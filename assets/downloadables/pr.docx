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83FF74" w14:textId="5B67949A" w:rsidR="000A0826" w:rsidRDefault="006F0538" w:rsidP="00FF6930">
      <w:pPr>
        <w:spacing w:line="240" w:lineRule="auto"/>
      </w:pPr>
      <w:bookmarkStart w:id="0" w:name="_Hlk32427540"/>
      <w:bookmarkEnd w:id="0"/>
      <w:r>
        <w:rPr>
          <w:noProof/>
          <w:lang w:val="en-AU" w:eastAsia="en-AU"/>
        </w:rPr>
        <w:drawing>
          <wp:anchor distT="0" distB="0" distL="114300" distR="114300" simplePos="0" relativeHeight="251660288" behindDoc="0" locked="0" layoutInCell="1" allowOverlap="1" wp14:anchorId="4F76BFE7" wp14:editId="69757A09">
            <wp:simplePos x="0" y="0"/>
            <wp:positionH relativeFrom="page">
              <wp:posOffset>3543300</wp:posOffset>
            </wp:positionH>
            <wp:positionV relativeFrom="paragraph">
              <wp:posOffset>5798</wp:posOffset>
            </wp:positionV>
            <wp:extent cx="685165" cy="68580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800"/>
                    </a:xfrm>
                    <a:prstGeom prst="rect">
                      <a:avLst/>
                    </a:prstGeom>
                    <a:noFill/>
                  </pic:spPr>
                </pic:pic>
              </a:graphicData>
            </a:graphic>
            <wp14:sizeRelH relativeFrom="page">
              <wp14:pctWidth>0</wp14:pctWidth>
            </wp14:sizeRelH>
            <wp14:sizeRelV relativeFrom="page">
              <wp14:pctHeight>0</wp14:pctHeight>
            </wp14:sizeRelV>
          </wp:anchor>
        </w:drawing>
      </w:r>
    </w:p>
    <w:p w14:paraId="5BEBF4DB" w14:textId="45712B01" w:rsidR="000A0826" w:rsidRDefault="000A0826" w:rsidP="00FF6930">
      <w:pPr>
        <w:spacing w:line="240" w:lineRule="auto"/>
      </w:pPr>
    </w:p>
    <w:p w14:paraId="218BADBE" w14:textId="0695067A" w:rsidR="00FF6930" w:rsidRDefault="00FF6930" w:rsidP="00FF6930">
      <w:pPr>
        <w:spacing w:line="240" w:lineRule="auto"/>
        <w:jc w:val="center"/>
      </w:pPr>
    </w:p>
    <w:p w14:paraId="3F1B5095" w14:textId="77777777" w:rsidR="00FF6930" w:rsidRPr="002D3322" w:rsidRDefault="00FF6930" w:rsidP="00FF6930">
      <w:pPr>
        <w:spacing w:line="240" w:lineRule="auto"/>
        <w:ind w:left="288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Pr="002D3322">
        <w:rPr>
          <w:rFonts w:ascii="Times New Roman" w:hAnsi="Times New Roman" w:cs="Times New Roman"/>
          <w:b/>
          <w:bCs/>
          <w:color w:val="000000" w:themeColor="text1"/>
        </w:rPr>
        <w:t>Jose Rizal University</w:t>
      </w:r>
    </w:p>
    <w:p w14:paraId="15EF4CCE"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Mandaluyong City</w:t>
      </w:r>
    </w:p>
    <w:p w14:paraId="18624B29"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0DEA32F2"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6CB13997"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Business Case</w:t>
      </w:r>
      <w:r w:rsidRPr="002D3322">
        <w:rPr>
          <w:rFonts w:ascii="Times New Roman" w:hAnsi="Times New Roman" w:cs="Times New Roman"/>
          <w:color w:val="000000" w:themeColor="text1"/>
          <w:sz w:val="24"/>
          <w:szCs w:val="24"/>
        </w:rPr>
        <w:t>©</w:t>
      </w:r>
    </w:p>
    <w:p w14:paraId="65FB413A" w14:textId="0A484B2E"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For [</w:t>
      </w:r>
      <w:r w:rsidR="0042752A">
        <w:rPr>
          <w:rFonts w:ascii="Times New Roman" w:hAnsi="Times New Roman" w:cs="Times New Roman"/>
          <w:b/>
          <w:bCs/>
          <w:color w:val="000000" w:themeColor="text1"/>
          <w:sz w:val="24"/>
          <w:szCs w:val="24"/>
        </w:rPr>
        <w:t xml:space="preserve">Payroll Management System with </w:t>
      </w:r>
      <w:r w:rsidR="00C417B7">
        <w:rPr>
          <w:rFonts w:ascii="Times New Roman" w:hAnsi="Times New Roman" w:cs="Times New Roman"/>
          <w:b/>
          <w:bCs/>
          <w:color w:val="000000" w:themeColor="text1"/>
          <w:sz w:val="24"/>
          <w:szCs w:val="24"/>
        </w:rPr>
        <w:t>Database</w:t>
      </w:r>
      <w:r w:rsidR="0042752A">
        <w:rPr>
          <w:rFonts w:ascii="Times New Roman" w:hAnsi="Times New Roman" w:cs="Times New Roman"/>
          <w:b/>
          <w:bCs/>
          <w:color w:val="000000" w:themeColor="text1"/>
          <w:sz w:val="24"/>
          <w:szCs w:val="24"/>
        </w:rPr>
        <w:t xml:space="preserve"> </w:t>
      </w:r>
      <w:r w:rsidRPr="002D3322">
        <w:rPr>
          <w:rFonts w:ascii="Times New Roman" w:hAnsi="Times New Roman" w:cs="Times New Roman"/>
          <w:b/>
          <w:bCs/>
          <w:color w:val="000000" w:themeColor="text1"/>
          <w:sz w:val="24"/>
          <w:szCs w:val="24"/>
        </w:rPr>
        <w:t>]</w:t>
      </w:r>
    </w:p>
    <w:p w14:paraId="73023325"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367113EB" w14:textId="77777777" w:rsidR="00FF6930" w:rsidRPr="002D3322" w:rsidRDefault="00FF6930" w:rsidP="00FF6930">
      <w:pPr>
        <w:spacing w:line="240" w:lineRule="auto"/>
        <w:rPr>
          <w:rFonts w:ascii="Times New Roman" w:hAnsi="Times New Roman" w:cs="Times New Roman"/>
          <w:b/>
          <w:bCs/>
          <w:color w:val="000000" w:themeColor="text1"/>
          <w:sz w:val="24"/>
          <w:szCs w:val="24"/>
        </w:rPr>
      </w:pPr>
    </w:p>
    <w:p w14:paraId="2B15F36B"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Presented to the Faculty of the</w:t>
      </w:r>
    </w:p>
    <w:p w14:paraId="04280992"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Department of Computer Engineering -</w:t>
      </w:r>
    </w:p>
    <w:p w14:paraId="0F03D446"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College of Computer Studies and Engineering</w:t>
      </w:r>
    </w:p>
    <w:p w14:paraId="20F337AE"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2DABD52B" w14:textId="77777777" w:rsidR="00FF6930" w:rsidRPr="002D3322" w:rsidRDefault="00FF6930" w:rsidP="00FF6930">
      <w:pPr>
        <w:spacing w:line="240" w:lineRule="auto"/>
        <w:rPr>
          <w:rFonts w:ascii="Times New Roman" w:hAnsi="Times New Roman" w:cs="Times New Roman"/>
          <w:b/>
          <w:bCs/>
          <w:color w:val="000000" w:themeColor="text1"/>
          <w:sz w:val="24"/>
          <w:szCs w:val="24"/>
        </w:rPr>
      </w:pPr>
    </w:p>
    <w:p w14:paraId="341DACFC"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Presented by:</w:t>
      </w:r>
    </w:p>
    <w:p w14:paraId="71821BA2" w14:textId="00677D84" w:rsidR="00FF6930" w:rsidRPr="002D3322" w:rsidRDefault="00034BC2" w:rsidP="00FF6930">
      <w:pPr>
        <w:spacing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Arc</w:t>
      </w:r>
      <w:r w:rsidR="00FF6930" w:rsidRPr="002D3322">
        <w:rPr>
          <w:rFonts w:ascii="Times New Roman" w:hAnsi="Times New Roman" w:cs="Times New Roman"/>
          <w:b/>
          <w:bCs/>
          <w:color w:val="000000" w:themeColor="text1"/>
          <w:sz w:val="24"/>
          <w:szCs w:val="24"/>
        </w:rPr>
        <w:t xml:space="preserve">angeles Lawrence </w:t>
      </w:r>
    </w:p>
    <w:p w14:paraId="276AF8C2"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 xml:space="preserve"> Lumapas Brethren </w:t>
      </w:r>
    </w:p>
    <w:p w14:paraId="4DD5FB53"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Detablan Omar-</w:t>
      </w:r>
    </w:p>
    <w:p w14:paraId="2517789E"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Bequillo Christian</w:t>
      </w:r>
    </w:p>
    <w:p w14:paraId="107B1A98"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CPEC202/201G</w:t>
      </w:r>
    </w:p>
    <w:p w14:paraId="5DB800D9"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7705778B"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27C81339"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 xml:space="preserve">In Partial Fulfillment of the Requirement for the Course of  </w:t>
      </w:r>
    </w:p>
    <w:p w14:paraId="419631C5"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Software Design (CPE C202)</w:t>
      </w:r>
    </w:p>
    <w:p w14:paraId="3A003805"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3571EF69"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6EFA4F95"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13CBE910"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ENGR. ROSALINA R. ESTACIO</w:t>
      </w:r>
    </w:p>
    <w:p w14:paraId="10B8CDE0"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p>
    <w:p w14:paraId="1CBED3A8" w14:textId="77777777" w:rsidR="00FF6930" w:rsidRPr="002D3322" w:rsidRDefault="00FF6930" w:rsidP="00FF6930">
      <w:pPr>
        <w:spacing w:line="240" w:lineRule="auto"/>
        <w:jc w:val="center"/>
        <w:rPr>
          <w:rFonts w:ascii="Times New Roman" w:hAnsi="Times New Roman" w:cs="Times New Roman"/>
          <w:b/>
          <w:bCs/>
          <w:color w:val="000000" w:themeColor="text1"/>
          <w:sz w:val="24"/>
          <w:szCs w:val="24"/>
        </w:rPr>
      </w:pPr>
      <w:r w:rsidRPr="002D3322">
        <w:rPr>
          <w:rFonts w:ascii="Times New Roman" w:hAnsi="Times New Roman" w:cs="Times New Roman"/>
          <w:b/>
          <w:bCs/>
          <w:color w:val="000000" w:themeColor="text1"/>
          <w:sz w:val="24"/>
          <w:szCs w:val="24"/>
        </w:rPr>
        <w:t>March 2020</w:t>
      </w:r>
    </w:p>
    <w:p w14:paraId="5FCAA03B" w14:textId="6F2E42EB" w:rsidR="00FF6930" w:rsidRPr="005A403C" w:rsidRDefault="00FF6930" w:rsidP="00FF6930">
      <w:pPr>
        <w:spacing w:line="240" w:lineRule="auto"/>
        <w:rPr>
          <w:rFonts w:cstheme="minorHAnsi"/>
          <w:b/>
          <w:color w:val="313896"/>
          <w:sz w:val="24"/>
          <w:szCs w:val="24"/>
        </w:rPr>
      </w:pPr>
    </w:p>
    <w:p w14:paraId="7B71ED38" w14:textId="77777777" w:rsidR="00FF6930" w:rsidRPr="005A403C" w:rsidRDefault="00FF6930" w:rsidP="00FF6930">
      <w:pPr>
        <w:pStyle w:val="StyleArial12ptBoldCustomColorRGB49"/>
        <w:rPr>
          <w:rFonts w:asciiTheme="minorHAnsi" w:hAnsiTheme="minorHAnsi" w:cstheme="minorHAnsi"/>
          <w:color w:val="FFFFFF"/>
          <w:szCs w:val="24"/>
          <w:lang w:val="en-US"/>
        </w:rPr>
      </w:pPr>
      <w:r w:rsidRPr="005A403C">
        <w:rPr>
          <w:rFonts w:asciiTheme="minorHAnsi" w:hAnsiTheme="minorHAnsi" w:cstheme="minorHAnsi"/>
          <w:szCs w:val="24"/>
          <w:lang w:val="en-US"/>
        </w:rPr>
        <w:t>Document Approvals</w:t>
      </w:r>
      <w:r w:rsidRPr="005A403C">
        <w:rPr>
          <w:rFonts w:asciiTheme="minorHAnsi" w:hAnsiTheme="minorHAnsi" w:cstheme="minorHAnsi"/>
          <w:szCs w:val="24"/>
          <w:lang w:val="en-US"/>
        </w:rPr>
        <w:br/>
      </w:r>
    </w:p>
    <w:tbl>
      <w:tblPr>
        <w:tblW w:w="9025" w:type="dxa"/>
        <w:tblInd w:w="248" w:type="dxa"/>
        <w:tblLayout w:type="fixed"/>
        <w:tblCellMar>
          <w:left w:w="80" w:type="dxa"/>
          <w:right w:w="80" w:type="dxa"/>
        </w:tblCellMar>
        <w:tblLook w:val="0000" w:firstRow="0" w:lastRow="0" w:firstColumn="0" w:lastColumn="0" w:noHBand="0" w:noVBand="0"/>
      </w:tblPr>
      <w:tblGrid>
        <w:gridCol w:w="2797"/>
        <w:gridCol w:w="1883"/>
        <w:gridCol w:w="2880"/>
        <w:gridCol w:w="1465"/>
      </w:tblGrid>
      <w:tr w:rsidR="00FF6930" w:rsidRPr="005A403C" w14:paraId="3F4FA6DB" w14:textId="77777777" w:rsidTr="00100107">
        <w:trPr>
          <w:cantSplit/>
          <w:trHeight w:val="284"/>
        </w:trPr>
        <w:tc>
          <w:tcPr>
            <w:tcW w:w="2797" w:type="dxa"/>
            <w:tcBorders>
              <w:top w:val="single" w:sz="4" w:space="0" w:color="808080"/>
              <w:left w:val="single" w:sz="4" w:space="0" w:color="808080"/>
              <w:bottom w:val="single" w:sz="4" w:space="0" w:color="808080"/>
            </w:tcBorders>
            <w:shd w:val="clear" w:color="auto" w:fill="313896"/>
          </w:tcPr>
          <w:p w14:paraId="5CA66BDD" w14:textId="77777777" w:rsidR="00FF6930" w:rsidRPr="005A403C" w:rsidRDefault="00FF6930" w:rsidP="00FF6930">
            <w:pPr>
              <w:pStyle w:val="BodyText"/>
              <w:spacing w:before="40" w:after="40"/>
              <w:jc w:val="both"/>
              <w:rPr>
                <w:rFonts w:asciiTheme="minorHAnsi" w:hAnsiTheme="minorHAnsi" w:cstheme="minorHAnsi"/>
                <w:b/>
                <w:color w:val="FFFFFF"/>
                <w:sz w:val="24"/>
                <w:szCs w:val="24"/>
                <w:lang w:val="en-US"/>
              </w:rPr>
            </w:pPr>
            <w:r w:rsidRPr="005A403C">
              <w:rPr>
                <w:rFonts w:asciiTheme="minorHAnsi" w:hAnsiTheme="minorHAnsi" w:cstheme="minorHAnsi"/>
                <w:b/>
                <w:color w:val="FFFFFF"/>
                <w:sz w:val="24"/>
                <w:szCs w:val="24"/>
                <w:lang w:val="en-US"/>
              </w:rPr>
              <w:t>Role</w:t>
            </w:r>
          </w:p>
        </w:tc>
        <w:tc>
          <w:tcPr>
            <w:tcW w:w="1883" w:type="dxa"/>
            <w:tcBorders>
              <w:top w:val="single" w:sz="4" w:space="0" w:color="808080"/>
              <w:left w:val="single" w:sz="4" w:space="0" w:color="808080"/>
              <w:bottom w:val="single" w:sz="4" w:space="0" w:color="808080"/>
            </w:tcBorders>
            <w:shd w:val="clear" w:color="auto" w:fill="313896"/>
          </w:tcPr>
          <w:p w14:paraId="7784D420" w14:textId="77777777" w:rsidR="00FF6930" w:rsidRPr="005A403C" w:rsidRDefault="00FF6930" w:rsidP="00FF6930">
            <w:pPr>
              <w:pStyle w:val="BodyText"/>
              <w:spacing w:before="40" w:after="40"/>
              <w:jc w:val="both"/>
              <w:rPr>
                <w:rFonts w:asciiTheme="minorHAnsi" w:hAnsiTheme="minorHAnsi" w:cstheme="minorHAnsi"/>
                <w:b/>
                <w:color w:val="FFFFFF"/>
                <w:sz w:val="24"/>
                <w:szCs w:val="24"/>
                <w:lang w:val="en-US"/>
              </w:rPr>
            </w:pPr>
            <w:r w:rsidRPr="005A403C">
              <w:rPr>
                <w:rFonts w:asciiTheme="minorHAnsi" w:hAnsiTheme="minorHAnsi" w:cstheme="minorHAnsi"/>
                <w:b/>
                <w:color w:val="FFFFFF"/>
                <w:sz w:val="24"/>
                <w:szCs w:val="24"/>
                <w:lang w:val="en-US"/>
              </w:rPr>
              <w:t>Name</w:t>
            </w:r>
            <w:r w:rsidRPr="005A403C">
              <w:rPr>
                <w:rFonts w:asciiTheme="minorHAnsi" w:hAnsiTheme="minorHAnsi" w:cstheme="minorHAnsi"/>
                <w:b/>
                <w:color w:val="313896"/>
                <w:sz w:val="24"/>
                <w:szCs w:val="24"/>
              </w:rPr>
              <w:t>©</w:t>
            </w:r>
          </w:p>
        </w:tc>
        <w:tc>
          <w:tcPr>
            <w:tcW w:w="2880" w:type="dxa"/>
            <w:tcBorders>
              <w:top w:val="single" w:sz="4" w:space="0" w:color="808080"/>
              <w:left w:val="single" w:sz="4" w:space="0" w:color="808080"/>
              <w:bottom w:val="single" w:sz="4" w:space="0" w:color="808080"/>
            </w:tcBorders>
            <w:shd w:val="clear" w:color="auto" w:fill="313896"/>
          </w:tcPr>
          <w:p w14:paraId="3DCABD78" w14:textId="77777777" w:rsidR="00FF6930" w:rsidRPr="005A403C" w:rsidRDefault="00FF6930" w:rsidP="00FF6930">
            <w:pPr>
              <w:pStyle w:val="BodyText"/>
              <w:spacing w:before="40" w:after="40"/>
              <w:jc w:val="both"/>
              <w:rPr>
                <w:rFonts w:asciiTheme="minorHAnsi" w:hAnsiTheme="minorHAnsi" w:cstheme="minorHAnsi"/>
                <w:b/>
                <w:color w:val="FFFFFF"/>
                <w:sz w:val="24"/>
                <w:szCs w:val="24"/>
                <w:lang w:val="en-US"/>
              </w:rPr>
            </w:pPr>
            <w:r w:rsidRPr="005A403C">
              <w:rPr>
                <w:rFonts w:asciiTheme="minorHAnsi" w:hAnsiTheme="minorHAnsi" w:cstheme="minorHAnsi"/>
                <w:b/>
                <w:color w:val="FFFFFF"/>
                <w:sz w:val="24"/>
                <w:szCs w:val="24"/>
                <w:lang w:val="en-US"/>
              </w:rPr>
              <w:t>Signature</w:t>
            </w:r>
          </w:p>
        </w:tc>
        <w:tc>
          <w:tcPr>
            <w:tcW w:w="1465" w:type="dxa"/>
            <w:tcBorders>
              <w:top w:val="single" w:sz="4" w:space="0" w:color="808080"/>
              <w:left w:val="single" w:sz="4" w:space="0" w:color="808080"/>
              <w:bottom w:val="single" w:sz="4" w:space="0" w:color="808080"/>
              <w:right w:val="single" w:sz="4" w:space="0" w:color="808080"/>
            </w:tcBorders>
            <w:shd w:val="clear" w:color="auto" w:fill="313896"/>
          </w:tcPr>
          <w:p w14:paraId="25D38986" w14:textId="77777777" w:rsidR="00FF6930" w:rsidRPr="005A403C" w:rsidRDefault="00FF6930" w:rsidP="00FF6930">
            <w:pPr>
              <w:pStyle w:val="BodyText"/>
              <w:spacing w:before="40" w:after="40"/>
              <w:jc w:val="both"/>
              <w:rPr>
                <w:rFonts w:asciiTheme="minorHAnsi" w:hAnsiTheme="minorHAnsi" w:cstheme="minorHAnsi"/>
                <w:bCs/>
                <w:sz w:val="24"/>
                <w:szCs w:val="24"/>
                <w:lang w:val="en-US"/>
              </w:rPr>
            </w:pPr>
            <w:r w:rsidRPr="005A403C">
              <w:rPr>
                <w:rFonts w:asciiTheme="minorHAnsi" w:hAnsiTheme="minorHAnsi" w:cstheme="minorHAnsi"/>
                <w:b/>
                <w:color w:val="FFFFFF"/>
                <w:sz w:val="24"/>
                <w:szCs w:val="24"/>
                <w:lang w:val="en-US"/>
              </w:rPr>
              <w:t>Date</w:t>
            </w:r>
          </w:p>
        </w:tc>
      </w:tr>
      <w:tr w:rsidR="00FF6930" w:rsidRPr="005A403C" w14:paraId="2606CA50" w14:textId="77777777" w:rsidTr="00100107">
        <w:trPr>
          <w:cantSplit/>
          <w:trHeight w:val="284"/>
        </w:trPr>
        <w:tc>
          <w:tcPr>
            <w:tcW w:w="2797" w:type="dxa"/>
            <w:tcBorders>
              <w:top w:val="single" w:sz="4" w:space="0" w:color="808080"/>
              <w:left w:val="single" w:sz="4" w:space="0" w:color="808080"/>
              <w:bottom w:val="single" w:sz="4" w:space="0" w:color="808080"/>
            </w:tcBorders>
            <w:shd w:val="clear" w:color="auto" w:fill="auto"/>
          </w:tcPr>
          <w:p w14:paraId="6DC0FCD8" w14:textId="77777777" w:rsidR="00FF6930" w:rsidRPr="005A403C" w:rsidRDefault="00FF6930" w:rsidP="00FF6930">
            <w:pPr>
              <w:spacing w:line="240" w:lineRule="auto"/>
              <w:rPr>
                <w:rFonts w:cstheme="minorHAnsi"/>
                <w:sz w:val="24"/>
                <w:szCs w:val="24"/>
              </w:rPr>
            </w:pPr>
            <w:r w:rsidRPr="005A403C">
              <w:rPr>
                <w:rFonts w:cstheme="minorHAnsi"/>
                <w:bCs/>
                <w:sz w:val="24"/>
                <w:szCs w:val="24"/>
              </w:rPr>
              <w:t>Project Sponsor</w:t>
            </w:r>
          </w:p>
          <w:p w14:paraId="1FB0C9C8" w14:textId="77777777" w:rsidR="00FF6930" w:rsidRPr="005A403C" w:rsidRDefault="00FF6930" w:rsidP="00FF6930">
            <w:pPr>
              <w:pStyle w:val="BodyText"/>
              <w:rPr>
                <w:rFonts w:asciiTheme="minorHAnsi" w:hAnsiTheme="minorHAnsi" w:cstheme="minorHAnsi"/>
                <w:sz w:val="24"/>
                <w:szCs w:val="24"/>
                <w:lang w:val="en-US"/>
              </w:rPr>
            </w:pPr>
          </w:p>
          <w:p w14:paraId="5C39B2EE" w14:textId="77777777" w:rsidR="00FF6930" w:rsidRPr="005A403C" w:rsidRDefault="00FF6930" w:rsidP="00FF6930">
            <w:pPr>
              <w:pStyle w:val="BodyText"/>
              <w:rPr>
                <w:rFonts w:asciiTheme="minorHAnsi" w:hAnsiTheme="minorHAnsi" w:cstheme="minorHAnsi"/>
                <w:sz w:val="24"/>
                <w:szCs w:val="24"/>
                <w:lang w:val="en-US"/>
              </w:rPr>
            </w:pPr>
          </w:p>
        </w:tc>
        <w:tc>
          <w:tcPr>
            <w:tcW w:w="1883" w:type="dxa"/>
            <w:tcBorders>
              <w:top w:val="single" w:sz="4" w:space="0" w:color="808080"/>
              <w:left w:val="single" w:sz="4" w:space="0" w:color="808080"/>
              <w:bottom w:val="single" w:sz="4" w:space="0" w:color="808080"/>
            </w:tcBorders>
            <w:shd w:val="clear" w:color="auto" w:fill="auto"/>
            <w:vAlign w:val="center"/>
          </w:tcPr>
          <w:p w14:paraId="2C9233EC" w14:textId="77777777" w:rsidR="00FF6930" w:rsidRPr="005A403C" w:rsidRDefault="00FF6930" w:rsidP="00FF6930">
            <w:pPr>
              <w:pStyle w:val="BodyText"/>
              <w:snapToGrid w:val="0"/>
              <w:jc w:val="both"/>
              <w:rPr>
                <w:rFonts w:asciiTheme="minorHAnsi" w:hAnsiTheme="minorHAnsi" w:cstheme="minorHAnsi"/>
                <w:sz w:val="24"/>
                <w:szCs w:val="24"/>
                <w:lang w:val="en-US"/>
              </w:rPr>
            </w:pPr>
          </w:p>
        </w:tc>
        <w:tc>
          <w:tcPr>
            <w:tcW w:w="2880" w:type="dxa"/>
            <w:tcBorders>
              <w:top w:val="single" w:sz="4" w:space="0" w:color="808080"/>
              <w:left w:val="single" w:sz="4" w:space="0" w:color="808080"/>
              <w:bottom w:val="single" w:sz="4" w:space="0" w:color="808080"/>
            </w:tcBorders>
            <w:shd w:val="clear" w:color="auto" w:fill="auto"/>
            <w:vAlign w:val="center"/>
          </w:tcPr>
          <w:p w14:paraId="7FDEA7F1" w14:textId="77777777" w:rsidR="00FF6930" w:rsidRPr="005A403C" w:rsidRDefault="00FF6930" w:rsidP="00FF6930">
            <w:pPr>
              <w:pStyle w:val="BodyText"/>
              <w:snapToGrid w:val="0"/>
              <w:jc w:val="both"/>
              <w:rPr>
                <w:rFonts w:asciiTheme="minorHAnsi" w:hAnsiTheme="minorHAnsi" w:cstheme="minorHAnsi"/>
                <w:sz w:val="24"/>
                <w:szCs w:val="24"/>
                <w:lang w:val="en-US"/>
              </w:rPr>
            </w:pPr>
          </w:p>
        </w:tc>
        <w:tc>
          <w:tcPr>
            <w:tcW w:w="1465" w:type="dxa"/>
            <w:tcBorders>
              <w:top w:val="single" w:sz="4" w:space="0" w:color="808080"/>
              <w:left w:val="single" w:sz="4" w:space="0" w:color="808080"/>
              <w:bottom w:val="single" w:sz="4" w:space="0" w:color="808080"/>
              <w:right w:val="single" w:sz="4" w:space="0" w:color="808080"/>
            </w:tcBorders>
            <w:shd w:val="clear" w:color="auto" w:fill="auto"/>
            <w:vAlign w:val="center"/>
          </w:tcPr>
          <w:p w14:paraId="1BDDC622" w14:textId="77777777" w:rsidR="00FF6930" w:rsidRPr="005A403C" w:rsidRDefault="00FF6930" w:rsidP="00FF6930">
            <w:pPr>
              <w:pStyle w:val="BodyText"/>
              <w:snapToGrid w:val="0"/>
              <w:jc w:val="both"/>
              <w:rPr>
                <w:rFonts w:asciiTheme="minorHAnsi" w:hAnsiTheme="minorHAnsi" w:cstheme="minorHAnsi"/>
                <w:sz w:val="24"/>
                <w:szCs w:val="24"/>
                <w:lang w:val="en-US"/>
              </w:rPr>
            </w:pPr>
          </w:p>
        </w:tc>
      </w:tr>
      <w:tr w:rsidR="00FF6930" w:rsidRPr="005A403C" w14:paraId="71EF4A3F" w14:textId="77777777" w:rsidTr="00100107">
        <w:trPr>
          <w:cantSplit/>
          <w:trHeight w:val="284"/>
        </w:trPr>
        <w:tc>
          <w:tcPr>
            <w:tcW w:w="2797" w:type="dxa"/>
            <w:tcBorders>
              <w:top w:val="single" w:sz="4" w:space="0" w:color="808080"/>
              <w:left w:val="single" w:sz="4" w:space="0" w:color="808080"/>
              <w:bottom w:val="single" w:sz="4" w:space="0" w:color="808080"/>
            </w:tcBorders>
            <w:shd w:val="clear" w:color="auto" w:fill="auto"/>
            <w:vAlign w:val="center"/>
          </w:tcPr>
          <w:p w14:paraId="6D8C2F3C" w14:textId="77777777" w:rsidR="00FF6930" w:rsidRPr="005A403C" w:rsidRDefault="00FF6930" w:rsidP="00FF6930">
            <w:pPr>
              <w:pStyle w:val="BodyText"/>
              <w:rPr>
                <w:rFonts w:asciiTheme="minorHAnsi" w:hAnsiTheme="minorHAnsi" w:cstheme="minorHAnsi"/>
                <w:i/>
                <w:iCs/>
                <w:color w:val="008000"/>
                <w:sz w:val="24"/>
                <w:szCs w:val="24"/>
                <w:lang w:val="en-US"/>
              </w:rPr>
            </w:pPr>
            <w:r w:rsidRPr="005A403C">
              <w:rPr>
                <w:rFonts w:asciiTheme="minorHAnsi" w:hAnsiTheme="minorHAnsi" w:cstheme="minorHAnsi"/>
                <w:bCs/>
                <w:sz w:val="24"/>
                <w:szCs w:val="24"/>
                <w:lang w:val="en-US"/>
              </w:rPr>
              <w:t>Project Review Group</w:t>
            </w:r>
          </w:p>
          <w:p w14:paraId="35FCF846" w14:textId="77777777" w:rsidR="00FF6930" w:rsidRPr="005A403C" w:rsidRDefault="00FF6930" w:rsidP="00FF6930">
            <w:pPr>
              <w:pStyle w:val="BodyText"/>
              <w:rPr>
                <w:rFonts w:asciiTheme="minorHAnsi" w:hAnsiTheme="minorHAnsi" w:cstheme="minorHAnsi"/>
                <w:i/>
                <w:iCs/>
                <w:color w:val="008000"/>
                <w:sz w:val="24"/>
                <w:szCs w:val="24"/>
                <w:lang w:val="en-US"/>
              </w:rPr>
            </w:pPr>
          </w:p>
          <w:p w14:paraId="44CD696D" w14:textId="77777777" w:rsidR="00FF6930" w:rsidRPr="005A403C" w:rsidRDefault="00FF6930" w:rsidP="00FF6930">
            <w:pPr>
              <w:pStyle w:val="BodyText"/>
              <w:rPr>
                <w:rFonts w:asciiTheme="minorHAnsi" w:hAnsiTheme="minorHAnsi" w:cstheme="minorHAnsi"/>
                <w:i/>
                <w:iCs/>
                <w:color w:val="008000"/>
                <w:sz w:val="24"/>
                <w:szCs w:val="24"/>
                <w:lang w:val="en-US"/>
              </w:rPr>
            </w:pPr>
          </w:p>
        </w:tc>
        <w:tc>
          <w:tcPr>
            <w:tcW w:w="1883" w:type="dxa"/>
            <w:tcBorders>
              <w:top w:val="single" w:sz="4" w:space="0" w:color="808080"/>
              <w:left w:val="single" w:sz="4" w:space="0" w:color="808080"/>
              <w:bottom w:val="single" w:sz="4" w:space="0" w:color="808080"/>
            </w:tcBorders>
            <w:shd w:val="clear" w:color="auto" w:fill="auto"/>
            <w:vAlign w:val="center"/>
          </w:tcPr>
          <w:p w14:paraId="175245D4" w14:textId="77777777" w:rsidR="00FF6930" w:rsidRPr="005A403C" w:rsidRDefault="00FF6930" w:rsidP="00FF6930">
            <w:pPr>
              <w:pStyle w:val="BodyText"/>
              <w:snapToGrid w:val="0"/>
              <w:jc w:val="both"/>
              <w:rPr>
                <w:rFonts w:asciiTheme="minorHAnsi" w:hAnsiTheme="minorHAnsi" w:cstheme="minorHAnsi"/>
                <w:iCs/>
                <w:color w:val="008000"/>
                <w:sz w:val="24"/>
                <w:szCs w:val="24"/>
                <w:lang w:val="en-US"/>
              </w:rPr>
            </w:pPr>
          </w:p>
        </w:tc>
        <w:tc>
          <w:tcPr>
            <w:tcW w:w="2880" w:type="dxa"/>
            <w:tcBorders>
              <w:top w:val="single" w:sz="4" w:space="0" w:color="808080"/>
              <w:left w:val="single" w:sz="4" w:space="0" w:color="808080"/>
              <w:bottom w:val="single" w:sz="4" w:space="0" w:color="808080"/>
            </w:tcBorders>
            <w:shd w:val="clear" w:color="auto" w:fill="auto"/>
            <w:vAlign w:val="center"/>
          </w:tcPr>
          <w:p w14:paraId="4A4D9794" w14:textId="77777777" w:rsidR="00FF6930" w:rsidRPr="005A403C" w:rsidRDefault="00FF6930" w:rsidP="00FF6930">
            <w:pPr>
              <w:pStyle w:val="BodyText"/>
              <w:snapToGrid w:val="0"/>
              <w:jc w:val="both"/>
              <w:rPr>
                <w:rFonts w:asciiTheme="minorHAnsi" w:hAnsiTheme="minorHAnsi" w:cstheme="minorHAnsi"/>
                <w:iCs/>
                <w:color w:val="008000"/>
                <w:sz w:val="24"/>
                <w:szCs w:val="24"/>
                <w:lang w:val="en-US"/>
              </w:rPr>
            </w:pPr>
          </w:p>
        </w:tc>
        <w:tc>
          <w:tcPr>
            <w:tcW w:w="1465" w:type="dxa"/>
            <w:tcBorders>
              <w:top w:val="single" w:sz="4" w:space="0" w:color="808080"/>
              <w:left w:val="single" w:sz="4" w:space="0" w:color="808080"/>
              <w:bottom w:val="single" w:sz="4" w:space="0" w:color="808080"/>
              <w:right w:val="single" w:sz="4" w:space="0" w:color="808080"/>
            </w:tcBorders>
            <w:shd w:val="clear" w:color="auto" w:fill="auto"/>
            <w:vAlign w:val="center"/>
          </w:tcPr>
          <w:p w14:paraId="1DBCE022" w14:textId="77777777" w:rsidR="00FF6930" w:rsidRPr="005A403C" w:rsidRDefault="00FF6930" w:rsidP="00FF6930">
            <w:pPr>
              <w:pStyle w:val="BodyText"/>
              <w:snapToGrid w:val="0"/>
              <w:jc w:val="both"/>
              <w:rPr>
                <w:rFonts w:asciiTheme="minorHAnsi" w:hAnsiTheme="minorHAnsi" w:cstheme="minorHAnsi"/>
                <w:iCs/>
                <w:color w:val="008000"/>
                <w:sz w:val="24"/>
                <w:szCs w:val="24"/>
                <w:lang w:val="en-US"/>
              </w:rPr>
            </w:pPr>
          </w:p>
        </w:tc>
      </w:tr>
      <w:tr w:rsidR="00FF6930" w:rsidRPr="005A403C" w14:paraId="69F170A6" w14:textId="77777777" w:rsidTr="00100107">
        <w:trPr>
          <w:cantSplit/>
          <w:trHeight w:val="284"/>
        </w:trPr>
        <w:tc>
          <w:tcPr>
            <w:tcW w:w="2797" w:type="dxa"/>
            <w:tcBorders>
              <w:top w:val="single" w:sz="4" w:space="0" w:color="808080"/>
              <w:left w:val="single" w:sz="4" w:space="0" w:color="808080"/>
              <w:bottom w:val="single" w:sz="4" w:space="0" w:color="808080"/>
            </w:tcBorders>
            <w:shd w:val="clear" w:color="auto" w:fill="auto"/>
          </w:tcPr>
          <w:p w14:paraId="0400412F" w14:textId="77777777" w:rsidR="00FF6930" w:rsidRPr="005A403C" w:rsidRDefault="00FF6930" w:rsidP="00FF6930">
            <w:pPr>
              <w:pStyle w:val="BodyText"/>
              <w:rPr>
                <w:rFonts w:asciiTheme="minorHAnsi" w:hAnsiTheme="minorHAnsi" w:cstheme="minorHAnsi"/>
                <w:sz w:val="24"/>
                <w:szCs w:val="24"/>
                <w:lang w:val="en-US"/>
              </w:rPr>
            </w:pPr>
            <w:r w:rsidRPr="005A403C">
              <w:rPr>
                <w:rFonts w:asciiTheme="minorHAnsi" w:hAnsiTheme="minorHAnsi" w:cstheme="minorHAnsi"/>
                <w:bCs/>
                <w:sz w:val="24"/>
                <w:szCs w:val="24"/>
                <w:lang w:val="en-US"/>
              </w:rPr>
              <w:t>Project Manager</w:t>
            </w:r>
            <w:r w:rsidRPr="005A403C">
              <w:rPr>
                <w:rFonts w:asciiTheme="minorHAnsi" w:hAnsiTheme="minorHAnsi" w:cstheme="minorHAnsi"/>
                <w:color w:val="FFFFFF"/>
                <w:sz w:val="24"/>
                <w:szCs w:val="24"/>
              </w:rPr>
              <w:t>©</w:t>
            </w:r>
          </w:p>
          <w:p w14:paraId="18D169F0" w14:textId="77777777" w:rsidR="00FF6930" w:rsidRPr="005A403C" w:rsidRDefault="00FF6930" w:rsidP="00FF6930">
            <w:pPr>
              <w:pStyle w:val="BodyText"/>
              <w:rPr>
                <w:rFonts w:asciiTheme="minorHAnsi" w:hAnsiTheme="minorHAnsi" w:cstheme="minorHAnsi"/>
                <w:sz w:val="24"/>
                <w:szCs w:val="24"/>
                <w:lang w:val="en-US"/>
              </w:rPr>
            </w:pPr>
          </w:p>
          <w:p w14:paraId="34D9E911" w14:textId="77777777" w:rsidR="00FF6930" w:rsidRPr="005A403C" w:rsidRDefault="00FF6930" w:rsidP="00FF6930">
            <w:pPr>
              <w:pStyle w:val="BodyText"/>
              <w:rPr>
                <w:rFonts w:asciiTheme="minorHAnsi" w:hAnsiTheme="minorHAnsi" w:cstheme="minorHAnsi"/>
                <w:sz w:val="24"/>
                <w:szCs w:val="24"/>
                <w:lang w:val="en-US"/>
              </w:rPr>
            </w:pPr>
          </w:p>
        </w:tc>
        <w:tc>
          <w:tcPr>
            <w:tcW w:w="1883" w:type="dxa"/>
            <w:tcBorders>
              <w:top w:val="single" w:sz="4" w:space="0" w:color="808080"/>
              <w:left w:val="single" w:sz="4" w:space="0" w:color="808080"/>
              <w:bottom w:val="single" w:sz="4" w:space="0" w:color="808080"/>
            </w:tcBorders>
            <w:shd w:val="clear" w:color="auto" w:fill="auto"/>
            <w:vAlign w:val="center"/>
          </w:tcPr>
          <w:p w14:paraId="26CEF297" w14:textId="77777777" w:rsidR="00FF6930" w:rsidRPr="005A403C" w:rsidRDefault="00FF6930" w:rsidP="00FF6930">
            <w:pPr>
              <w:pStyle w:val="BodyText"/>
              <w:snapToGrid w:val="0"/>
              <w:jc w:val="both"/>
              <w:rPr>
                <w:rFonts w:asciiTheme="minorHAnsi" w:hAnsiTheme="minorHAnsi" w:cstheme="minorHAnsi"/>
                <w:sz w:val="24"/>
                <w:szCs w:val="24"/>
                <w:lang w:val="en-US"/>
              </w:rPr>
            </w:pPr>
          </w:p>
        </w:tc>
        <w:tc>
          <w:tcPr>
            <w:tcW w:w="2880" w:type="dxa"/>
            <w:tcBorders>
              <w:top w:val="single" w:sz="4" w:space="0" w:color="808080"/>
              <w:left w:val="single" w:sz="4" w:space="0" w:color="808080"/>
              <w:bottom w:val="single" w:sz="4" w:space="0" w:color="808080"/>
            </w:tcBorders>
            <w:shd w:val="clear" w:color="auto" w:fill="auto"/>
            <w:vAlign w:val="center"/>
          </w:tcPr>
          <w:p w14:paraId="6C3D5448" w14:textId="77777777" w:rsidR="00FF6930" w:rsidRPr="005A403C" w:rsidRDefault="00FF6930" w:rsidP="00FF6930">
            <w:pPr>
              <w:pStyle w:val="BodyText"/>
              <w:snapToGrid w:val="0"/>
              <w:jc w:val="both"/>
              <w:rPr>
                <w:rFonts w:asciiTheme="minorHAnsi" w:hAnsiTheme="minorHAnsi" w:cstheme="minorHAnsi"/>
                <w:sz w:val="24"/>
                <w:szCs w:val="24"/>
                <w:lang w:val="en-US"/>
              </w:rPr>
            </w:pPr>
          </w:p>
        </w:tc>
        <w:tc>
          <w:tcPr>
            <w:tcW w:w="1465" w:type="dxa"/>
            <w:tcBorders>
              <w:top w:val="single" w:sz="4" w:space="0" w:color="808080"/>
              <w:left w:val="single" w:sz="4" w:space="0" w:color="808080"/>
              <w:bottom w:val="single" w:sz="4" w:space="0" w:color="808080"/>
              <w:right w:val="single" w:sz="4" w:space="0" w:color="808080"/>
            </w:tcBorders>
            <w:shd w:val="clear" w:color="auto" w:fill="auto"/>
            <w:vAlign w:val="center"/>
          </w:tcPr>
          <w:p w14:paraId="07D74EA9" w14:textId="77777777" w:rsidR="00FF6930" w:rsidRPr="005A403C" w:rsidRDefault="00FF6930" w:rsidP="00FF6930">
            <w:pPr>
              <w:pStyle w:val="BodyText"/>
              <w:snapToGrid w:val="0"/>
              <w:jc w:val="both"/>
              <w:rPr>
                <w:rFonts w:asciiTheme="minorHAnsi" w:hAnsiTheme="minorHAnsi" w:cstheme="minorHAnsi"/>
                <w:sz w:val="24"/>
                <w:szCs w:val="24"/>
                <w:lang w:val="en-US"/>
              </w:rPr>
            </w:pPr>
          </w:p>
        </w:tc>
      </w:tr>
    </w:tbl>
    <w:p w14:paraId="6E7B868A" w14:textId="77777777" w:rsidR="00FF6930" w:rsidRPr="005A403C" w:rsidRDefault="00FF6930" w:rsidP="00FF6930">
      <w:pPr>
        <w:spacing w:line="240" w:lineRule="auto"/>
        <w:rPr>
          <w:rFonts w:cstheme="minorHAnsi"/>
          <w:sz w:val="24"/>
          <w:szCs w:val="24"/>
        </w:rPr>
      </w:pPr>
    </w:p>
    <w:p w14:paraId="13E54E1A" w14:textId="77777777" w:rsidR="00FF6930" w:rsidRPr="005A403C" w:rsidRDefault="00FF6930" w:rsidP="00FF6930">
      <w:pPr>
        <w:pStyle w:val="BodyText"/>
        <w:jc w:val="both"/>
        <w:rPr>
          <w:rFonts w:asciiTheme="minorHAnsi" w:hAnsiTheme="minorHAnsi" w:cstheme="minorHAnsi"/>
          <w:sz w:val="24"/>
          <w:szCs w:val="24"/>
          <w:lang w:val="en-US"/>
        </w:rPr>
      </w:pPr>
    </w:p>
    <w:p w14:paraId="5EF1F98F" w14:textId="77777777" w:rsidR="00FF6930" w:rsidRPr="005A403C" w:rsidRDefault="00FF6930" w:rsidP="00FF6930">
      <w:pPr>
        <w:pStyle w:val="BodyText"/>
        <w:jc w:val="both"/>
        <w:rPr>
          <w:rFonts w:asciiTheme="minorHAnsi" w:hAnsiTheme="minorHAnsi" w:cstheme="minorHAnsi"/>
          <w:sz w:val="24"/>
          <w:szCs w:val="24"/>
          <w:lang w:val="en-US"/>
        </w:rPr>
      </w:pPr>
    </w:p>
    <w:p w14:paraId="03FFD30C" w14:textId="77777777" w:rsidR="00FF6930" w:rsidRPr="005A403C" w:rsidRDefault="00FF6930" w:rsidP="00FF6930">
      <w:pPr>
        <w:spacing w:line="240" w:lineRule="auto"/>
        <w:rPr>
          <w:rFonts w:cstheme="minorHAnsi"/>
          <w:sz w:val="24"/>
          <w:szCs w:val="24"/>
        </w:rPr>
      </w:pPr>
    </w:p>
    <w:p w14:paraId="08501CA6" w14:textId="77777777" w:rsidR="00FF6930" w:rsidRPr="005A403C" w:rsidRDefault="00FF6930" w:rsidP="00FF6930">
      <w:pPr>
        <w:pageBreakBefore/>
        <w:spacing w:line="240" w:lineRule="auto"/>
        <w:rPr>
          <w:rFonts w:cstheme="minorHAnsi"/>
          <w:sz w:val="24"/>
          <w:szCs w:val="24"/>
        </w:rPr>
      </w:pPr>
    </w:p>
    <w:p w14:paraId="0467C302" w14:textId="77777777" w:rsidR="00FF6930" w:rsidRPr="001569A8" w:rsidRDefault="00FF6930" w:rsidP="00FF6930">
      <w:pPr>
        <w:spacing w:line="240" w:lineRule="auto"/>
        <w:jc w:val="center"/>
        <w:rPr>
          <w:rFonts w:cstheme="minorHAnsi"/>
          <w:b/>
          <w:sz w:val="24"/>
          <w:szCs w:val="24"/>
        </w:rPr>
      </w:pPr>
      <w:r w:rsidRPr="001569A8">
        <w:rPr>
          <w:rFonts w:cstheme="minorHAnsi"/>
          <w:b/>
          <w:sz w:val="24"/>
          <w:szCs w:val="24"/>
        </w:rPr>
        <w:t>Table of Contents</w:t>
      </w:r>
    </w:p>
    <w:p w14:paraId="1BB0C7C5" w14:textId="7EF54EDA" w:rsidR="00A25553" w:rsidRPr="005A403C" w:rsidRDefault="00A25553" w:rsidP="00FF6930">
      <w:pPr>
        <w:spacing w:line="240" w:lineRule="auto"/>
        <w:rPr>
          <w:rFonts w:cstheme="minorHAnsi"/>
          <w:sz w:val="24"/>
          <w:szCs w:val="24"/>
        </w:rPr>
        <w:sectPr w:rsidR="00A25553" w:rsidRPr="005A403C" w:rsidSect="00FF6930">
          <w:footerReference w:type="default" r:id="rId9"/>
          <w:pgSz w:w="11906" w:h="16838"/>
          <w:pgMar w:top="1440" w:right="1440" w:bottom="1440" w:left="1440" w:header="720" w:footer="720" w:gutter="0"/>
          <w:pgBorders w:offsetFrom="page">
            <w:top w:val="thinThickSmallGap" w:sz="18" w:space="24" w:color="FFC000"/>
            <w:left w:val="thinThickSmallGap" w:sz="18" w:space="24" w:color="FFC000"/>
            <w:bottom w:val="thickThinSmallGap" w:sz="18" w:space="24" w:color="FFC000"/>
            <w:right w:val="thickThinSmallGap" w:sz="18" w:space="24" w:color="FFC000"/>
          </w:pgBorders>
          <w:pgNumType w:fmt="lowerRoman" w:start="1"/>
          <w:cols w:space="720"/>
          <w:docGrid w:linePitch="360"/>
        </w:sectPr>
      </w:pPr>
    </w:p>
    <w:p w14:paraId="007EBAA0" w14:textId="48B1C437" w:rsidR="00A25553" w:rsidRPr="00A25553" w:rsidRDefault="00A25553" w:rsidP="00A25553">
      <w:pPr>
        <w:pStyle w:val="TOC1"/>
        <w:tabs>
          <w:tab w:val="right" w:leader="dot" w:pos="9026"/>
        </w:tabs>
        <w:spacing w:before="0" w:after="0"/>
        <w:rPr>
          <w:rFonts w:ascii="Arial" w:hAnsi="Arial" w:cs="Arial"/>
          <w:b w:val="0"/>
          <w:szCs w:val="22"/>
        </w:rPr>
      </w:pPr>
      <w:r w:rsidRPr="00A25553">
        <w:rPr>
          <w:rFonts w:ascii="Arial" w:hAnsi="Arial" w:cs="Arial"/>
          <w:szCs w:val="22"/>
        </w:rPr>
        <w:lastRenderedPageBreak/>
        <w:fldChar w:fldCharType="begin"/>
      </w:r>
      <w:r w:rsidRPr="00A25553">
        <w:rPr>
          <w:rFonts w:ascii="Arial" w:hAnsi="Arial" w:cs="Arial"/>
          <w:szCs w:val="22"/>
        </w:rPr>
        <w:instrText xml:space="preserve"> TOC </w:instrText>
      </w:r>
      <w:r w:rsidRPr="00A25553">
        <w:rPr>
          <w:rFonts w:ascii="Arial" w:hAnsi="Arial" w:cs="Arial"/>
          <w:szCs w:val="22"/>
        </w:rPr>
        <w:fldChar w:fldCharType="separate"/>
      </w:r>
      <w:r w:rsidRPr="00A25553">
        <w:rPr>
          <w:rFonts w:ascii="Arial" w:hAnsi="Arial" w:cs="Arial"/>
          <w:b w:val="0"/>
          <w:szCs w:val="22"/>
        </w:rPr>
        <w:t>1 Executive Summary</w:t>
      </w:r>
      <w:r w:rsidRPr="00A25553">
        <w:rPr>
          <w:rFonts w:ascii="Arial" w:hAnsi="Arial" w:cs="Arial"/>
          <w:b w:val="0"/>
          <w:szCs w:val="22"/>
        </w:rPr>
        <w:tab/>
        <w:t>1</w:t>
      </w:r>
    </w:p>
    <w:p w14:paraId="18CA3A35" w14:textId="77777777" w:rsidR="00A25553" w:rsidRPr="00A25553" w:rsidRDefault="00A25553" w:rsidP="00A25553">
      <w:pPr>
        <w:tabs>
          <w:tab w:val="right" w:leader="dot" w:pos="9026"/>
        </w:tabs>
        <w:suppressAutoHyphens/>
        <w:spacing w:after="0" w:line="240" w:lineRule="auto"/>
        <w:jc w:val="both"/>
        <w:rPr>
          <w:rFonts w:ascii="Arial" w:eastAsia="Times New Roman" w:hAnsi="Arial" w:cs="Arial"/>
          <w:bCs/>
          <w:smallCaps/>
          <w:lang w:val="en-AU" w:eastAsia="ar-SA"/>
        </w:rPr>
      </w:pPr>
      <w:r w:rsidRPr="00A25553">
        <w:rPr>
          <w:rFonts w:ascii="Arial" w:eastAsia="Times New Roman" w:hAnsi="Arial" w:cs="Arial"/>
          <w:bCs/>
          <w:smallCaps/>
          <w:lang w:val="en-AU" w:eastAsia="ar-SA"/>
        </w:rPr>
        <w:t>2 Business Problem</w:t>
      </w:r>
      <w:r w:rsidRPr="00A25553">
        <w:rPr>
          <w:rFonts w:ascii="Arial" w:eastAsia="Times New Roman" w:hAnsi="Arial" w:cs="Arial"/>
          <w:bCs/>
          <w:smallCaps/>
          <w:lang w:val="en-AU" w:eastAsia="ar-SA"/>
        </w:rPr>
        <w:tab/>
      </w:r>
    </w:p>
    <w:p w14:paraId="2127D1EF" w14:textId="77777777" w:rsidR="00A25553" w:rsidRPr="00A25553" w:rsidRDefault="00A25553" w:rsidP="00A25553">
      <w:pPr>
        <w:tabs>
          <w:tab w:val="right" w:leader="dot" w:pos="9026"/>
        </w:tabs>
        <w:suppressAutoHyphens/>
        <w:spacing w:after="0" w:line="240" w:lineRule="auto"/>
        <w:rPr>
          <w:rFonts w:ascii="Arial" w:eastAsia="Times New Roman" w:hAnsi="Arial" w:cs="Arial"/>
          <w:smallCaps/>
          <w:lang w:val="en-AU" w:eastAsia="ar-SA"/>
        </w:rPr>
      </w:pPr>
      <w:r w:rsidRPr="00A25553">
        <w:rPr>
          <w:rFonts w:ascii="Arial" w:eastAsia="Times New Roman" w:hAnsi="Arial" w:cs="Arial"/>
          <w:smallCaps/>
          <w:lang w:val="en-AU" w:eastAsia="ar-SA"/>
        </w:rPr>
        <w:t>2.1 Environmental Analysis</w:t>
      </w:r>
      <w:r w:rsidRPr="00A25553">
        <w:rPr>
          <w:rFonts w:ascii="Arial" w:eastAsia="Times New Roman" w:hAnsi="Arial" w:cs="Arial"/>
          <w:smallCaps/>
          <w:lang w:val="en-AU" w:eastAsia="ar-SA"/>
        </w:rPr>
        <w:tab/>
      </w:r>
    </w:p>
    <w:p w14:paraId="0FAD722A" w14:textId="77777777" w:rsidR="00A25553" w:rsidRPr="00A25553" w:rsidRDefault="00A25553" w:rsidP="00A25553">
      <w:pPr>
        <w:tabs>
          <w:tab w:val="right" w:leader="dot" w:pos="9026"/>
        </w:tabs>
        <w:suppressAutoHyphens/>
        <w:spacing w:after="0" w:line="240" w:lineRule="auto"/>
        <w:rPr>
          <w:rFonts w:ascii="Arial" w:eastAsia="Times New Roman" w:hAnsi="Arial" w:cs="Arial"/>
          <w:smallCaps/>
          <w:lang w:val="en-AU" w:eastAsia="ar-SA"/>
        </w:rPr>
      </w:pPr>
      <w:r w:rsidRPr="00A25553">
        <w:rPr>
          <w:rFonts w:ascii="Arial" w:eastAsia="Times New Roman" w:hAnsi="Arial" w:cs="Arial"/>
          <w:smallCaps/>
          <w:lang w:val="en-AU" w:eastAsia="ar-SA"/>
        </w:rPr>
        <w:t>2.2 Problem Analysis</w:t>
      </w:r>
      <w:r w:rsidRPr="00A25553">
        <w:rPr>
          <w:rFonts w:ascii="Arial" w:eastAsia="Times New Roman" w:hAnsi="Arial" w:cs="Arial"/>
          <w:smallCaps/>
          <w:lang w:val="en-AU" w:eastAsia="ar-SA"/>
        </w:rPr>
        <w:tab/>
      </w:r>
    </w:p>
    <w:p w14:paraId="0C017729" w14:textId="77777777" w:rsidR="00A25553" w:rsidRPr="00A25553" w:rsidRDefault="00A25553" w:rsidP="00A25553">
      <w:pPr>
        <w:tabs>
          <w:tab w:val="right" w:leader="dot" w:pos="9026"/>
        </w:tabs>
        <w:suppressAutoHyphens/>
        <w:spacing w:after="0" w:line="240" w:lineRule="auto"/>
        <w:rPr>
          <w:rFonts w:ascii="Arial" w:eastAsia="Times New Roman" w:hAnsi="Arial" w:cs="Arial"/>
          <w:bCs/>
          <w:smallCaps/>
          <w:lang w:val="en-AU" w:eastAsia="ar-SA"/>
        </w:rPr>
      </w:pPr>
      <w:r w:rsidRPr="00A25553">
        <w:rPr>
          <w:rFonts w:ascii="Arial" w:eastAsia="Times New Roman" w:hAnsi="Arial" w:cs="Arial"/>
          <w:bCs/>
          <w:smallCaps/>
          <w:lang w:val="en-AU" w:eastAsia="ar-SA"/>
        </w:rPr>
        <w:t>3 Goals and Objectives</w:t>
      </w:r>
      <w:r w:rsidRPr="00A25553">
        <w:rPr>
          <w:rFonts w:ascii="Arial" w:eastAsia="Times New Roman" w:hAnsi="Arial" w:cs="Arial"/>
          <w:bCs/>
          <w:smallCaps/>
          <w:lang w:val="en-AU" w:eastAsia="ar-SA"/>
        </w:rPr>
        <w:tab/>
      </w:r>
    </w:p>
    <w:p w14:paraId="2F451D13" w14:textId="77777777" w:rsidR="00A25553" w:rsidRPr="00A25553" w:rsidRDefault="00A25553" w:rsidP="00A25553">
      <w:pPr>
        <w:tabs>
          <w:tab w:val="right" w:leader="dot" w:pos="9026"/>
        </w:tabs>
        <w:suppressAutoHyphens/>
        <w:spacing w:after="0" w:line="240" w:lineRule="auto"/>
        <w:jc w:val="both"/>
        <w:rPr>
          <w:rFonts w:ascii="Arial" w:eastAsia="Times New Roman" w:hAnsi="Arial" w:cs="Arial"/>
          <w:bCs/>
          <w:smallCaps/>
          <w:lang w:val="en-AU" w:eastAsia="ar-SA"/>
        </w:rPr>
      </w:pPr>
      <w:r w:rsidRPr="00A25553">
        <w:rPr>
          <w:rFonts w:ascii="Arial" w:eastAsia="Times New Roman" w:hAnsi="Arial" w:cs="Arial"/>
          <w:bCs/>
          <w:smallCaps/>
          <w:lang w:val="en-AU" w:eastAsia="ar-SA"/>
        </w:rPr>
        <w:t>4 Scope</w:t>
      </w:r>
      <w:r w:rsidRPr="00A25553">
        <w:rPr>
          <w:rFonts w:ascii="Arial" w:eastAsia="Times New Roman" w:hAnsi="Arial" w:cs="Arial"/>
          <w:bCs/>
          <w:smallCaps/>
          <w:lang w:val="en-AU" w:eastAsia="ar-SA"/>
        </w:rPr>
        <w:tab/>
      </w:r>
    </w:p>
    <w:p w14:paraId="09793471" w14:textId="77777777" w:rsidR="00A25553" w:rsidRPr="00A25553" w:rsidRDefault="00A25553" w:rsidP="00A25553">
      <w:pPr>
        <w:tabs>
          <w:tab w:val="right" w:leader="dot" w:pos="9026"/>
        </w:tabs>
        <w:suppressAutoHyphens/>
        <w:spacing w:after="0" w:line="240" w:lineRule="auto"/>
        <w:rPr>
          <w:rFonts w:ascii="Arial" w:eastAsia="Times New Roman" w:hAnsi="Arial" w:cs="Arial"/>
          <w:smallCaps/>
          <w:lang w:val="en-AU" w:eastAsia="ar-SA"/>
        </w:rPr>
      </w:pPr>
      <w:r w:rsidRPr="00A25553">
        <w:rPr>
          <w:rFonts w:ascii="Arial" w:eastAsia="Times New Roman" w:hAnsi="Arial" w:cs="Arial"/>
          <w:smallCaps/>
          <w:lang w:val="en-AU" w:eastAsia="ar-SA"/>
        </w:rPr>
        <w:t>5 Software Requirements Specifications</w:t>
      </w:r>
      <w:r w:rsidRPr="00A25553">
        <w:rPr>
          <w:rFonts w:ascii="Arial" w:eastAsia="Times New Roman" w:hAnsi="Arial" w:cs="Arial"/>
          <w:smallCaps/>
          <w:lang w:val="en-AU" w:eastAsia="ar-SA"/>
        </w:rPr>
        <w:tab/>
      </w:r>
    </w:p>
    <w:p w14:paraId="09DD764F" w14:textId="77777777" w:rsidR="00A25553" w:rsidRPr="00A25553" w:rsidRDefault="00A25553" w:rsidP="00A25553">
      <w:pPr>
        <w:tabs>
          <w:tab w:val="right" w:leader="dot" w:pos="9026"/>
        </w:tabs>
        <w:suppressAutoHyphens/>
        <w:spacing w:after="0" w:line="240" w:lineRule="auto"/>
        <w:rPr>
          <w:rFonts w:ascii="Arial" w:eastAsia="Times New Roman" w:hAnsi="Arial" w:cs="Arial"/>
          <w:smallCaps/>
          <w:lang w:val="en-AU" w:eastAsia="ar-SA"/>
        </w:rPr>
      </w:pPr>
      <w:r w:rsidRPr="00A25553">
        <w:rPr>
          <w:rFonts w:ascii="Arial" w:eastAsia="Times New Roman" w:hAnsi="Arial" w:cs="Arial"/>
          <w:smallCaps/>
          <w:lang w:val="en-AU" w:eastAsia="ar-SA"/>
        </w:rPr>
        <w:t>5.1 General Design Constraints</w:t>
      </w:r>
      <w:r w:rsidRPr="00A25553">
        <w:rPr>
          <w:rFonts w:ascii="Arial" w:eastAsia="Times New Roman" w:hAnsi="Arial" w:cs="Arial"/>
          <w:smallCaps/>
          <w:lang w:val="en-AU" w:eastAsia="ar-SA"/>
        </w:rPr>
        <w:tab/>
      </w:r>
    </w:p>
    <w:p w14:paraId="101066B8" w14:textId="77777777" w:rsidR="00A25553" w:rsidRPr="00A25553" w:rsidRDefault="00A25553" w:rsidP="00A25553">
      <w:pPr>
        <w:tabs>
          <w:tab w:val="right" w:leader="dot" w:pos="9026"/>
        </w:tabs>
        <w:suppressAutoHyphens/>
        <w:spacing w:after="0" w:line="240" w:lineRule="auto"/>
        <w:rPr>
          <w:rFonts w:ascii="Arial" w:eastAsia="Times New Roman" w:hAnsi="Arial" w:cs="Arial"/>
          <w:smallCaps/>
          <w:lang w:val="en-AU" w:eastAsia="ar-SA"/>
        </w:rPr>
      </w:pPr>
      <w:r w:rsidRPr="00A25553">
        <w:rPr>
          <w:rFonts w:ascii="Arial" w:eastAsia="Times New Roman" w:hAnsi="Arial" w:cs="Arial"/>
          <w:smallCaps/>
          <w:lang w:val="en-AU" w:eastAsia="ar-SA"/>
        </w:rPr>
        <w:t>5.2 User Characteristics</w:t>
      </w:r>
      <w:r w:rsidRPr="00A25553">
        <w:rPr>
          <w:rFonts w:ascii="Arial" w:eastAsia="Times New Roman" w:hAnsi="Arial" w:cs="Arial"/>
          <w:smallCaps/>
          <w:lang w:val="en-AU" w:eastAsia="ar-SA"/>
        </w:rPr>
        <w:tab/>
      </w:r>
    </w:p>
    <w:p w14:paraId="60414A8A" w14:textId="77777777" w:rsidR="00A25553" w:rsidRPr="00A25553" w:rsidRDefault="00A25553" w:rsidP="00A25553">
      <w:pPr>
        <w:tabs>
          <w:tab w:val="right" w:leader="dot" w:pos="9026"/>
        </w:tabs>
        <w:suppressAutoHyphens/>
        <w:spacing w:after="0" w:line="240" w:lineRule="auto"/>
        <w:rPr>
          <w:rFonts w:ascii="Arial" w:eastAsia="Times New Roman" w:hAnsi="Arial" w:cs="Arial"/>
          <w:smallCaps/>
          <w:lang w:val="en-AU" w:eastAsia="ar-SA"/>
        </w:rPr>
      </w:pPr>
      <w:r w:rsidRPr="00A25553">
        <w:rPr>
          <w:rFonts w:ascii="Arial" w:eastAsia="Times New Roman" w:hAnsi="Arial" w:cs="Arial"/>
          <w:smallCaps/>
          <w:lang w:val="en-AU" w:eastAsia="ar-SA"/>
        </w:rPr>
        <w:t>5.3 Non Functional Requirements</w:t>
      </w:r>
      <w:r w:rsidRPr="00A25553">
        <w:rPr>
          <w:rFonts w:ascii="Arial" w:eastAsia="Times New Roman" w:hAnsi="Arial" w:cs="Arial"/>
          <w:smallCaps/>
          <w:lang w:val="en-AU" w:eastAsia="ar-SA"/>
        </w:rPr>
        <w:tab/>
      </w:r>
    </w:p>
    <w:p w14:paraId="43D58057" w14:textId="77777777" w:rsidR="00A25553" w:rsidRPr="00A25553" w:rsidRDefault="00A25553" w:rsidP="00A25553">
      <w:pPr>
        <w:tabs>
          <w:tab w:val="right" w:leader="dot" w:pos="9026"/>
        </w:tabs>
        <w:suppressAutoHyphens/>
        <w:spacing w:after="0" w:line="240" w:lineRule="auto"/>
        <w:rPr>
          <w:rFonts w:ascii="Arial" w:eastAsia="Times New Roman" w:hAnsi="Arial" w:cs="Arial"/>
          <w:smallCaps/>
          <w:lang w:val="en-AU" w:eastAsia="ar-SA"/>
        </w:rPr>
      </w:pPr>
      <w:r w:rsidRPr="00A25553">
        <w:rPr>
          <w:rFonts w:ascii="Arial" w:eastAsia="Times New Roman" w:hAnsi="Arial" w:cs="Arial"/>
          <w:smallCaps/>
          <w:lang w:val="en-AU" w:eastAsia="ar-SA"/>
        </w:rPr>
        <w:t>5.4 Functional Requirements</w:t>
      </w:r>
      <w:r w:rsidRPr="00A25553">
        <w:rPr>
          <w:rFonts w:ascii="Arial" w:eastAsia="Times New Roman" w:hAnsi="Arial" w:cs="Arial"/>
          <w:smallCaps/>
          <w:lang w:val="en-AU" w:eastAsia="ar-SA"/>
        </w:rPr>
        <w:tab/>
      </w:r>
    </w:p>
    <w:p w14:paraId="2A819ECF" w14:textId="316C819B" w:rsidR="00A25553" w:rsidRPr="00A25553" w:rsidRDefault="007E55E0" w:rsidP="00A25553">
      <w:pPr>
        <w:spacing w:after="0" w:line="240" w:lineRule="auto"/>
        <w:rPr>
          <w:rFonts w:ascii="Arial" w:eastAsia="Calibri" w:hAnsi="Arial" w:cs="Arial"/>
          <w:lang w:val="en-AU" w:eastAsia="ar-SA"/>
        </w:rPr>
      </w:pPr>
      <w:r>
        <w:rPr>
          <w:rFonts w:ascii="Arial" w:eastAsia="Calibri" w:hAnsi="Arial" w:cs="Arial"/>
          <w:lang w:val="en-AU" w:eastAsia="ar-SA"/>
        </w:rPr>
        <w:t xml:space="preserve">     5.5 DATA FLOW DIAGRAM</w:t>
      </w:r>
    </w:p>
    <w:p w14:paraId="49B6251E" w14:textId="77777777" w:rsidR="00A25553" w:rsidRPr="00A25553" w:rsidRDefault="00A25553" w:rsidP="00A25553">
      <w:pPr>
        <w:spacing w:after="0" w:line="240" w:lineRule="auto"/>
        <w:rPr>
          <w:rFonts w:ascii="Arial" w:eastAsia="Calibri" w:hAnsi="Arial" w:cs="Arial"/>
          <w:lang w:val="en-AU" w:eastAsia="ar-SA"/>
        </w:rPr>
      </w:pPr>
      <w:r w:rsidRPr="00A25553">
        <w:rPr>
          <w:rFonts w:ascii="Arial" w:eastAsia="Calibri" w:hAnsi="Arial" w:cs="Arial"/>
          <w:lang w:val="en-AU" w:eastAsia="ar-SA"/>
        </w:rPr>
        <w:t>6 USER INTERFACES AND IMPLEMENTATION</w:t>
      </w:r>
    </w:p>
    <w:p w14:paraId="6BBAD965" w14:textId="77777777" w:rsidR="00A25553" w:rsidRPr="00A25553" w:rsidRDefault="00A25553" w:rsidP="00A25553">
      <w:pPr>
        <w:spacing w:after="0" w:line="240" w:lineRule="auto"/>
        <w:rPr>
          <w:rFonts w:ascii="Arial" w:eastAsia="Calibri" w:hAnsi="Arial" w:cs="Arial"/>
          <w:lang w:val="en-AU" w:eastAsia="ar-SA"/>
        </w:rPr>
      </w:pPr>
      <w:r w:rsidRPr="00A25553">
        <w:rPr>
          <w:rFonts w:ascii="Arial" w:eastAsia="Calibri" w:hAnsi="Arial" w:cs="Arial"/>
          <w:lang w:val="en-AU" w:eastAsia="ar-SA"/>
        </w:rPr>
        <w:t>7 SOFTWARE TESTING</w:t>
      </w:r>
    </w:p>
    <w:p w14:paraId="7A32EE4D" w14:textId="77777777" w:rsidR="00A25553" w:rsidRPr="00A25553" w:rsidRDefault="00A25553" w:rsidP="00A25553">
      <w:pPr>
        <w:spacing w:after="0" w:line="240" w:lineRule="auto"/>
        <w:rPr>
          <w:rFonts w:ascii="Arial" w:eastAsia="Calibri" w:hAnsi="Arial" w:cs="Arial"/>
          <w:lang w:val="en-AU" w:eastAsia="ar-SA"/>
        </w:rPr>
      </w:pPr>
      <w:r w:rsidRPr="00A25553">
        <w:rPr>
          <w:rFonts w:ascii="Arial" w:eastAsia="Calibri" w:hAnsi="Arial" w:cs="Arial"/>
          <w:lang w:val="en-AU" w:eastAsia="ar-SA"/>
        </w:rPr>
        <w:tab/>
        <w:t>7.1 USER TESTS DESIGN</w:t>
      </w:r>
    </w:p>
    <w:p w14:paraId="32862E9E" w14:textId="645EB2B5" w:rsidR="00A25553" w:rsidRPr="00A25553" w:rsidRDefault="007E55E0" w:rsidP="00A25553">
      <w:pPr>
        <w:spacing w:after="0" w:line="240" w:lineRule="auto"/>
        <w:rPr>
          <w:rFonts w:ascii="Arial" w:eastAsia="Calibri" w:hAnsi="Arial" w:cs="Arial"/>
          <w:lang w:val="en-AU" w:eastAsia="ar-SA"/>
        </w:rPr>
      </w:pPr>
      <w:r>
        <w:rPr>
          <w:rFonts w:ascii="Arial" w:eastAsia="Calibri" w:hAnsi="Arial" w:cs="Arial"/>
          <w:lang w:val="en-AU" w:eastAsia="ar-SA"/>
        </w:rPr>
        <w:tab/>
        <w:t>7.2 ALPHA TESTING</w:t>
      </w:r>
      <w:r w:rsidR="00A25553" w:rsidRPr="00A25553">
        <w:rPr>
          <w:rFonts w:ascii="Arial" w:eastAsia="Calibri" w:hAnsi="Arial" w:cs="Arial"/>
          <w:lang w:val="en-AU" w:eastAsia="ar-SA"/>
        </w:rPr>
        <w:tab/>
      </w:r>
    </w:p>
    <w:p w14:paraId="60B72AE1" w14:textId="77777777" w:rsidR="00A25553" w:rsidRPr="00A25553" w:rsidRDefault="00A25553" w:rsidP="00A25553">
      <w:pPr>
        <w:spacing w:after="0" w:line="240" w:lineRule="auto"/>
        <w:rPr>
          <w:rFonts w:ascii="Arial" w:eastAsia="Calibri" w:hAnsi="Arial" w:cs="Arial"/>
          <w:lang w:val="en-AU" w:eastAsia="ar-SA"/>
        </w:rPr>
      </w:pPr>
      <w:r w:rsidRPr="00A25553">
        <w:rPr>
          <w:rFonts w:ascii="Arial" w:eastAsia="Calibri" w:hAnsi="Arial" w:cs="Arial"/>
          <w:lang w:val="en-AU" w:eastAsia="ar-SA"/>
        </w:rPr>
        <w:t>8</w:t>
      </w:r>
      <w:r w:rsidRPr="00A25553">
        <w:rPr>
          <w:rFonts w:ascii="Arial" w:eastAsia="Calibri" w:hAnsi="Arial" w:cs="Arial"/>
          <w:lang w:val="en-AU" w:eastAsia="ar-SA"/>
        </w:rPr>
        <w:tab/>
        <w:t>PROJECT MANAGEMENT AND HISTORY OF WORK</w:t>
      </w:r>
    </w:p>
    <w:p w14:paraId="6DF4DE84" w14:textId="77777777" w:rsidR="00A25553" w:rsidRPr="00A25553" w:rsidRDefault="00A25553" w:rsidP="00A25553">
      <w:pPr>
        <w:suppressAutoHyphens/>
        <w:spacing w:after="0" w:line="240" w:lineRule="auto"/>
        <w:jc w:val="both"/>
        <w:rPr>
          <w:rFonts w:ascii="Arial" w:eastAsia="Times New Roman" w:hAnsi="Arial" w:cs="Arial"/>
          <w:lang w:eastAsia="ar-SA"/>
        </w:rPr>
      </w:pPr>
      <w:r w:rsidRPr="00A25553">
        <w:rPr>
          <w:rFonts w:ascii="Arial" w:eastAsia="Times New Roman" w:hAnsi="Arial" w:cs="Arial"/>
          <w:lang w:eastAsia="ar-SA"/>
        </w:rPr>
        <w:tab/>
        <w:t>8.1 PLAN OF WORK - GANTT CHART</w:t>
      </w:r>
    </w:p>
    <w:p w14:paraId="6609538E" w14:textId="77777777" w:rsidR="00A25553" w:rsidRPr="00A25553" w:rsidRDefault="00A25553" w:rsidP="00A25553">
      <w:pPr>
        <w:suppressAutoHyphens/>
        <w:spacing w:after="0" w:line="240" w:lineRule="auto"/>
        <w:jc w:val="both"/>
        <w:rPr>
          <w:rFonts w:ascii="Arial" w:eastAsia="Times New Roman" w:hAnsi="Arial" w:cs="Arial"/>
          <w:lang w:eastAsia="ar-SA"/>
        </w:rPr>
      </w:pPr>
      <w:r w:rsidRPr="00A25553">
        <w:rPr>
          <w:rFonts w:ascii="Arial" w:eastAsia="Times New Roman" w:hAnsi="Arial" w:cs="Arial"/>
          <w:lang w:eastAsia="ar-SA"/>
        </w:rPr>
        <w:tab/>
        <w:t>8.2 HISTORY OF WORK</w:t>
      </w:r>
    </w:p>
    <w:p w14:paraId="0ED7541E" w14:textId="77777777" w:rsidR="00A25553" w:rsidRPr="00A25553" w:rsidRDefault="00A25553" w:rsidP="00A25553">
      <w:pPr>
        <w:suppressAutoHyphens/>
        <w:spacing w:after="0" w:line="240" w:lineRule="auto"/>
        <w:jc w:val="both"/>
        <w:rPr>
          <w:rFonts w:ascii="Arial" w:eastAsia="Times New Roman" w:hAnsi="Arial" w:cs="Arial"/>
          <w:lang w:eastAsia="ar-SA"/>
        </w:rPr>
      </w:pPr>
      <w:r w:rsidRPr="00A25553">
        <w:rPr>
          <w:rFonts w:ascii="Arial" w:eastAsia="Times New Roman" w:hAnsi="Arial" w:cs="Arial"/>
          <w:lang w:eastAsia="ar-SA"/>
        </w:rPr>
        <w:tab/>
        <w:t>8.3 TEAM ROLE &amp; RESPONSIBILITY BREAKDOWN</w:t>
      </w:r>
    </w:p>
    <w:p w14:paraId="75C2BB17" w14:textId="77777777" w:rsidR="00A25553" w:rsidRPr="00A25553" w:rsidRDefault="00A25553" w:rsidP="00A25553">
      <w:pPr>
        <w:suppressAutoHyphens/>
        <w:spacing w:after="0" w:line="240" w:lineRule="auto"/>
        <w:jc w:val="both"/>
        <w:rPr>
          <w:rFonts w:ascii="Arial" w:eastAsia="Times New Roman" w:hAnsi="Arial" w:cs="Arial"/>
          <w:lang w:eastAsia="ar-SA"/>
        </w:rPr>
      </w:pPr>
    </w:p>
    <w:p w14:paraId="4A906A66" w14:textId="77777777" w:rsidR="00A25553" w:rsidRPr="00A25553" w:rsidRDefault="00A25553" w:rsidP="00A25553">
      <w:pPr>
        <w:suppressAutoHyphens/>
        <w:spacing w:after="0" w:line="240" w:lineRule="auto"/>
        <w:jc w:val="both"/>
        <w:rPr>
          <w:rFonts w:ascii="Arial" w:eastAsia="Times New Roman" w:hAnsi="Arial" w:cs="Arial"/>
          <w:lang w:eastAsia="ar-SA"/>
        </w:rPr>
      </w:pPr>
      <w:r w:rsidRPr="00A25553">
        <w:rPr>
          <w:rFonts w:ascii="Arial" w:eastAsia="Times New Roman" w:hAnsi="Arial" w:cs="Arial"/>
          <w:lang w:eastAsia="ar-SA"/>
        </w:rPr>
        <w:t>9</w:t>
      </w:r>
      <w:r w:rsidRPr="00A25553">
        <w:rPr>
          <w:rFonts w:ascii="Arial" w:eastAsia="Times New Roman" w:hAnsi="Arial" w:cs="Arial"/>
          <w:lang w:eastAsia="ar-SA"/>
        </w:rPr>
        <w:tab/>
        <w:t>REFERENCES</w:t>
      </w:r>
    </w:p>
    <w:p w14:paraId="214EAD70" w14:textId="77777777" w:rsidR="00A25553" w:rsidRPr="00A25553" w:rsidRDefault="00A25553" w:rsidP="00A25553">
      <w:pPr>
        <w:tabs>
          <w:tab w:val="right" w:leader="dot" w:pos="9026"/>
        </w:tabs>
        <w:suppressAutoHyphens/>
        <w:spacing w:after="0" w:line="240" w:lineRule="auto"/>
        <w:jc w:val="both"/>
        <w:rPr>
          <w:rFonts w:ascii="Arial" w:eastAsia="Times New Roman" w:hAnsi="Arial" w:cs="Arial"/>
          <w:b/>
          <w:bCs/>
          <w:smallCaps/>
          <w:lang w:val="en-AU" w:eastAsia="ar-SA"/>
        </w:rPr>
      </w:pPr>
      <w:r w:rsidRPr="00A25553">
        <w:rPr>
          <w:rFonts w:ascii="Arial" w:eastAsia="Times New Roman" w:hAnsi="Arial" w:cs="Arial"/>
          <w:b/>
          <w:bCs/>
          <w:smallCaps/>
          <w:lang w:val="en-AU" w:eastAsia="ar-SA"/>
        </w:rPr>
        <w:t>10 Appendix</w:t>
      </w:r>
      <w:r w:rsidRPr="00A25553">
        <w:rPr>
          <w:rFonts w:ascii="Arial" w:eastAsia="Times New Roman" w:hAnsi="Arial" w:cs="Arial"/>
          <w:b/>
          <w:bCs/>
          <w:smallCaps/>
          <w:lang w:val="en-AU" w:eastAsia="ar-SA"/>
        </w:rPr>
        <w:tab/>
      </w:r>
    </w:p>
    <w:p w14:paraId="6260681E" w14:textId="77777777" w:rsidR="00A25553" w:rsidRPr="00A25553" w:rsidRDefault="00A25553" w:rsidP="00A25553">
      <w:pPr>
        <w:suppressAutoHyphens/>
        <w:spacing w:after="0" w:line="240" w:lineRule="auto"/>
        <w:rPr>
          <w:rFonts w:ascii="Arial" w:eastAsia="Times New Roman" w:hAnsi="Arial" w:cs="Arial"/>
          <w:i/>
          <w:lang w:val="en-NZ" w:eastAsia="ar-SA"/>
        </w:rPr>
      </w:pPr>
      <w:r w:rsidRPr="00A25553">
        <w:rPr>
          <w:rFonts w:ascii="Arial" w:eastAsia="Times New Roman" w:hAnsi="Arial" w:cs="Arial"/>
          <w:i/>
          <w:lang w:eastAsia="ar-SA"/>
        </w:rPr>
        <w:t>Appendix A: Transcript of client interview</w:t>
      </w:r>
    </w:p>
    <w:p w14:paraId="27873D36" w14:textId="77777777" w:rsidR="00A25553" w:rsidRPr="00A25553" w:rsidRDefault="00A25553" w:rsidP="00A25553">
      <w:pPr>
        <w:suppressAutoHyphens/>
        <w:spacing w:after="0" w:line="240" w:lineRule="auto"/>
        <w:rPr>
          <w:rFonts w:ascii="Arial" w:eastAsia="Times New Roman" w:hAnsi="Arial" w:cs="Arial"/>
          <w:lang w:val="en-NZ" w:eastAsia="ar-SA"/>
        </w:rPr>
      </w:pPr>
      <w:r w:rsidRPr="00A25553">
        <w:rPr>
          <w:rFonts w:ascii="Arial" w:eastAsia="Times New Roman" w:hAnsi="Arial" w:cs="Arial"/>
          <w:i/>
          <w:lang w:val="en-NZ" w:eastAsia="ar-SA"/>
        </w:rPr>
        <w:t>Appendix B: Source code</w:t>
      </w:r>
    </w:p>
    <w:p w14:paraId="55457024" w14:textId="0A441331" w:rsidR="00FF6930" w:rsidRPr="005A403C" w:rsidRDefault="00A25553" w:rsidP="00A25553">
      <w:pPr>
        <w:pStyle w:val="TOC2"/>
        <w:tabs>
          <w:tab w:val="right" w:leader="dot" w:pos="9026"/>
        </w:tabs>
        <w:rPr>
          <w:rFonts w:asciiTheme="minorHAnsi" w:hAnsiTheme="minorHAnsi" w:cstheme="minorHAnsi"/>
          <w:sz w:val="24"/>
        </w:rPr>
        <w:sectPr w:rsidR="00FF6930" w:rsidRPr="005A403C" w:rsidSect="00FF6930">
          <w:type w:val="continuous"/>
          <w:pgSz w:w="11906" w:h="16838"/>
          <w:pgMar w:top="1440" w:right="1440" w:bottom="1440" w:left="1440" w:header="720" w:footer="720" w:gutter="0"/>
          <w:pgBorders w:offsetFrom="page">
            <w:top w:val="thinThickSmallGap" w:sz="18" w:space="24" w:color="FFC000"/>
            <w:left w:val="thinThickSmallGap" w:sz="18" w:space="24" w:color="FFC000"/>
            <w:bottom w:val="thickThinSmallGap" w:sz="18" w:space="24" w:color="FFC000"/>
            <w:right w:val="thickThinSmallGap" w:sz="18" w:space="24" w:color="FFC000"/>
          </w:pgBorders>
          <w:pgNumType w:fmt="lowerRoman"/>
          <w:cols w:space="720"/>
          <w:docGrid w:linePitch="360"/>
        </w:sectPr>
      </w:pPr>
      <w:r w:rsidRPr="00A25553">
        <w:rPr>
          <w:rFonts w:ascii="Arial" w:eastAsia="Calibri" w:hAnsi="Arial" w:cs="Arial"/>
          <w:smallCaps w:val="0"/>
          <w:sz w:val="22"/>
          <w:szCs w:val="22"/>
          <w:lang w:val="en-PH" w:eastAsia="en-US"/>
        </w:rPr>
        <w:fldChar w:fldCharType="end"/>
      </w:r>
    </w:p>
    <w:p w14:paraId="6E0595DC" w14:textId="39205900" w:rsidR="00FF6930" w:rsidRPr="0093464D" w:rsidRDefault="00FF6930" w:rsidP="00FF6930">
      <w:pPr>
        <w:pStyle w:val="Heading1"/>
        <w:keepLines w:val="0"/>
        <w:pageBreakBefore w:val="0"/>
        <w:numPr>
          <w:ilvl w:val="0"/>
          <w:numId w:val="17"/>
        </w:numPr>
        <w:suppressAutoHyphens/>
        <w:spacing w:after="0" w:line="360" w:lineRule="auto"/>
        <w:jc w:val="left"/>
        <w:rPr>
          <w:rFonts w:asciiTheme="minorHAnsi" w:hAnsiTheme="minorHAnsi" w:cstheme="minorHAnsi"/>
          <w:sz w:val="24"/>
          <w:szCs w:val="24"/>
        </w:rPr>
      </w:pPr>
      <w:bookmarkStart w:id="1" w:name="__RefHeading__1_781984741"/>
      <w:bookmarkEnd w:id="1"/>
      <w:r w:rsidRPr="0093464D">
        <w:rPr>
          <w:rFonts w:asciiTheme="minorHAnsi" w:hAnsiTheme="minorHAnsi" w:cstheme="minorHAnsi"/>
          <w:sz w:val="24"/>
          <w:szCs w:val="24"/>
        </w:rPr>
        <w:lastRenderedPageBreak/>
        <w:t xml:space="preserve">Executive Summary </w:t>
      </w:r>
    </w:p>
    <w:p w14:paraId="2C06F84B" w14:textId="77777777" w:rsidR="00BC67BE" w:rsidRDefault="00BC67BE" w:rsidP="00BC67BE">
      <w:pPr>
        <w:pStyle w:val="BlockText"/>
        <w:spacing w:before="0" w:line="360" w:lineRule="auto"/>
        <w:ind w:left="0" w:right="95" w:firstLine="720"/>
        <w:jc w:val="both"/>
        <w:rPr>
          <w:rFonts w:asciiTheme="minorHAnsi" w:hAnsiTheme="minorHAnsi" w:cstheme="minorHAnsi"/>
          <w:szCs w:val="24"/>
        </w:rPr>
      </w:pPr>
    </w:p>
    <w:p w14:paraId="45534712" w14:textId="22701683" w:rsidR="00FF6930" w:rsidRDefault="00FF6930" w:rsidP="00BC67BE">
      <w:pPr>
        <w:pStyle w:val="BlockText"/>
        <w:spacing w:before="0" w:line="360" w:lineRule="auto"/>
        <w:ind w:left="0" w:right="95" w:firstLine="720"/>
        <w:jc w:val="both"/>
        <w:rPr>
          <w:rFonts w:asciiTheme="minorHAnsi" w:hAnsiTheme="minorHAnsi" w:cstheme="minorHAnsi"/>
          <w:szCs w:val="24"/>
        </w:rPr>
      </w:pPr>
      <w:r w:rsidRPr="00FF6930">
        <w:rPr>
          <w:rFonts w:asciiTheme="minorHAnsi" w:hAnsiTheme="minorHAnsi" w:cstheme="minorHAnsi"/>
          <w:szCs w:val="24"/>
        </w:rPr>
        <w:t xml:space="preserve">A Payroll System that enables easy and intuitive way of accessing and </w:t>
      </w:r>
      <w:r w:rsidR="00377C04" w:rsidRPr="00FF6930">
        <w:rPr>
          <w:rFonts w:asciiTheme="minorHAnsi" w:hAnsiTheme="minorHAnsi" w:cstheme="minorHAnsi"/>
          <w:szCs w:val="24"/>
        </w:rPr>
        <w:t>inputting</w:t>
      </w:r>
      <w:r w:rsidRPr="00FF6930">
        <w:rPr>
          <w:rFonts w:asciiTheme="minorHAnsi" w:hAnsiTheme="minorHAnsi" w:cstheme="minorHAnsi"/>
          <w:szCs w:val="24"/>
        </w:rPr>
        <w:t xml:space="preserve"> the data in the company’s accounts and services. With its intuitive, easy and user-friendly interface, the payroll system shall gain </w:t>
      </w:r>
      <w:r w:rsidR="00377C04" w:rsidRPr="00FF6930">
        <w:rPr>
          <w:rFonts w:asciiTheme="minorHAnsi" w:hAnsiTheme="minorHAnsi" w:cstheme="minorHAnsi"/>
          <w:szCs w:val="24"/>
        </w:rPr>
        <w:t>an</w:t>
      </w:r>
      <w:r w:rsidRPr="00FF6930">
        <w:rPr>
          <w:rFonts w:asciiTheme="minorHAnsi" w:hAnsiTheme="minorHAnsi" w:cstheme="minorHAnsi"/>
          <w:szCs w:val="24"/>
        </w:rPr>
        <w:t xml:space="preserve"> advantage over the current company’s MS </w:t>
      </w:r>
      <w:r w:rsidR="00377C04" w:rsidRPr="00FF6930">
        <w:rPr>
          <w:rFonts w:asciiTheme="minorHAnsi" w:hAnsiTheme="minorHAnsi" w:cstheme="minorHAnsi"/>
          <w:szCs w:val="24"/>
        </w:rPr>
        <w:t>Excel and</w:t>
      </w:r>
      <w:r w:rsidRPr="00FF6930">
        <w:rPr>
          <w:rFonts w:asciiTheme="minorHAnsi" w:hAnsiTheme="minorHAnsi" w:cstheme="minorHAnsi"/>
          <w:szCs w:val="24"/>
        </w:rPr>
        <w:t xml:space="preserve"> ensure that payroll </w:t>
      </w:r>
      <w:r w:rsidR="00B909EF">
        <w:rPr>
          <w:rFonts w:asciiTheme="minorHAnsi" w:hAnsiTheme="minorHAnsi" w:cstheme="minorHAnsi"/>
          <w:szCs w:val="24"/>
        </w:rPr>
        <w:t>is</w:t>
      </w:r>
      <w:r w:rsidRPr="00FF6930">
        <w:rPr>
          <w:rFonts w:asciiTheme="minorHAnsi" w:hAnsiTheme="minorHAnsi" w:cstheme="minorHAnsi"/>
          <w:szCs w:val="24"/>
        </w:rPr>
        <w:t xml:space="preserve"> exact and on-time. </w:t>
      </w:r>
    </w:p>
    <w:p w14:paraId="411C5B15" w14:textId="77777777" w:rsidR="00BC67BE" w:rsidRPr="00FF6930" w:rsidRDefault="00BC67BE" w:rsidP="00BC67BE">
      <w:pPr>
        <w:pStyle w:val="BlockText"/>
        <w:spacing w:before="0" w:line="360" w:lineRule="auto"/>
        <w:ind w:left="0" w:right="95" w:firstLine="720"/>
        <w:jc w:val="both"/>
        <w:rPr>
          <w:rFonts w:asciiTheme="minorHAnsi" w:hAnsiTheme="minorHAnsi" w:cstheme="minorHAnsi"/>
          <w:szCs w:val="24"/>
        </w:rPr>
      </w:pPr>
    </w:p>
    <w:p w14:paraId="216B1502" w14:textId="6088A8A0" w:rsidR="00FF6930" w:rsidRDefault="00FF6930" w:rsidP="00BC67BE">
      <w:pPr>
        <w:snapToGrid w:val="0"/>
        <w:spacing w:after="0" w:line="360" w:lineRule="auto"/>
        <w:ind w:firstLine="720"/>
        <w:jc w:val="both"/>
        <w:rPr>
          <w:rFonts w:cstheme="minorHAnsi"/>
          <w:sz w:val="24"/>
          <w:szCs w:val="24"/>
          <w:lang w:val="en-AU"/>
        </w:rPr>
      </w:pPr>
      <w:r w:rsidRPr="00FF6930">
        <w:rPr>
          <w:rFonts w:cstheme="minorHAnsi"/>
          <w:sz w:val="24"/>
          <w:szCs w:val="24"/>
        </w:rPr>
        <w:t xml:space="preserve">The main objective of this project is </w:t>
      </w:r>
      <w:r w:rsidRPr="00FF6930">
        <w:rPr>
          <w:rFonts w:cstheme="minorHAnsi"/>
          <w:sz w:val="24"/>
          <w:szCs w:val="24"/>
          <w:lang w:val="en-AU"/>
        </w:rPr>
        <w:t>to provide a system that will create</w:t>
      </w:r>
      <w:r w:rsidR="00B909EF">
        <w:rPr>
          <w:rFonts w:cstheme="minorHAnsi"/>
          <w:sz w:val="24"/>
          <w:szCs w:val="24"/>
          <w:lang w:val="en-AU"/>
        </w:rPr>
        <w:t xml:space="preserve"> a payroll system that c</w:t>
      </w:r>
      <w:r w:rsidR="00B909EF" w:rsidRPr="00B909EF">
        <w:rPr>
          <w:rFonts w:cstheme="minorHAnsi"/>
          <w:sz w:val="24"/>
          <w:szCs w:val="24"/>
          <w:lang w:val="en-AU"/>
        </w:rPr>
        <w:t>alculat</w:t>
      </w:r>
      <w:r w:rsidR="00B909EF">
        <w:rPr>
          <w:rFonts w:cstheme="minorHAnsi"/>
          <w:sz w:val="24"/>
          <w:szCs w:val="24"/>
          <w:lang w:val="en-AU"/>
        </w:rPr>
        <w:t>e</w:t>
      </w:r>
      <w:r w:rsidR="00B909EF" w:rsidRPr="00B909EF">
        <w:rPr>
          <w:rFonts w:cstheme="minorHAnsi"/>
          <w:sz w:val="24"/>
          <w:szCs w:val="24"/>
          <w:lang w:val="en-AU"/>
        </w:rPr>
        <w:t xml:space="preserve"> gross pay for each employee</w:t>
      </w:r>
      <w:r w:rsidR="00B909EF" w:rsidRPr="00B909EF">
        <w:t xml:space="preserve"> </w:t>
      </w:r>
      <w:r w:rsidR="00BC67BE">
        <w:t xml:space="preserve">- </w:t>
      </w:r>
      <w:r w:rsidR="00B909EF" w:rsidRPr="00B909EF">
        <w:rPr>
          <w:rFonts w:cstheme="minorHAnsi"/>
          <w:sz w:val="24"/>
          <w:szCs w:val="24"/>
          <w:lang w:val="en-AU"/>
        </w:rPr>
        <w:t>hours for hourly and days worked for salary</w:t>
      </w:r>
      <w:r w:rsidR="00B909EF">
        <w:rPr>
          <w:rFonts w:cstheme="minorHAnsi"/>
          <w:sz w:val="24"/>
          <w:szCs w:val="24"/>
          <w:lang w:val="en-AU"/>
        </w:rPr>
        <w:t>, c</w:t>
      </w:r>
      <w:r w:rsidR="00B909EF" w:rsidRPr="00B909EF">
        <w:rPr>
          <w:rFonts w:cstheme="minorHAnsi"/>
          <w:sz w:val="24"/>
          <w:szCs w:val="24"/>
          <w:lang w:val="en-AU"/>
        </w:rPr>
        <w:t>reate and file all required forms on a timely basis</w:t>
      </w:r>
      <w:r w:rsidR="00B909EF">
        <w:rPr>
          <w:rFonts w:cstheme="minorHAnsi"/>
          <w:sz w:val="24"/>
          <w:szCs w:val="24"/>
          <w:lang w:val="en-AU"/>
        </w:rPr>
        <w:t>,</w:t>
      </w:r>
      <w:r w:rsidR="00B909EF" w:rsidRPr="00B909EF">
        <w:rPr>
          <w:rFonts w:cstheme="minorHAnsi"/>
          <w:sz w:val="24"/>
          <w:szCs w:val="24"/>
          <w:lang w:val="en-AU"/>
        </w:rPr>
        <w:t xml:space="preserve"> </w:t>
      </w:r>
      <w:r w:rsidR="00B909EF">
        <w:rPr>
          <w:rFonts w:cstheme="minorHAnsi"/>
          <w:sz w:val="24"/>
          <w:szCs w:val="24"/>
          <w:lang w:val="en-AU"/>
        </w:rPr>
        <w:t>and</w:t>
      </w:r>
      <w:r w:rsidRPr="00FF6930">
        <w:rPr>
          <w:rFonts w:cstheme="minorHAnsi"/>
          <w:sz w:val="24"/>
          <w:szCs w:val="24"/>
          <w:lang w:val="en-AU"/>
        </w:rPr>
        <w:t xml:space="preserve"> calculate payroll </w:t>
      </w:r>
      <w:r w:rsidR="00B909EF">
        <w:rPr>
          <w:rFonts w:cstheme="minorHAnsi"/>
          <w:sz w:val="24"/>
          <w:szCs w:val="24"/>
          <w:lang w:val="en-AU"/>
        </w:rPr>
        <w:t xml:space="preserve">inclusive of </w:t>
      </w:r>
      <w:r w:rsidR="00BC67BE">
        <w:rPr>
          <w:rFonts w:cstheme="minorHAnsi"/>
          <w:sz w:val="24"/>
          <w:szCs w:val="24"/>
          <w:lang w:val="en-AU"/>
        </w:rPr>
        <w:t xml:space="preserve">potential </w:t>
      </w:r>
      <w:r w:rsidR="00B909EF">
        <w:rPr>
          <w:rFonts w:cstheme="minorHAnsi"/>
          <w:sz w:val="24"/>
          <w:szCs w:val="24"/>
          <w:lang w:val="en-AU"/>
        </w:rPr>
        <w:t xml:space="preserve">deductions such as </w:t>
      </w:r>
      <w:r w:rsidRPr="00FF6930">
        <w:rPr>
          <w:rFonts w:cstheme="minorHAnsi"/>
          <w:sz w:val="24"/>
          <w:szCs w:val="24"/>
          <w:lang w:val="en-AU"/>
        </w:rPr>
        <w:t>tax</w:t>
      </w:r>
      <w:r w:rsidR="00B909EF">
        <w:rPr>
          <w:rFonts w:cstheme="minorHAnsi"/>
          <w:sz w:val="24"/>
          <w:szCs w:val="24"/>
          <w:lang w:val="en-AU"/>
        </w:rPr>
        <w:t xml:space="preserve"> withheld, overtime, undertime, absences</w:t>
      </w:r>
      <w:r w:rsidR="00BC67BE">
        <w:rPr>
          <w:rFonts w:cstheme="minorHAnsi"/>
          <w:sz w:val="24"/>
          <w:szCs w:val="24"/>
          <w:lang w:val="en-AU"/>
        </w:rPr>
        <w:t xml:space="preserve">, </w:t>
      </w:r>
      <w:r w:rsidR="00BC67BE" w:rsidRPr="00BC67BE">
        <w:rPr>
          <w:rFonts w:cstheme="minorHAnsi"/>
          <w:sz w:val="24"/>
          <w:szCs w:val="24"/>
          <w:lang w:val="en-AU"/>
        </w:rPr>
        <w:t>employee’s benefits</w:t>
      </w:r>
      <w:r w:rsidR="00BC67BE">
        <w:rPr>
          <w:rFonts w:cstheme="minorHAnsi"/>
          <w:sz w:val="24"/>
          <w:szCs w:val="24"/>
          <w:lang w:val="en-AU"/>
        </w:rPr>
        <w:t xml:space="preserve"> like</w:t>
      </w:r>
      <w:r w:rsidR="00BC67BE" w:rsidRPr="00BC67BE">
        <w:rPr>
          <w:rFonts w:cstheme="minorHAnsi"/>
          <w:sz w:val="24"/>
          <w:szCs w:val="24"/>
          <w:lang w:val="en-AU"/>
        </w:rPr>
        <w:t xml:space="preserve"> SSS, PhilHealth</w:t>
      </w:r>
      <w:r w:rsidR="00BC67BE">
        <w:rPr>
          <w:rFonts w:cstheme="minorHAnsi"/>
          <w:sz w:val="24"/>
          <w:szCs w:val="24"/>
          <w:lang w:val="en-AU"/>
        </w:rPr>
        <w:t>,</w:t>
      </w:r>
      <w:r w:rsidR="00BC67BE" w:rsidRPr="00BC67BE">
        <w:rPr>
          <w:rFonts w:cstheme="minorHAnsi"/>
          <w:sz w:val="24"/>
          <w:szCs w:val="24"/>
          <w:lang w:val="en-AU"/>
        </w:rPr>
        <w:t xml:space="preserve"> and also including the car loans. </w:t>
      </w:r>
      <w:r w:rsidR="00B909EF">
        <w:rPr>
          <w:rFonts w:cstheme="minorHAnsi"/>
          <w:sz w:val="24"/>
          <w:szCs w:val="24"/>
          <w:lang w:val="en-AU"/>
        </w:rPr>
        <w:t xml:space="preserve">Payments can be in the form of </w:t>
      </w:r>
      <w:r w:rsidRPr="00FF6930">
        <w:rPr>
          <w:rFonts w:cstheme="minorHAnsi"/>
          <w:sz w:val="24"/>
          <w:szCs w:val="24"/>
          <w:lang w:val="en-AU"/>
        </w:rPr>
        <w:t xml:space="preserve">cash, check, direct deposits, </w:t>
      </w:r>
      <w:r w:rsidR="00B909EF">
        <w:rPr>
          <w:rFonts w:cstheme="minorHAnsi"/>
          <w:sz w:val="24"/>
          <w:szCs w:val="24"/>
          <w:lang w:val="en-AU"/>
        </w:rPr>
        <w:t xml:space="preserve">or </w:t>
      </w:r>
      <w:r w:rsidRPr="00FF6930">
        <w:rPr>
          <w:rFonts w:cstheme="minorHAnsi"/>
          <w:sz w:val="24"/>
          <w:szCs w:val="24"/>
          <w:lang w:val="en-AU"/>
        </w:rPr>
        <w:t>debit card deposits</w:t>
      </w:r>
      <w:r w:rsidR="00B909EF">
        <w:rPr>
          <w:rFonts w:cstheme="minorHAnsi"/>
          <w:sz w:val="24"/>
          <w:szCs w:val="24"/>
          <w:lang w:val="en-AU"/>
        </w:rPr>
        <w:t xml:space="preserve">. </w:t>
      </w:r>
    </w:p>
    <w:p w14:paraId="75B9FB0E" w14:textId="77777777" w:rsidR="00BC67BE" w:rsidRPr="00FF6930" w:rsidRDefault="00BC67BE" w:rsidP="00BC67BE">
      <w:pPr>
        <w:snapToGrid w:val="0"/>
        <w:spacing w:after="0" w:line="360" w:lineRule="auto"/>
        <w:ind w:firstLine="720"/>
        <w:jc w:val="both"/>
        <w:rPr>
          <w:rFonts w:cstheme="minorHAnsi"/>
          <w:sz w:val="24"/>
          <w:szCs w:val="24"/>
        </w:rPr>
      </w:pPr>
    </w:p>
    <w:p w14:paraId="34CB469F" w14:textId="6500DF07" w:rsidR="009B5C77" w:rsidRPr="009B5C77" w:rsidRDefault="009B5C77" w:rsidP="00BC67BE">
      <w:pPr>
        <w:spacing w:line="360" w:lineRule="auto"/>
        <w:ind w:firstLine="720"/>
        <w:jc w:val="both"/>
        <w:rPr>
          <w:rFonts w:cstheme="minorHAnsi"/>
          <w:sz w:val="24"/>
          <w:szCs w:val="24"/>
        </w:rPr>
      </w:pPr>
      <w:r>
        <w:rPr>
          <w:rFonts w:cstheme="minorHAnsi"/>
          <w:sz w:val="24"/>
          <w:szCs w:val="24"/>
        </w:rPr>
        <w:t xml:space="preserve"> </w:t>
      </w:r>
      <w:bookmarkStart w:id="2" w:name="_Hlk32437300"/>
      <w:r w:rsidRPr="009B5C77">
        <w:rPr>
          <w:rFonts w:cstheme="minorHAnsi"/>
          <w:sz w:val="24"/>
          <w:szCs w:val="24"/>
        </w:rPr>
        <w:t>The Payroll System will cover the process of preparing the pay slip of each employee, monitors loans, cash advances, charges, keeping records</w:t>
      </w:r>
      <w:r w:rsidR="00BC67BE">
        <w:rPr>
          <w:rFonts w:cstheme="minorHAnsi"/>
          <w:sz w:val="24"/>
          <w:szCs w:val="24"/>
        </w:rPr>
        <w:t>,</w:t>
      </w:r>
      <w:r w:rsidRPr="009B5C77">
        <w:rPr>
          <w:rFonts w:cstheme="minorHAnsi"/>
          <w:sz w:val="24"/>
          <w:szCs w:val="24"/>
        </w:rPr>
        <w:t xml:space="preserve"> and easily computes the basic pay, </w:t>
      </w:r>
      <w:r w:rsidR="00BC67BE" w:rsidRPr="009B5C77">
        <w:rPr>
          <w:rFonts w:cstheme="minorHAnsi"/>
          <w:sz w:val="24"/>
          <w:szCs w:val="24"/>
          <w:lang w:val="en-AU"/>
        </w:rPr>
        <w:t>SSS, PAGIBIG, GSIS</w:t>
      </w:r>
      <w:r w:rsidRPr="009B5C77">
        <w:rPr>
          <w:rFonts w:cstheme="minorHAnsi"/>
          <w:sz w:val="24"/>
          <w:szCs w:val="24"/>
          <w:lang w:val="en-AU"/>
        </w:rPr>
        <w:t>, gross pay, cash advances, charges, deductions, and late.</w:t>
      </w:r>
    </w:p>
    <w:bookmarkEnd w:id="2"/>
    <w:p w14:paraId="7561195A" w14:textId="77777777" w:rsidR="009B5C77" w:rsidRPr="009B5C77" w:rsidRDefault="009B5C77" w:rsidP="00BC67BE">
      <w:pPr>
        <w:spacing w:line="480" w:lineRule="auto"/>
        <w:ind w:firstLine="720"/>
        <w:jc w:val="both"/>
        <w:rPr>
          <w:rFonts w:cstheme="minorHAnsi"/>
          <w:sz w:val="24"/>
          <w:szCs w:val="24"/>
        </w:rPr>
      </w:pPr>
    </w:p>
    <w:p w14:paraId="2411AA45" w14:textId="417F2AD9" w:rsidR="00FF6930" w:rsidRPr="00FF6930" w:rsidRDefault="00FF6930" w:rsidP="00FF6930">
      <w:pPr>
        <w:spacing w:line="360" w:lineRule="auto"/>
        <w:ind w:firstLine="720"/>
        <w:jc w:val="both"/>
        <w:rPr>
          <w:rFonts w:cstheme="minorHAnsi"/>
          <w:sz w:val="24"/>
          <w:szCs w:val="24"/>
        </w:rPr>
      </w:pPr>
    </w:p>
    <w:p w14:paraId="54BDE9EA" w14:textId="0B8D8B1C" w:rsidR="00FF6930" w:rsidRPr="00FF6930" w:rsidRDefault="00FF6930" w:rsidP="00FF6930">
      <w:pPr>
        <w:snapToGrid w:val="0"/>
        <w:spacing w:line="360" w:lineRule="auto"/>
        <w:rPr>
          <w:rFonts w:cstheme="minorHAnsi"/>
          <w:sz w:val="24"/>
          <w:szCs w:val="24"/>
        </w:rPr>
      </w:pPr>
    </w:p>
    <w:p w14:paraId="501E5A9B" w14:textId="3786D74F" w:rsidR="00FF6930" w:rsidRPr="00FF6930" w:rsidRDefault="00FF6930" w:rsidP="00FF6930">
      <w:pPr>
        <w:snapToGrid w:val="0"/>
        <w:spacing w:line="360" w:lineRule="auto"/>
        <w:rPr>
          <w:rFonts w:cstheme="minorHAnsi"/>
          <w:sz w:val="24"/>
          <w:szCs w:val="24"/>
        </w:rPr>
      </w:pPr>
    </w:p>
    <w:p w14:paraId="4AFEB3DC" w14:textId="2846E7AC" w:rsidR="00FF6930" w:rsidRPr="00FF6930" w:rsidRDefault="00FF6930" w:rsidP="00FF6930">
      <w:pPr>
        <w:snapToGrid w:val="0"/>
        <w:spacing w:line="360" w:lineRule="auto"/>
        <w:rPr>
          <w:rFonts w:cstheme="minorHAnsi"/>
          <w:sz w:val="24"/>
          <w:szCs w:val="24"/>
        </w:rPr>
      </w:pPr>
    </w:p>
    <w:p w14:paraId="433288C7" w14:textId="04B6053A" w:rsidR="00FF6930" w:rsidRPr="00FF6930" w:rsidRDefault="00FF6930" w:rsidP="00FF6930">
      <w:pPr>
        <w:snapToGrid w:val="0"/>
        <w:spacing w:line="360" w:lineRule="auto"/>
        <w:rPr>
          <w:rFonts w:cstheme="minorHAnsi"/>
          <w:sz w:val="24"/>
          <w:szCs w:val="24"/>
        </w:rPr>
      </w:pPr>
    </w:p>
    <w:p w14:paraId="0A61BA4F" w14:textId="77777777" w:rsidR="00FF6930" w:rsidRDefault="00FF6930" w:rsidP="00FF6930">
      <w:pPr>
        <w:snapToGrid w:val="0"/>
        <w:spacing w:line="360" w:lineRule="auto"/>
        <w:rPr>
          <w:rFonts w:cstheme="minorHAnsi"/>
          <w:sz w:val="24"/>
          <w:szCs w:val="24"/>
        </w:rPr>
      </w:pPr>
    </w:p>
    <w:p w14:paraId="77FA1DF2" w14:textId="77777777" w:rsidR="009711F1" w:rsidRDefault="009711F1" w:rsidP="00FF6930">
      <w:pPr>
        <w:snapToGrid w:val="0"/>
        <w:spacing w:line="360" w:lineRule="auto"/>
        <w:rPr>
          <w:rFonts w:cstheme="minorHAnsi"/>
          <w:sz w:val="24"/>
          <w:szCs w:val="24"/>
        </w:rPr>
      </w:pPr>
    </w:p>
    <w:p w14:paraId="515BB43D" w14:textId="77777777" w:rsidR="009711F1" w:rsidRPr="00FF6930" w:rsidRDefault="009711F1" w:rsidP="00FF6930">
      <w:pPr>
        <w:snapToGrid w:val="0"/>
        <w:spacing w:line="360" w:lineRule="auto"/>
        <w:rPr>
          <w:rFonts w:cstheme="minorHAnsi"/>
          <w:sz w:val="24"/>
          <w:szCs w:val="24"/>
        </w:rPr>
      </w:pPr>
    </w:p>
    <w:p w14:paraId="14C38F7A" w14:textId="77777777" w:rsidR="00FF6930" w:rsidRPr="00FF6930" w:rsidRDefault="00FF6930" w:rsidP="00FF6930">
      <w:pPr>
        <w:pStyle w:val="Heading1"/>
        <w:keepLines w:val="0"/>
        <w:pageBreakBefore w:val="0"/>
        <w:numPr>
          <w:ilvl w:val="0"/>
          <w:numId w:val="17"/>
        </w:numPr>
        <w:suppressAutoHyphens/>
        <w:spacing w:after="0" w:line="360" w:lineRule="auto"/>
        <w:jc w:val="left"/>
        <w:rPr>
          <w:rFonts w:asciiTheme="minorHAnsi" w:hAnsiTheme="minorHAnsi" w:cstheme="minorHAnsi"/>
          <w:sz w:val="24"/>
          <w:szCs w:val="24"/>
        </w:rPr>
      </w:pPr>
      <w:r w:rsidRPr="00FF6930">
        <w:rPr>
          <w:rFonts w:asciiTheme="minorHAnsi" w:hAnsiTheme="minorHAnsi" w:cstheme="minorHAnsi"/>
          <w:sz w:val="24"/>
          <w:szCs w:val="24"/>
        </w:rPr>
        <w:lastRenderedPageBreak/>
        <w:t>Business Problem</w:t>
      </w:r>
    </w:p>
    <w:p w14:paraId="2D63EA27" w14:textId="77777777" w:rsidR="00FF6930" w:rsidRPr="00FF6930" w:rsidRDefault="00FF6930" w:rsidP="00FF6930">
      <w:pPr>
        <w:spacing w:line="360" w:lineRule="auto"/>
        <w:rPr>
          <w:rFonts w:cstheme="minorHAnsi"/>
          <w:sz w:val="24"/>
          <w:szCs w:val="24"/>
        </w:rPr>
      </w:pPr>
    </w:p>
    <w:p w14:paraId="2C88DD7E" w14:textId="2C91D390" w:rsidR="00FF6930" w:rsidRPr="00F8597F" w:rsidRDefault="00FF6930" w:rsidP="00FF6930">
      <w:pPr>
        <w:spacing w:line="360" w:lineRule="auto"/>
        <w:rPr>
          <w:rFonts w:cstheme="minorHAnsi"/>
          <w:sz w:val="24"/>
          <w:szCs w:val="24"/>
        </w:rPr>
      </w:pPr>
      <w:r w:rsidRPr="00FF6930">
        <w:rPr>
          <w:rFonts w:cstheme="minorHAnsi"/>
          <w:sz w:val="24"/>
          <w:szCs w:val="24"/>
        </w:rPr>
        <w:tab/>
      </w:r>
      <w:r w:rsidRPr="00FF6930">
        <w:rPr>
          <w:rFonts w:cstheme="minorHAnsi"/>
          <w:sz w:val="24"/>
          <w:szCs w:val="24"/>
          <w:lang w:val="en-AU"/>
        </w:rPr>
        <w:t>The client personally asked that a payroll system is needed for their business because</w:t>
      </w:r>
      <w:r w:rsidR="00F8597F">
        <w:rPr>
          <w:rFonts w:cstheme="minorHAnsi"/>
          <w:sz w:val="24"/>
          <w:szCs w:val="24"/>
          <w:lang w:val="en-AU"/>
        </w:rPr>
        <w:t xml:space="preserve"> </w:t>
      </w:r>
      <w:r w:rsidRPr="00FF6930">
        <w:rPr>
          <w:rFonts w:cstheme="minorHAnsi"/>
          <w:sz w:val="24"/>
          <w:szCs w:val="24"/>
          <w:lang w:val="en-AU"/>
        </w:rPr>
        <w:t>storing and maintaining the data of the employees manually is very difficult.</w:t>
      </w:r>
      <w:r w:rsidR="00F8597F">
        <w:rPr>
          <w:rFonts w:cstheme="minorHAnsi"/>
          <w:sz w:val="24"/>
          <w:szCs w:val="24"/>
          <w:lang w:val="en-AU"/>
        </w:rPr>
        <w:t xml:space="preserve"> The company’s payroll is also performed manually.</w:t>
      </w:r>
      <w:r w:rsidRPr="00FF6930">
        <w:rPr>
          <w:rFonts w:cstheme="minorHAnsi"/>
          <w:sz w:val="24"/>
          <w:szCs w:val="24"/>
          <w:lang w:val="en-AU"/>
        </w:rPr>
        <w:t xml:space="preserve"> </w:t>
      </w:r>
      <w:r w:rsidR="00F8597F">
        <w:rPr>
          <w:rFonts w:cstheme="minorHAnsi"/>
          <w:sz w:val="24"/>
          <w:szCs w:val="24"/>
          <w:lang w:val="en-AU"/>
        </w:rPr>
        <w:t>A</w:t>
      </w:r>
      <w:r w:rsidRPr="00FF6930">
        <w:rPr>
          <w:rFonts w:cstheme="minorHAnsi"/>
          <w:sz w:val="24"/>
          <w:szCs w:val="24"/>
          <w:lang w:val="en-AU"/>
        </w:rPr>
        <w:t xml:space="preserve"> software system is needed to assure data security.</w:t>
      </w:r>
    </w:p>
    <w:p w14:paraId="20DCE0CC" w14:textId="6569D801" w:rsidR="00FF6930" w:rsidRPr="00FF6930" w:rsidRDefault="00FF6930" w:rsidP="00FF6930">
      <w:pPr>
        <w:pStyle w:val="Heading2"/>
        <w:keepLines w:val="0"/>
        <w:numPr>
          <w:ilvl w:val="1"/>
          <w:numId w:val="0"/>
        </w:numPr>
        <w:tabs>
          <w:tab w:val="num" w:pos="576"/>
        </w:tabs>
        <w:suppressAutoHyphens/>
        <w:spacing w:before="240" w:after="60" w:line="360" w:lineRule="auto"/>
        <w:ind w:left="576" w:hanging="576"/>
        <w:jc w:val="both"/>
        <w:rPr>
          <w:rFonts w:asciiTheme="minorHAnsi" w:hAnsiTheme="minorHAnsi" w:cstheme="minorHAnsi"/>
          <w:sz w:val="24"/>
          <w:szCs w:val="24"/>
          <w:lang w:val="en-US"/>
        </w:rPr>
      </w:pPr>
      <w:r w:rsidRPr="00FF6930">
        <w:rPr>
          <w:rFonts w:asciiTheme="minorHAnsi" w:hAnsiTheme="minorHAnsi" w:cstheme="minorHAnsi"/>
          <w:color w:val="auto"/>
          <w:sz w:val="24"/>
          <w:szCs w:val="24"/>
          <w:lang w:val="en-US"/>
        </w:rPr>
        <w:t>1.1 Environmental Analysis</w:t>
      </w:r>
    </w:p>
    <w:p w14:paraId="6632AE29" w14:textId="1A92AE1D" w:rsidR="00FF6930" w:rsidRPr="00FF6930" w:rsidRDefault="00FF6930" w:rsidP="00FF6930">
      <w:pPr>
        <w:pStyle w:val="BodyText"/>
        <w:spacing w:line="360" w:lineRule="auto"/>
        <w:ind w:firstLine="720"/>
        <w:jc w:val="both"/>
        <w:rPr>
          <w:rFonts w:asciiTheme="minorHAnsi" w:hAnsiTheme="minorHAnsi" w:cstheme="minorHAnsi"/>
          <w:bCs/>
          <w:sz w:val="24"/>
          <w:szCs w:val="24"/>
        </w:rPr>
      </w:pPr>
      <w:r w:rsidRPr="00FF6930">
        <w:rPr>
          <w:rFonts w:asciiTheme="minorHAnsi" w:hAnsiTheme="minorHAnsi" w:cstheme="minorHAnsi"/>
          <w:bCs/>
          <w:sz w:val="24"/>
          <w:szCs w:val="24"/>
          <w:lang w:val="en-AU"/>
        </w:rPr>
        <w:t xml:space="preserve">The proposed system would let the </w:t>
      </w:r>
      <w:r w:rsidR="00EB0DA4">
        <w:rPr>
          <w:rFonts w:asciiTheme="minorHAnsi" w:hAnsiTheme="minorHAnsi" w:cstheme="minorHAnsi"/>
          <w:bCs/>
          <w:sz w:val="24"/>
          <w:szCs w:val="24"/>
          <w:lang w:val="en-AU"/>
        </w:rPr>
        <w:t>accounting department</w:t>
      </w:r>
      <w:r w:rsidRPr="00FF6930">
        <w:rPr>
          <w:rFonts w:asciiTheme="minorHAnsi" w:hAnsiTheme="minorHAnsi" w:cstheme="minorHAnsi"/>
          <w:bCs/>
          <w:sz w:val="24"/>
          <w:szCs w:val="24"/>
          <w:lang w:val="en-AU"/>
        </w:rPr>
        <w:t xml:space="preserve"> have an easier time </w:t>
      </w:r>
      <w:r w:rsidR="00EB0DA4">
        <w:rPr>
          <w:rFonts w:asciiTheme="minorHAnsi" w:hAnsiTheme="minorHAnsi" w:cstheme="minorHAnsi"/>
          <w:bCs/>
          <w:sz w:val="24"/>
          <w:szCs w:val="24"/>
          <w:lang w:val="en-AU"/>
        </w:rPr>
        <w:t xml:space="preserve">calculating the salary of the employees. This would </w:t>
      </w:r>
      <w:r w:rsidR="00377C04">
        <w:rPr>
          <w:rFonts w:asciiTheme="minorHAnsi" w:hAnsiTheme="minorHAnsi" w:cstheme="minorHAnsi"/>
          <w:bCs/>
          <w:sz w:val="24"/>
          <w:szCs w:val="24"/>
          <w:lang w:val="en-AU"/>
        </w:rPr>
        <w:t>reduce</w:t>
      </w:r>
      <w:r w:rsidR="00EB0DA4">
        <w:rPr>
          <w:rFonts w:asciiTheme="minorHAnsi" w:hAnsiTheme="minorHAnsi" w:cstheme="minorHAnsi"/>
          <w:bCs/>
          <w:sz w:val="24"/>
          <w:szCs w:val="24"/>
          <w:lang w:val="en-AU"/>
        </w:rPr>
        <w:t xml:space="preserve"> their work </w:t>
      </w:r>
      <w:r w:rsidR="00B13FA3">
        <w:rPr>
          <w:rFonts w:asciiTheme="minorHAnsi" w:hAnsiTheme="minorHAnsi" w:cstheme="minorHAnsi"/>
          <w:bCs/>
          <w:sz w:val="24"/>
          <w:szCs w:val="24"/>
          <w:lang w:val="en-AU"/>
        </w:rPr>
        <w:t>when it comes to doing the payroll and also, it is cost efficient.</w:t>
      </w:r>
    </w:p>
    <w:p w14:paraId="4B2A25D0" w14:textId="262014B5" w:rsidR="00FF6930" w:rsidRPr="00FF6930" w:rsidRDefault="00FF6930" w:rsidP="00FF6930">
      <w:pPr>
        <w:spacing w:line="360" w:lineRule="auto"/>
        <w:ind w:firstLine="720"/>
        <w:rPr>
          <w:bCs/>
          <w:sz w:val="24"/>
          <w:szCs w:val="24"/>
          <w:lang w:val="en-AU"/>
        </w:rPr>
      </w:pPr>
      <w:r w:rsidRPr="00FF6930">
        <w:rPr>
          <w:bCs/>
          <w:sz w:val="24"/>
          <w:szCs w:val="24"/>
          <w:lang w:val="en-AU"/>
        </w:rPr>
        <w:t>The resources that are currently available for the business to adapt the proposed system are computers</w:t>
      </w:r>
      <w:r w:rsidR="00F8597F">
        <w:rPr>
          <w:bCs/>
          <w:sz w:val="24"/>
          <w:szCs w:val="24"/>
          <w:lang w:val="en-AU"/>
        </w:rPr>
        <w:t>.</w:t>
      </w:r>
    </w:p>
    <w:p w14:paraId="21E7788B" w14:textId="77777777" w:rsidR="00FF6930" w:rsidRPr="00FF6930" w:rsidRDefault="00FF6930" w:rsidP="00FF6930">
      <w:pPr>
        <w:spacing w:line="360" w:lineRule="auto"/>
        <w:rPr>
          <w:bCs/>
          <w:color w:val="0070C0"/>
          <w:sz w:val="24"/>
          <w:szCs w:val="24"/>
        </w:rPr>
      </w:pPr>
    </w:p>
    <w:p w14:paraId="2AF967CB" w14:textId="77777777" w:rsidR="00FF6930" w:rsidRPr="0093464D" w:rsidRDefault="00FF6930" w:rsidP="00FF6930">
      <w:pPr>
        <w:pStyle w:val="Heading2"/>
        <w:keepLines w:val="0"/>
        <w:numPr>
          <w:ilvl w:val="1"/>
          <w:numId w:val="15"/>
        </w:numPr>
        <w:suppressAutoHyphens/>
        <w:spacing w:before="240" w:after="60" w:line="360" w:lineRule="auto"/>
        <w:jc w:val="both"/>
        <w:rPr>
          <w:rFonts w:asciiTheme="minorHAnsi" w:hAnsiTheme="minorHAnsi" w:cstheme="minorHAnsi"/>
          <w:b/>
          <w:bCs/>
          <w:sz w:val="24"/>
          <w:szCs w:val="24"/>
          <w:lang w:val="en-US"/>
        </w:rPr>
      </w:pPr>
      <w:r w:rsidRPr="0093464D">
        <w:rPr>
          <w:rFonts w:asciiTheme="minorHAnsi" w:hAnsiTheme="minorHAnsi" w:cstheme="minorHAnsi"/>
          <w:b/>
          <w:bCs/>
          <w:color w:val="auto"/>
          <w:sz w:val="24"/>
          <w:szCs w:val="24"/>
          <w:lang w:val="en-US"/>
        </w:rPr>
        <w:t>Problem Analysis</w:t>
      </w:r>
    </w:p>
    <w:p w14:paraId="4C43EA49" w14:textId="6E34A4D1" w:rsidR="00B90DB5" w:rsidRDefault="00B90DB5" w:rsidP="00FF6930">
      <w:pPr>
        <w:pStyle w:val="BodyText"/>
        <w:spacing w:line="360" w:lineRule="auto"/>
        <w:jc w:val="both"/>
        <w:rPr>
          <w:rFonts w:asciiTheme="minorHAnsi" w:hAnsiTheme="minorHAnsi" w:cstheme="minorHAnsi"/>
          <w:sz w:val="24"/>
          <w:szCs w:val="24"/>
        </w:rPr>
      </w:pPr>
      <w:r>
        <w:rPr>
          <w:rFonts w:asciiTheme="minorHAnsi" w:hAnsiTheme="minorHAnsi" w:cstheme="minorHAnsi"/>
          <w:color w:val="0070C0"/>
          <w:sz w:val="24"/>
          <w:szCs w:val="24"/>
        </w:rPr>
        <w:tab/>
      </w:r>
      <w:r>
        <w:rPr>
          <w:rFonts w:asciiTheme="minorHAnsi" w:hAnsiTheme="minorHAnsi" w:cstheme="minorHAnsi"/>
          <w:sz w:val="24"/>
          <w:szCs w:val="24"/>
        </w:rPr>
        <w:t>According to our client, the company’s payroll is being done on a weekly basis and it is performed manually. T</w:t>
      </w:r>
      <w:r w:rsidR="00E76ACD">
        <w:rPr>
          <w:rFonts w:asciiTheme="minorHAnsi" w:hAnsiTheme="minorHAnsi" w:cstheme="minorHAnsi"/>
          <w:sz w:val="24"/>
          <w:szCs w:val="24"/>
        </w:rPr>
        <w:t>heir main concern is that doing a manual payroll takes a lot of time.</w:t>
      </w:r>
    </w:p>
    <w:p w14:paraId="74A3D424" w14:textId="79083C5E" w:rsidR="00E76ACD" w:rsidRDefault="00E76ACD" w:rsidP="00FF6930">
      <w:pPr>
        <w:pStyle w:val="BodyText"/>
        <w:spacing w:line="360" w:lineRule="auto"/>
        <w:jc w:val="both"/>
        <w:rPr>
          <w:rFonts w:asciiTheme="minorHAnsi" w:hAnsiTheme="minorHAnsi" w:cstheme="minorHAnsi"/>
          <w:sz w:val="24"/>
          <w:szCs w:val="24"/>
        </w:rPr>
      </w:pPr>
      <w:r>
        <w:rPr>
          <w:rFonts w:asciiTheme="minorHAnsi" w:hAnsiTheme="minorHAnsi" w:cstheme="minorHAnsi"/>
          <w:sz w:val="24"/>
          <w:szCs w:val="24"/>
        </w:rPr>
        <w:t>The client wanted a system that could easily calculate the commission and salary of the employees easily without wasting too much time. The system will also be able to generate a report of the total Wage, Gross, and the Net Pay of the employees.</w:t>
      </w:r>
    </w:p>
    <w:p w14:paraId="6942D7E2" w14:textId="77777777" w:rsidR="009711F1" w:rsidRPr="00B90DB5" w:rsidRDefault="009711F1" w:rsidP="00FF6930">
      <w:pPr>
        <w:pStyle w:val="BodyText"/>
        <w:spacing w:line="360" w:lineRule="auto"/>
        <w:jc w:val="both"/>
        <w:rPr>
          <w:rFonts w:asciiTheme="minorHAnsi" w:hAnsiTheme="minorHAnsi" w:cstheme="minorHAnsi"/>
          <w:sz w:val="24"/>
          <w:szCs w:val="24"/>
        </w:rPr>
      </w:pPr>
    </w:p>
    <w:p w14:paraId="7950EC12" w14:textId="77777777" w:rsidR="00FF6930" w:rsidRPr="00FF6930" w:rsidRDefault="00FF6930" w:rsidP="00FF6930">
      <w:pPr>
        <w:pStyle w:val="BodyText"/>
        <w:spacing w:line="360" w:lineRule="auto"/>
        <w:rPr>
          <w:rFonts w:asciiTheme="minorHAnsi" w:hAnsiTheme="minorHAnsi" w:cstheme="minorHAnsi"/>
          <w:i/>
          <w:color w:val="0000FF"/>
          <w:sz w:val="24"/>
          <w:szCs w:val="24"/>
          <w:lang w:val="en-US"/>
        </w:rPr>
      </w:pPr>
      <w:r w:rsidRPr="00FF6930">
        <w:rPr>
          <w:rFonts w:asciiTheme="minorHAnsi" w:hAnsiTheme="minorHAnsi" w:cstheme="minorHAnsi"/>
          <w:sz w:val="24"/>
          <w:szCs w:val="24"/>
          <w:lang w:val="en-US"/>
        </w:rPr>
        <w:t>1.3</w:t>
      </w:r>
      <w:r w:rsidRPr="00FF6930">
        <w:rPr>
          <w:rFonts w:asciiTheme="minorHAnsi" w:hAnsiTheme="minorHAnsi" w:cstheme="minorHAnsi"/>
          <w:sz w:val="24"/>
          <w:szCs w:val="24"/>
          <w:lang w:val="en-US"/>
        </w:rPr>
        <w:tab/>
      </w:r>
      <w:r w:rsidRPr="0093464D">
        <w:rPr>
          <w:rFonts w:asciiTheme="minorHAnsi" w:hAnsiTheme="minorHAnsi" w:cstheme="minorHAnsi"/>
          <w:b/>
          <w:bCs/>
          <w:sz w:val="24"/>
          <w:szCs w:val="24"/>
          <w:lang w:val="en-US"/>
        </w:rPr>
        <w:t>Business Opportunity</w:t>
      </w:r>
    </w:p>
    <w:p w14:paraId="307D5CD6" w14:textId="77777777" w:rsidR="00FF6930" w:rsidRPr="00FF6930" w:rsidRDefault="00FF6930" w:rsidP="00FF6930">
      <w:pPr>
        <w:pStyle w:val="BodyText"/>
        <w:spacing w:line="360" w:lineRule="auto"/>
        <w:rPr>
          <w:rFonts w:asciiTheme="minorHAnsi" w:hAnsiTheme="minorHAnsi" w:cstheme="minorHAnsi"/>
          <w:i/>
          <w:color w:val="0000FF"/>
          <w:sz w:val="24"/>
          <w:szCs w:val="24"/>
          <w:lang w:val="en-US"/>
        </w:rPr>
      </w:pPr>
    </w:p>
    <w:p w14:paraId="49C687F9" w14:textId="35C8C2C7" w:rsidR="0093464D" w:rsidRPr="00EB0DA4" w:rsidRDefault="00FF6930" w:rsidP="00EB0DA4">
      <w:pPr>
        <w:spacing w:line="360" w:lineRule="auto"/>
        <w:ind w:firstLine="360"/>
        <w:rPr>
          <w:sz w:val="24"/>
          <w:szCs w:val="24"/>
          <w:lang w:val="en-AU"/>
        </w:rPr>
      </w:pPr>
      <w:r w:rsidRPr="00655FE0">
        <w:rPr>
          <w:sz w:val="24"/>
          <w:szCs w:val="24"/>
          <w:lang w:val="en-AU"/>
        </w:rPr>
        <w:t>Our system is market feasible because we have communicated with one of the heads of the company and they specifically requested this type of system. Our system will benefit the organization through efficiency. The system will help the company perform payroll calculations quicker</w:t>
      </w:r>
      <w:r w:rsidR="00EB0DA4">
        <w:rPr>
          <w:sz w:val="24"/>
          <w:szCs w:val="24"/>
          <w:lang w:val="en-AU"/>
        </w:rPr>
        <w:t xml:space="preserve"> and generate accurate payslips.</w:t>
      </w:r>
    </w:p>
    <w:p w14:paraId="5A63D3E2" w14:textId="77777777" w:rsidR="00FF6930" w:rsidRPr="00FF6930" w:rsidRDefault="00FF6930" w:rsidP="00FF6930">
      <w:pPr>
        <w:pStyle w:val="Heading2"/>
        <w:keepLines w:val="0"/>
        <w:numPr>
          <w:ilvl w:val="0"/>
          <w:numId w:val="17"/>
        </w:numPr>
        <w:suppressAutoHyphens/>
        <w:spacing w:before="240" w:after="60" w:line="360" w:lineRule="auto"/>
        <w:rPr>
          <w:rFonts w:asciiTheme="minorHAnsi" w:hAnsiTheme="minorHAnsi" w:cstheme="minorHAnsi"/>
          <w:b/>
          <w:color w:val="auto"/>
          <w:sz w:val="24"/>
          <w:szCs w:val="24"/>
        </w:rPr>
      </w:pPr>
      <w:r w:rsidRPr="00FF6930">
        <w:rPr>
          <w:rFonts w:asciiTheme="minorHAnsi" w:hAnsiTheme="minorHAnsi" w:cstheme="minorHAnsi"/>
          <w:b/>
          <w:color w:val="auto"/>
          <w:sz w:val="24"/>
          <w:szCs w:val="24"/>
        </w:rPr>
        <w:lastRenderedPageBreak/>
        <w:t>Goals and Objectives</w:t>
      </w:r>
    </w:p>
    <w:p w14:paraId="42C4745F" w14:textId="77777777" w:rsidR="00FF6930" w:rsidRPr="00FF6930" w:rsidRDefault="00FF6930" w:rsidP="0093464D">
      <w:pPr>
        <w:snapToGrid w:val="0"/>
        <w:spacing w:line="360" w:lineRule="auto"/>
        <w:ind w:firstLine="360"/>
        <w:rPr>
          <w:rFonts w:cstheme="minorHAnsi"/>
          <w:sz w:val="24"/>
          <w:szCs w:val="24"/>
        </w:rPr>
      </w:pPr>
      <w:r w:rsidRPr="00FF6930">
        <w:rPr>
          <w:rFonts w:cstheme="minorHAnsi"/>
          <w:sz w:val="24"/>
          <w:szCs w:val="24"/>
        </w:rPr>
        <w:t>The main objective of this project is to have the users ease of access of the software and allow a way to access their account information and from the system. The Software is expected to:</w:t>
      </w:r>
    </w:p>
    <w:p w14:paraId="05B1303D" w14:textId="77777777" w:rsidR="00FF6930" w:rsidRPr="00FF6930" w:rsidRDefault="00FF6930" w:rsidP="00FF6930">
      <w:pPr>
        <w:numPr>
          <w:ilvl w:val="0"/>
          <w:numId w:val="14"/>
        </w:numPr>
        <w:suppressAutoHyphens/>
        <w:spacing w:after="0" w:line="360" w:lineRule="auto"/>
        <w:rPr>
          <w:rFonts w:cstheme="minorHAnsi"/>
          <w:sz w:val="24"/>
          <w:szCs w:val="24"/>
        </w:rPr>
      </w:pPr>
      <w:r w:rsidRPr="00FF6930">
        <w:rPr>
          <w:rFonts w:cstheme="minorHAnsi"/>
          <w:sz w:val="24"/>
          <w:szCs w:val="24"/>
        </w:rPr>
        <w:t>Provide a user interface in the software to access account information more efficiently.</w:t>
      </w:r>
    </w:p>
    <w:p w14:paraId="799451D3" w14:textId="77777777" w:rsidR="00FF6930" w:rsidRPr="00FF6930" w:rsidRDefault="00FF6930" w:rsidP="00FF6930">
      <w:pPr>
        <w:numPr>
          <w:ilvl w:val="0"/>
          <w:numId w:val="14"/>
        </w:numPr>
        <w:suppressAutoHyphens/>
        <w:spacing w:after="0" w:line="360" w:lineRule="auto"/>
        <w:rPr>
          <w:rFonts w:cstheme="minorHAnsi"/>
          <w:sz w:val="24"/>
          <w:szCs w:val="24"/>
        </w:rPr>
      </w:pPr>
      <w:r w:rsidRPr="00FF6930">
        <w:rPr>
          <w:rFonts w:cstheme="minorHAnsi"/>
          <w:sz w:val="24"/>
          <w:szCs w:val="24"/>
        </w:rPr>
        <w:t>Function in a user-friendly and intuitive manner.</w:t>
      </w:r>
    </w:p>
    <w:p w14:paraId="4A13F84C" w14:textId="77777777" w:rsidR="00FF6930" w:rsidRPr="00FF6930" w:rsidRDefault="00FF6930" w:rsidP="00FF6930">
      <w:pPr>
        <w:numPr>
          <w:ilvl w:val="0"/>
          <w:numId w:val="14"/>
        </w:numPr>
        <w:suppressAutoHyphens/>
        <w:spacing w:after="0" w:line="360" w:lineRule="auto"/>
        <w:rPr>
          <w:rFonts w:cstheme="minorHAnsi"/>
          <w:sz w:val="24"/>
          <w:szCs w:val="24"/>
        </w:rPr>
      </w:pPr>
      <w:r w:rsidRPr="00FF6930">
        <w:rPr>
          <w:rFonts w:cstheme="minorHAnsi"/>
          <w:sz w:val="24"/>
          <w:szCs w:val="24"/>
        </w:rPr>
        <w:t>Provide employees with pay slips with a mouse click.</w:t>
      </w:r>
    </w:p>
    <w:p w14:paraId="7B296422" w14:textId="77777777" w:rsidR="00FF6930" w:rsidRPr="00FF6930" w:rsidRDefault="00FF6930" w:rsidP="00FF6930">
      <w:pPr>
        <w:numPr>
          <w:ilvl w:val="0"/>
          <w:numId w:val="14"/>
        </w:numPr>
        <w:suppressAutoHyphens/>
        <w:spacing w:after="0" w:line="360" w:lineRule="auto"/>
        <w:rPr>
          <w:rFonts w:cstheme="minorHAnsi"/>
          <w:sz w:val="24"/>
          <w:szCs w:val="24"/>
        </w:rPr>
      </w:pPr>
      <w:r w:rsidRPr="00FF6930">
        <w:rPr>
          <w:rFonts w:cstheme="minorHAnsi"/>
          <w:sz w:val="24"/>
          <w:szCs w:val="24"/>
        </w:rPr>
        <w:t>Performing a precise and quick payroll calculations according to the salary structure assigned to the employee.</w:t>
      </w:r>
    </w:p>
    <w:p w14:paraId="7DF35519" w14:textId="77777777" w:rsidR="00FF6930" w:rsidRPr="00FF6930" w:rsidRDefault="00FF6930" w:rsidP="00FF6930">
      <w:pPr>
        <w:numPr>
          <w:ilvl w:val="0"/>
          <w:numId w:val="14"/>
        </w:numPr>
        <w:suppressAutoHyphens/>
        <w:spacing w:after="0" w:line="360" w:lineRule="auto"/>
        <w:rPr>
          <w:rFonts w:cstheme="minorHAnsi"/>
          <w:sz w:val="24"/>
          <w:szCs w:val="24"/>
        </w:rPr>
      </w:pPr>
      <w:r w:rsidRPr="00FF6930">
        <w:rPr>
          <w:rFonts w:cstheme="minorHAnsi"/>
          <w:sz w:val="24"/>
          <w:szCs w:val="24"/>
        </w:rPr>
        <w:t>Provide a security not comprisable.</w:t>
      </w:r>
    </w:p>
    <w:p w14:paraId="685732E2" w14:textId="77777777" w:rsidR="003C1B1D" w:rsidRPr="00FF6930" w:rsidRDefault="003C1B1D" w:rsidP="00FF6930">
      <w:pPr>
        <w:spacing w:line="360" w:lineRule="auto"/>
        <w:rPr>
          <w:rFonts w:cstheme="minorHAnsi"/>
          <w:sz w:val="24"/>
          <w:szCs w:val="24"/>
        </w:rPr>
      </w:pPr>
    </w:p>
    <w:p w14:paraId="60F9E667" w14:textId="2D31E875" w:rsidR="00FF6930" w:rsidRPr="00FF6930" w:rsidRDefault="00FF6930" w:rsidP="00FF6930">
      <w:pPr>
        <w:pStyle w:val="Heading2"/>
        <w:keepLines w:val="0"/>
        <w:numPr>
          <w:ilvl w:val="0"/>
          <w:numId w:val="17"/>
        </w:numPr>
        <w:suppressAutoHyphens/>
        <w:spacing w:before="240" w:after="60" w:line="360" w:lineRule="auto"/>
        <w:rPr>
          <w:rFonts w:asciiTheme="minorHAnsi" w:hAnsiTheme="minorHAnsi" w:cstheme="minorHAnsi"/>
          <w:b/>
          <w:color w:val="auto"/>
          <w:sz w:val="24"/>
          <w:szCs w:val="24"/>
        </w:rPr>
      </w:pPr>
      <w:r w:rsidRPr="00FF6930">
        <w:rPr>
          <w:rFonts w:asciiTheme="minorHAnsi" w:hAnsiTheme="minorHAnsi" w:cstheme="minorHAnsi"/>
          <w:b/>
          <w:color w:val="auto"/>
          <w:sz w:val="24"/>
          <w:szCs w:val="24"/>
        </w:rPr>
        <w:t>Scope</w:t>
      </w:r>
    </w:p>
    <w:p w14:paraId="3D24A47D" w14:textId="36ED1F17" w:rsidR="00217CE5" w:rsidRPr="00217CE5" w:rsidRDefault="00FF6930" w:rsidP="00217CE5">
      <w:pPr>
        <w:spacing w:line="360" w:lineRule="auto"/>
        <w:ind w:firstLine="360"/>
        <w:rPr>
          <w:rFonts w:cstheme="minorHAnsi"/>
          <w:sz w:val="24"/>
          <w:szCs w:val="24"/>
        </w:rPr>
      </w:pPr>
      <w:r w:rsidRPr="00FF6930">
        <w:rPr>
          <w:rFonts w:cstheme="minorHAnsi"/>
          <w:sz w:val="24"/>
          <w:szCs w:val="24"/>
        </w:rPr>
        <w:t xml:space="preserve"> </w:t>
      </w:r>
      <w:r w:rsidR="00217CE5" w:rsidRPr="00217CE5">
        <w:rPr>
          <w:rFonts w:cstheme="minorHAnsi"/>
          <w:sz w:val="24"/>
          <w:szCs w:val="24"/>
        </w:rPr>
        <w:t xml:space="preserve">The Payroll System will cover the process of preparing the pay slip of each employee, monitors loans, cash advances, charges, keeping the records and easily computes the basic pay, </w:t>
      </w:r>
      <w:r w:rsidR="00217CE5" w:rsidRPr="00217CE5">
        <w:rPr>
          <w:rFonts w:cstheme="minorHAnsi"/>
          <w:sz w:val="24"/>
          <w:szCs w:val="24"/>
          <w:lang w:val="en-AU"/>
        </w:rPr>
        <w:t>sss, pagibig, gsis, gross pay, cash advances, charges, deductions, and late into Python Program.</w:t>
      </w:r>
    </w:p>
    <w:p w14:paraId="41C72C65" w14:textId="29CCAC3C" w:rsidR="00217CE5" w:rsidRPr="00217CE5" w:rsidRDefault="00217CE5" w:rsidP="00217CE5">
      <w:pPr>
        <w:numPr>
          <w:ilvl w:val="0"/>
          <w:numId w:val="19"/>
        </w:numPr>
        <w:spacing w:line="360" w:lineRule="auto"/>
        <w:rPr>
          <w:rFonts w:cstheme="minorHAnsi"/>
          <w:b/>
          <w:sz w:val="24"/>
          <w:szCs w:val="24"/>
          <w:lang w:val="en-AU"/>
        </w:rPr>
      </w:pPr>
      <w:r w:rsidRPr="00217CE5">
        <w:rPr>
          <w:rFonts w:cstheme="minorHAnsi"/>
          <w:sz w:val="24"/>
          <w:szCs w:val="24"/>
          <w:lang w:val="en-AU"/>
        </w:rPr>
        <w:t>The system will have a file management where it covers the payroll processing and reporting which includes the calculation and time-off tracking.</w:t>
      </w:r>
    </w:p>
    <w:p w14:paraId="10FF087E" w14:textId="71BB0326" w:rsidR="00217CE5" w:rsidRPr="00217CE5" w:rsidRDefault="00217CE5" w:rsidP="00217CE5">
      <w:pPr>
        <w:numPr>
          <w:ilvl w:val="0"/>
          <w:numId w:val="19"/>
        </w:numPr>
        <w:spacing w:line="360" w:lineRule="auto"/>
        <w:rPr>
          <w:rFonts w:cstheme="minorHAnsi"/>
          <w:b/>
          <w:sz w:val="24"/>
          <w:szCs w:val="24"/>
          <w:lang w:val="en-AU"/>
        </w:rPr>
      </w:pPr>
      <w:r w:rsidRPr="00217CE5">
        <w:rPr>
          <w:rFonts w:cstheme="minorHAnsi"/>
          <w:sz w:val="24"/>
          <w:szCs w:val="24"/>
          <w:lang w:val="en-AU"/>
        </w:rPr>
        <w:t>The system will have a file management where it has the records of employee’s and system transaction log.</w:t>
      </w:r>
    </w:p>
    <w:p w14:paraId="67B7A84C" w14:textId="7BB6E4F5" w:rsidR="00FF6930" w:rsidRPr="00217CE5" w:rsidRDefault="00217CE5" w:rsidP="00FF6930">
      <w:pPr>
        <w:numPr>
          <w:ilvl w:val="0"/>
          <w:numId w:val="19"/>
        </w:numPr>
        <w:spacing w:line="360" w:lineRule="auto"/>
        <w:rPr>
          <w:rFonts w:cstheme="minorHAnsi"/>
          <w:b/>
          <w:sz w:val="24"/>
          <w:szCs w:val="24"/>
          <w:lang w:val="en-AU"/>
        </w:rPr>
      </w:pPr>
      <w:r w:rsidRPr="00217CE5">
        <w:rPr>
          <w:rFonts w:cstheme="minorHAnsi"/>
          <w:sz w:val="24"/>
          <w:szCs w:val="24"/>
          <w:lang w:val="en-AU"/>
        </w:rPr>
        <w:t>The system will have a report consisting of a summary of sss, pagibig, gsis, and Tax refund.</w:t>
      </w:r>
    </w:p>
    <w:p w14:paraId="4460F435" w14:textId="77777777" w:rsidR="009711F1" w:rsidRDefault="009711F1" w:rsidP="00FF6930">
      <w:pPr>
        <w:spacing w:line="360" w:lineRule="auto"/>
        <w:rPr>
          <w:rFonts w:cstheme="minorHAnsi"/>
          <w:b/>
          <w:sz w:val="24"/>
          <w:szCs w:val="24"/>
        </w:rPr>
      </w:pPr>
    </w:p>
    <w:p w14:paraId="56857FCD" w14:textId="77777777" w:rsidR="009711F1" w:rsidRDefault="009711F1" w:rsidP="00FF6930">
      <w:pPr>
        <w:spacing w:line="360" w:lineRule="auto"/>
        <w:rPr>
          <w:rFonts w:cstheme="minorHAnsi"/>
          <w:b/>
          <w:sz w:val="24"/>
          <w:szCs w:val="24"/>
        </w:rPr>
      </w:pPr>
    </w:p>
    <w:p w14:paraId="5A84C08D" w14:textId="77777777" w:rsidR="009711F1" w:rsidRDefault="009711F1" w:rsidP="00FF6930">
      <w:pPr>
        <w:spacing w:line="360" w:lineRule="auto"/>
        <w:rPr>
          <w:rFonts w:cstheme="minorHAnsi"/>
          <w:b/>
          <w:sz w:val="24"/>
          <w:szCs w:val="24"/>
        </w:rPr>
      </w:pPr>
    </w:p>
    <w:p w14:paraId="077E6DF8" w14:textId="3A0C4245" w:rsidR="00217CE5" w:rsidRDefault="000318FD" w:rsidP="00FF6930">
      <w:pPr>
        <w:spacing w:line="360" w:lineRule="auto"/>
        <w:rPr>
          <w:rFonts w:cstheme="minorHAnsi"/>
          <w:b/>
          <w:sz w:val="24"/>
          <w:szCs w:val="24"/>
        </w:rPr>
      </w:pPr>
      <w:r>
        <w:rPr>
          <w:noProof/>
          <w:lang w:val="en-AU" w:eastAsia="en-AU"/>
        </w:rPr>
        <w:lastRenderedPageBreak/>
        <w:drawing>
          <wp:anchor distT="0" distB="0" distL="114300" distR="114300" simplePos="0" relativeHeight="251659263" behindDoc="1" locked="0" layoutInCell="1" allowOverlap="1" wp14:anchorId="1AFF3FF5" wp14:editId="5AD7AB2C">
            <wp:simplePos x="0" y="0"/>
            <wp:positionH relativeFrom="column">
              <wp:posOffset>-29689</wp:posOffset>
            </wp:positionH>
            <wp:positionV relativeFrom="paragraph">
              <wp:posOffset>180439</wp:posOffset>
            </wp:positionV>
            <wp:extent cx="4275117" cy="28905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2862" cy="2895756"/>
                    </a:xfrm>
                    <a:prstGeom prst="rect">
                      <a:avLst/>
                    </a:prstGeom>
                  </pic:spPr>
                </pic:pic>
              </a:graphicData>
            </a:graphic>
            <wp14:sizeRelH relativeFrom="page">
              <wp14:pctWidth>0</wp14:pctWidth>
            </wp14:sizeRelH>
            <wp14:sizeRelV relativeFrom="page">
              <wp14:pctHeight>0</wp14:pctHeight>
            </wp14:sizeRelV>
          </wp:anchor>
        </w:drawing>
      </w:r>
    </w:p>
    <w:p w14:paraId="0BC057BC" w14:textId="3B809104" w:rsidR="00FF6930" w:rsidRDefault="00FF6930" w:rsidP="00FF6930">
      <w:pPr>
        <w:spacing w:line="360" w:lineRule="auto"/>
        <w:rPr>
          <w:rFonts w:cstheme="minorHAnsi"/>
          <w:b/>
          <w:sz w:val="24"/>
          <w:szCs w:val="24"/>
        </w:rPr>
      </w:pPr>
      <w:r w:rsidRPr="00FF6930">
        <w:rPr>
          <w:rFonts w:cstheme="minorHAnsi"/>
          <w:b/>
          <w:sz w:val="24"/>
          <w:szCs w:val="24"/>
        </w:rPr>
        <w:t>4.1 Level-0 Diagram</w:t>
      </w:r>
    </w:p>
    <w:p w14:paraId="5E212E07" w14:textId="63F97434" w:rsidR="000318FD" w:rsidRDefault="000318FD" w:rsidP="00FF6930">
      <w:pPr>
        <w:spacing w:line="360" w:lineRule="auto"/>
        <w:rPr>
          <w:rFonts w:cstheme="minorHAnsi"/>
          <w:b/>
          <w:sz w:val="24"/>
          <w:szCs w:val="24"/>
        </w:rPr>
      </w:pPr>
    </w:p>
    <w:p w14:paraId="6FDE844B" w14:textId="402A747A" w:rsidR="00217CE5" w:rsidRPr="00FF6930" w:rsidRDefault="00217CE5" w:rsidP="00FF6930">
      <w:pPr>
        <w:spacing w:line="360" w:lineRule="auto"/>
        <w:rPr>
          <w:rFonts w:cstheme="minorHAnsi"/>
          <w:b/>
          <w:sz w:val="24"/>
          <w:szCs w:val="24"/>
        </w:rPr>
      </w:pPr>
    </w:p>
    <w:p w14:paraId="6CF27EE4" w14:textId="1DA6F1F6" w:rsidR="00FF6930" w:rsidRPr="0093464D" w:rsidRDefault="00217CE5" w:rsidP="00FF6930">
      <w:pPr>
        <w:spacing w:line="360" w:lineRule="auto"/>
        <w:rPr>
          <w:rFonts w:cstheme="minorHAnsi"/>
          <w:b/>
          <w:color w:val="FF0000"/>
          <w:sz w:val="24"/>
          <w:szCs w:val="24"/>
        </w:rPr>
      </w:pPr>
      <w:r>
        <w:rPr>
          <w:rFonts w:cstheme="minorHAnsi"/>
          <w:b/>
          <w:color w:val="FF0000"/>
          <w:sz w:val="24"/>
          <w:szCs w:val="24"/>
        </w:rPr>
        <w:t xml:space="preserve"> </w:t>
      </w:r>
    </w:p>
    <w:p w14:paraId="5A455D7D" w14:textId="23698AC8" w:rsidR="00217CE5" w:rsidRDefault="00217CE5" w:rsidP="00FF6930">
      <w:pPr>
        <w:spacing w:line="360" w:lineRule="auto"/>
        <w:rPr>
          <w:rFonts w:cstheme="minorHAnsi"/>
          <w:b/>
          <w:sz w:val="24"/>
          <w:szCs w:val="24"/>
        </w:rPr>
      </w:pPr>
    </w:p>
    <w:p w14:paraId="0C605B8F" w14:textId="22FDCE5C" w:rsidR="000318FD" w:rsidRDefault="000318FD" w:rsidP="00FF6930">
      <w:pPr>
        <w:spacing w:line="360" w:lineRule="auto"/>
        <w:rPr>
          <w:rFonts w:cstheme="minorHAnsi"/>
          <w:b/>
          <w:sz w:val="24"/>
          <w:szCs w:val="24"/>
        </w:rPr>
      </w:pPr>
      <w:r>
        <w:rPr>
          <w:noProof/>
          <w:lang w:val="en-AU" w:eastAsia="en-AU"/>
        </w:rPr>
        <w:drawing>
          <wp:anchor distT="0" distB="0" distL="114300" distR="114300" simplePos="0" relativeHeight="251699200" behindDoc="1" locked="0" layoutInCell="1" allowOverlap="1" wp14:anchorId="163EDBF4" wp14:editId="1ECE9326">
            <wp:simplePos x="0" y="0"/>
            <wp:positionH relativeFrom="margin">
              <wp:align>left</wp:align>
            </wp:positionH>
            <wp:positionV relativeFrom="paragraph">
              <wp:posOffset>229655</wp:posOffset>
            </wp:positionV>
            <wp:extent cx="5041075" cy="286258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41075" cy="2862580"/>
                    </a:xfrm>
                    <a:prstGeom prst="rect">
                      <a:avLst/>
                    </a:prstGeom>
                  </pic:spPr>
                </pic:pic>
              </a:graphicData>
            </a:graphic>
            <wp14:sizeRelH relativeFrom="page">
              <wp14:pctWidth>0</wp14:pctWidth>
            </wp14:sizeRelH>
            <wp14:sizeRelV relativeFrom="page">
              <wp14:pctHeight>0</wp14:pctHeight>
            </wp14:sizeRelV>
          </wp:anchor>
        </w:drawing>
      </w:r>
    </w:p>
    <w:p w14:paraId="0DB5E066" w14:textId="76273C68" w:rsidR="00FF6930" w:rsidRDefault="00FF6930" w:rsidP="00FF6930">
      <w:pPr>
        <w:spacing w:line="360" w:lineRule="auto"/>
        <w:rPr>
          <w:rFonts w:cstheme="minorHAnsi"/>
          <w:b/>
          <w:sz w:val="24"/>
          <w:szCs w:val="24"/>
        </w:rPr>
      </w:pPr>
      <w:r w:rsidRPr="00FF6930">
        <w:rPr>
          <w:rFonts w:cstheme="minorHAnsi"/>
          <w:b/>
          <w:sz w:val="24"/>
          <w:szCs w:val="24"/>
        </w:rPr>
        <w:t>4.2 Level-1 Diagram</w:t>
      </w:r>
    </w:p>
    <w:p w14:paraId="7336E7A0" w14:textId="41E3EA30" w:rsidR="00217CE5" w:rsidRPr="00217CE5" w:rsidRDefault="00217CE5" w:rsidP="00FF6930">
      <w:pPr>
        <w:spacing w:line="360" w:lineRule="auto"/>
        <w:rPr>
          <w:rFonts w:cstheme="minorHAnsi"/>
          <w:b/>
          <w:sz w:val="24"/>
          <w:szCs w:val="24"/>
        </w:rPr>
      </w:pPr>
    </w:p>
    <w:p w14:paraId="156E6C7E" w14:textId="211A6AAE" w:rsidR="00FF6930" w:rsidRPr="00FF6930" w:rsidRDefault="00FF6930" w:rsidP="00FF6930">
      <w:pPr>
        <w:spacing w:line="360" w:lineRule="auto"/>
        <w:rPr>
          <w:rFonts w:cstheme="minorHAnsi"/>
          <w:sz w:val="24"/>
          <w:szCs w:val="24"/>
        </w:rPr>
        <w:sectPr w:rsidR="00FF6930" w:rsidRPr="00FF6930" w:rsidSect="00FF6930">
          <w:headerReference w:type="default" r:id="rId12"/>
          <w:footerReference w:type="even" r:id="rId13"/>
          <w:footerReference w:type="default" r:id="rId14"/>
          <w:headerReference w:type="first" r:id="rId15"/>
          <w:footerReference w:type="first" r:id="rId16"/>
          <w:pgSz w:w="11906" w:h="16838"/>
          <w:pgMar w:top="1440" w:right="1440" w:bottom="1440" w:left="1440" w:header="1440" w:footer="1440" w:gutter="0"/>
          <w:pgBorders w:offsetFrom="page">
            <w:top w:val="thinThickSmallGap" w:sz="18" w:space="24" w:color="FFC000"/>
            <w:left w:val="thinThickSmallGap" w:sz="18" w:space="24" w:color="FFC000"/>
            <w:bottom w:val="thickThinSmallGap" w:sz="18" w:space="24" w:color="FFC000"/>
            <w:right w:val="thickThinSmallGap" w:sz="18" w:space="24" w:color="FFC000"/>
          </w:pgBorders>
          <w:pgNumType w:fmt="lowerRoman"/>
          <w:cols w:space="720"/>
          <w:docGrid w:linePitch="360"/>
        </w:sectPr>
      </w:pPr>
    </w:p>
    <w:p w14:paraId="15D9B65F" w14:textId="010B5CE2" w:rsidR="00FF6930" w:rsidRPr="00100107" w:rsidRDefault="00FF6930" w:rsidP="00100107">
      <w:pPr>
        <w:pStyle w:val="ListParagraph"/>
        <w:numPr>
          <w:ilvl w:val="0"/>
          <w:numId w:val="17"/>
        </w:numPr>
        <w:spacing w:line="360" w:lineRule="auto"/>
        <w:rPr>
          <w:rFonts w:cstheme="minorHAnsi"/>
          <w:b/>
          <w:sz w:val="24"/>
          <w:szCs w:val="24"/>
        </w:rPr>
      </w:pPr>
      <w:r w:rsidRPr="00FF6930">
        <w:rPr>
          <w:rFonts w:cstheme="minorHAnsi"/>
          <w:b/>
          <w:sz w:val="24"/>
          <w:szCs w:val="24"/>
        </w:rPr>
        <w:lastRenderedPageBreak/>
        <w:t>Software Requirements Specifications</w:t>
      </w:r>
    </w:p>
    <w:p w14:paraId="1F7BC354" w14:textId="77777777" w:rsidR="00FF6930" w:rsidRPr="00FF6930" w:rsidRDefault="00FF6930" w:rsidP="00FF6930">
      <w:pPr>
        <w:spacing w:line="360" w:lineRule="auto"/>
        <w:rPr>
          <w:rFonts w:cstheme="minorHAnsi"/>
          <w:sz w:val="24"/>
          <w:szCs w:val="24"/>
        </w:rPr>
      </w:pPr>
    </w:p>
    <w:p w14:paraId="2F356501" w14:textId="0B46BBEE" w:rsidR="00FF6930" w:rsidRPr="00217CE5" w:rsidRDefault="00FF6930" w:rsidP="00217CE5">
      <w:pPr>
        <w:pStyle w:val="Heading1"/>
        <w:keepLines w:val="0"/>
        <w:pageBreakBefore w:val="0"/>
        <w:tabs>
          <w:tab w:val="num" w:pos="432"/>
        </w:tabs>
        <w:suppressAutoHyphens/>
        <w:spacing w:before="240" w:after="60" w:line="360" w:lineRule="auto"/>
        <w:ind w:left="432" w:hanging="432"/>
        <w:jc w:val="left"/>
        <w:rPr>
          <w:rFonts w:asciiTheme="minorHAnsi" w:hAnsiTheme="minorHAnsi" w:cstheme="minorHAnsi"/>
          <w:sz w:val="24"/>
          <w:szCs w:val="24"/>
        </w:rPr>
      </w:pPr>
      <w:bookmarkStart w:id="3" w:name="__RefHeading__5_63808142"/>
      <w:bookmarkEnd w:id="3"/>
      <w:r w:rsidRPr="00FF6930">
        <w:rPr>
          <w:rFonts w:asciiTheme="minorHAnsi" w:hAnsiTheme="minorHAnsi" w:cstheme="minorHAnsi"/>
          <w:sz w:val="24"/>
          <w:szCs w:val="24"/>
        </w:rPr>
        <w:t>5.1 General Design Constraints</w:t>
      </w:r>
    </w:p>
    <w:p w14:paraId="2FD5BCE8" w14:textId="555DA7FB" w:rsidR="00FF6930" w:rsidRDefault="007055F8" w:rsidP="00FF6930">
      <w:pPr>
        <w:spacing w:line="360" w:lineRule="auto"/>
        <w:rPr>
          <w:rFonts w:cstheme="minorHAnsi"/>
          <w:sz w:val="24"/>
          <w:szCs w:val="24"/>
        </w:rPr>
      </w:pPr>
      <w:r>
        <w:rPr>
          <w:rFonts w:cstheme="minorHAnsi"/>
          <w:sz w:val="24"/>
          <w:szCs w:val="24"/>
        </w:rPr>
        <w:t>Payroll Management System Environment</w:t>
      </w:r>
    </w:p>
    <w:p w14:paraId="608B9E4F" w14:textId="6C0E5C87" w:rsidR="007055F8" w:rsidRDefault="007055F8" w:rsidP="00FF6930">
      <w:pPr>
        <w:spacing w:line="360" w:lineRule="auto"/>
        <w:rPr>
          <w:rFonts w:cstheme="minorHAnsi"/>
          <w:sz w:val="24"/>
          <w:szCs w:val="24"/>
        </w:rPr>
      </w:pPr>
      <w:r>
        <w:rPr>
          <w:rFonts w:cstheme="minorHAnsi"/>
          <w:sz w:val="24"/>
          <w:szCs w:val="24"/>
        </w:rPr>
        <w:t>The Payroll Management System will only be available as a desktop application. This desktop application will begin with the main login system and the user will be given an option whether to login as an admin</w:t>
      </w:r>
      <w:r w:rsidR="00E53FE3">
        <w:rPr>
          <w:rFonts w:cstheme="minorHAnsi"/>
          <w:sz w:val="24"/>
          <w:szCs w:val="24"/>
        </w:rPr>
        <w:t>, accountant</w:t>
      </w:r>
      <w:r>
        <w:rPr>
          <w:rFonts w:cstheme="minorHAnsi"/>
          <w:sz w:val="24"/>
          <w:szCs w:val="24"/>
        </w:rPr>
        <w:t xml:space="preserve"> or an employee. The admin login will be directed to </w:t>
      </w:r>
      <w:r w:rsidR="00E53FE3">
        <w:rPr>
          <w:rFonts w:cstheme="minorHAnsi"/>
          <w:sz w:val="24"/>
          <w:szCs w:val="24"/>
        </w:rPr>
        <w:t>the admin main menu, in which the admin has the option to do the payroll, add employee, update employee, delete employee, view employee records and update both the admin/accountant. The accountant login will be directed to the accountant main menu which has two options: to do the payroll or view employee records. The employee can only view his/her own account details and payroll records.</w:t>
      </w:r>
    </w:p>
    <w:p w14:paraId="67451D34" w14:textId="407B5EF7" w:rsidR="007055F8" w:rsidRDefault="00E53FE3" w:rsidP="00FF6930">
      <w:pPr>
        <w:spacing w:line="360" w:lineRule="auto"/>
        <w:rPr>
          <w:rFonts w:cstheme="minorHAnsi"/>
          <w:sz w:val="24"/>
          <w:szCs w:val="24"/>
        </w:rPr>
      </w:pPr>
      <w:r w:rsidRPr="00FF6930">
        <w:rPr>
          <w:rFonts w:cstheme="minorHAnsi"/>
          <w:noProof/>
          <w:sz w:val="24"/>
          <w:szCs w:val="24"/>
          <w:highlight w:val="yellow"/>
          <w:lang w:val="en-AU" w:eastAsia="en-AU"/>
        </w:rPr>
        <mc:AlternateContent>
          <mc:Choice Requires="wps">
            <w:drawing>
              <wp:anchor distT="0" distB="0" distL="114300" distR="114300" simplePos="0" relativeHeight="251664384" behindDoc="0" locked="0" layoutInCell="1" allowOverlap="1" wp14:anchorId="06922FDC" wp14:editId="75EFDC50">
                <wp:simplePos x="0" y="0"/>
                <wp:positionH relativeFrom="column">
                  <wp:posOffset>1861820</wp:posOffset>
                </wp:positionH>
                <wp:positionV relativeFrom="paragraph">
                  <wp:posOffset>191135</wp:posOffset>
                </wp:positionV>
                <wp:extent cx="1352550" cy="876300"/>
                <wp:effectExtent l="13970" t="5715" r="5080" b="133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876300"/>
                        </a:xfrm>
                        <a:prstGeom prst="rect">
                          <a:avLst/>
                        </a:prstGeom>
                        <a:solidFill>
                          <a:srgbClr val="E6E6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5F4C80" w14:textId="77777777" w:rsidR="001E56F5" w:rsidRDefault="001E56F5" w:rsidP="00F92BE6">
                            <w:pPr>
                              <w:jc w:val="center"/>
                              <w:rPr>
                                <w:rFonts w:ascii="Calibri" w:hAnsi="Calibri"/>
                              </w:rPr>
                            </w:pPr>
                          </w:p>
                          <w:p w14:paraId="7D79A77D" w14:textId="26936E56" w:rsidR="001E56F5" w:rsidRDefault="001E56F5" w:rsidP="00FF6930">
                            <w:pPr>
                              <w:jc w:val="center"/>
                              <w:rPr>
                                <w:rFonts w:ascii="Calibri" w:hAnsi="Calibri"/>
                              </w:rPr>
                            </w:pPr>
                            <w:r>
                              <w:rPr>
                                <w:rFonts w:ascii="Calibri" w:hAnsi="Calibri"/>
                              </w:rPr>
                              <w:t>Main Login System</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06922FDC" id="_x0000_t202" coordsize="21600,21600" o:spt="202" path="m,l,21600r21600,l21600,xe">
                <v:stroke joinstyle="miter"/>
                <v:path gradientshapeok="t" o:connecttype="rect"/>
              </v:shapetype>
              <v:shape id="Text Box 3" o:spid="_x0000_s1026" type="#_x0000_t202" style="position:absolute;margin-left:146.6pt;margin-top:15.05pt;width:106.5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" fillcolor="#e6e6ff" strokeweight=".26mm">
                <v:stroke joinstyle="round"/>
                <v:textbox inset="0,0,0,0">
                  <w:txbxContent>
                    <w:p w14:paraId="065F4C80" w14:textId="77777777" w:rsidR="001E56F5" w:rsidRDefault="001E56F5" w:rsidP="00F92BE6">
                      <w:pPr>
                        <w:jc w:val="center"/>
                        <w:rPr>
                          <w:rFonts w:ascii="Calibri" w:hAnsi="Calibri"/>
                        </w:rPr>
                      </w:pPr>
                    </w:p>
                    <w:p w14:paraId="7D79A77D" w14:textId="26936E56" w:rsidR="001E56F5" w:rsidRDefault="001E56F5" w:rsidP="00FF6930">
                      <w:pPr>
                        <w:jc w:val="center"/>
                        <w:rPr>
                          <w:rFonts w:ascii="Calibri" w:hAnsi="Calibri"/>
                        </w:rPr>
                      </w:pPr>
                      <w:r>
                        <w:rPr>
                          <w:rFonts w:ascii="Calibri" w:hAnsi="Calibri"/>
                        </w:rPr>
                        <w:t>Main Login System</w:t>
                      </w:r>
                    </w:p>
                  </w:txbxContent>
                </v:textbox>
              </v:shape>
            </w:pict>
          </mc:Fallback>
        </mc:AlternateContent>
      </w:r>
      <w:r w:rsidRPr="00FF6930">
        <w:rPr>
          <w:rFonts w:cstheme="minorHAnsi"/>
          <w:noProof/>
          <w:sz w:val="24"/>
          <w:szCs w:val="24"/>
          <w:highlight w:val="yellow"/>
          <w:lang w:val="en-AU" w:eastAsia="en-AU"/>
        </w:rPr>
        <mc:AlternateContent>
          <mc:Choice Requires="wps">
            <w:drawing>
              <wp:anchor distT="0" distB="0" distL="114300" distR="114300" simplePos="0" relativeHeight="251668480" behindDoc="0" locked="0" layoutInCell="1" allowOverlap="1" wp14:anchorId="6D052171" wp14:editId="0DE3DC28">
                <wp:simplePos x="0" y="0"/>
                <wp:positionH relativeFrom="margin">
                  <wp:posOffset>-171450</wp:posOffset>
                </wp:positionH>
                <wp:positionV relativeFrom="paragraph">
                  <wp:posOffset>238125</wp:posOffset>
                </wp:positionV>
                <wp:extent cx="1352550" cy="847725"/>
                <wp:effectExtent l="0" t="0" r="19050"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847725"/>
                        </a:xfrm>
                        <a:prstGeom prst="rect">
                          <a:avLst/>
                        </a:prstGeom>
                        <a:solidFill>
                          <a:srgbClr val="E6E6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BB530D" w14:textId="77777777" w:rsidR="001E56F5" w:rsidRDefault="001E56F5" w:rsidP="00E76ACD">
                            <w:pPr>
                              <w:spacing w:after="0" w:line="240" w:lineRule="auto"/>
                              <w:jc w:val="center"/>
                              <w:rPr>
                                <w:rFonts w:ascii="Calibri" w:hAnsi="Calibri"/>
                              </w:rPr>
                            </w:pPr>
                          </w:p>
                          <w:p w14:paraId="3B6E191A" w14:textId="712DF09B" w:rsidR="001E56F5" w:rsidRDefault="001E56F5" w:rsidP="00E76ACD">
                            <w:pPr>
                              <w:spacing w:after="0" w:line="240" w:lineRule="auto"/>
                              <w:jc w:val="center"/>
                              <w:rPr>
                                <w:rFonts w:ascii="Calibri" w:hAnsi="Calibri"/>
                              </w:rPr>
                            </w:pPr>
                            <w:r>
                              <w:rPr>
                                <w:rFonts w:ascii="Calibri" w:hAnsi="Calibri"/>
                              </w:rPr>
                              <w:t>Payroll Management System</w:t>
                            </w:r>
                          </w:p>
                          <w:p w14:paraId="09C5CC32" w14:textId="77777777" w:rsidR="001E56F5" w:rsidRDefault="001E56F5" w:rsidP="00E76ACD">
                            <w:pPr>
                              <w:spacing w:after="0" w:line="240" w:lineRule="auto"/>
                              <w:jc w:val="center"/>
                              <w:rPr>
                                <w:rFonts w:ascii="Calibri" w:hAnsi="Calibri"/>
                              </w:rPr>
                            </w:pPr>
                            <w:r>
                              <w:rPr>
                                <w:rFonts w:ascii="Calibri" w:hAnsi="Calibri"/>
                              </w:rPr>
                              <w:t>User Interface</w:t>
                            </w:r>
                          </w:p>
                          <w:p w14:paraId="0437542A" w14:textId="0A745562" w:rsidR="001E56F5" w:rsidRDefault="001E56F5" w:rsidP="00E76ACD">
                            <w:pPr>
                              <w:spacing w:after="0" w:line="240" w:lineRule="auto"/>
                              <w:jc w:val="center"/>
                              <w:rPr>
                                <w:rFonts w:ascii="Calibri" w:hAnsi="Calibri"/>
                              </w:rPr>
                            </w:pPr>
                            <w:r>
                              <w:rPr>
                                <w:rFonts w:ascii="Calibri" w:hAnsi="Calibri"/>
                              </w:rPr>
                              <w:t>Application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D052171" id="Text Box 6" o:spid="_x0000_s1027" type="#_x0000_t202" style="position:absolute;margin-left:-13.5pt;margin-top:18.75pt;width:106.5pt;height:66.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" fillcolor="#e6e6ff" strokeweight=".26mm">
                <v:stroke joinstyle="round"/>
                <v:textbox inset="0,0,0,0">
                  <w:txbxContent>
                    <w:p w14:paraId="66BB530D" w14:textId="77777777" w:rsidR="001E56F5" w:rsidRDefault="001E56F5" w:rsidP="00E76ACD">
                      <w:pPr>
                        <w:spacing w:after="0" w:line="240" w:lineRule="auto"/>
                        <w:jc w:val="center"/>
                        <w:rPr>
                          <w:rFonts w:ascii="Calibri" w:hAnsi="Calibri"/>
                        </w:rPr>
                      </w:pPr>
                    </w:p>
                    <w:p w14:paraId="3B6E191A" w14:textId="712DF09B" w:rsidR="001E56F5" w:rsidRDefault="001E56F5" w:rsidP="00E76ACD">
                      <w:pPr>
                        <w:spacing w:after="0" w:line="240" w:lineRule="auto"/>
                        <w:jc w:val="center"/>
                        <w:rPr>
                          <w:rFonts w:ascii="Calibri" w:hAnsi="Calibri"/>
                        </w:rPr>
                      </w:pPr>
                      <w:r>
                        <w:rPr>
                          <w:rFonts w:ascii="Calibri" w:hAnsi="Calibri"/>
                        </w:rPr>
                        <w:t>Payroll Management System</w:t>
                      </w:r>
                    </w:p>
                    <w:p w14:paraId="09C5CC32" w14:textId="77777777" w:rsidR="001E56F5" w:rsidRDefault="001E56F5" w:rsidP="00E76ACD">
                      <w:pPr>
                        <w:spacing w:after="0" w:line="240" w:lineRule="auto"/>
                        <w:jc w:val="center"/>
                        <w:rPr>
                          <w:rFonts w:ascii="Calibri" w:hAnsi="Calibri"/>
                        </w:rPr>
                      </w:pPr>
                      <w:r>
                        <w:rPr>
                          <w:rFonts w:ascii="Calibri" w:hAnsi="Calibri"/>
                        </w:rPr>
                        <w:t>User Interface</w:t>
                      </w:r>
                    </w:p>
                    <w:p w14:paraId="0437542A" w14:textId="0A745562" w:rsidR="001E56F5" w:rsidRDefault="001E56F5" w:rsidP="00E76ACD">
                      <w:pPr>
                        <w:spacing w:after="0" w:line="240" w:lineRule="auto"/>
                        <w:jc w:val="center"/>
                        <w:rPr>
                          <w:rFonts w:ascii="Calibri" w:hAnsi="Calibri"/>
                        </w:rPr>
                      </w:pPr>
                      <w:r>
                        <w:rPr>
                          <w:rFonts w:ascii="Calibri" w:hAnsi="Calibri"/>
                        </w:rPr>
                        <w:t>Application</w:t>
                      </w:r>
                    </w:p>
                  </w:txbxContent>
                </v:textbox>
                <w10:wrap anchorx="margin"/>
              </v:shape>
            </w:pict>
          </mc:Fallback>
        </mc:AlternateContent>
      </w:r>
    </w:p>
    <w:p w14:paraId="617E524B" w14:textId="13F43D27" w:rsidR="007055F8" w:rsidRDefault="00E53FE3" w:rsidP="00FF6930">
      <w:pPr>
        <w:spacing w:line="360" w:lineRule="auto"/>
        <w:rPr>
          <w:rFonts w:cstheme="minorHAnsi"/>
          <w:sz w:val="24"/>
          <w:szCs w:val="24"/>
        </w:rPr>
      </w:pPr>
      <w:r w:rsidRPr="00FF6930">
        <w:rPr>
          <w:rFonts w:cstheme="minorHAnsi"/>
          <w:noProof/>
          <w:sz w:val="24"/>
          <w:szCs w:val="24"/>
          <w:highlight w:val="yellow"/>
          <w:lang w:val="en-AU" w:eastAsia="en-AU"/>
        </w:rPr>
        <mc:AlternateContent>
          <mc:Choice Requires="wps">
            <w:drawing>
              <wp:anchor distT="0" distB="0" distL="114300" distR="114300" simplePos="0" relativeHeight="251670528" behindDoc="0" locked="0" layoutInCell="1" allowOverlap="1" wp14:anchorId="7707DF52" wp14:editId="79819E01">
                <wp:simplePos x="0" y="0"/>
                <wp:positionH relativeFrom="column">
                  <wp:posOffset>1200150</wp:posOffset>
                </wp:positionH>
                <wp:positionV relativeFrom="paragraph">
                  <wp:posOffset>108585</wp:posOffset>
                </wp:positionV>
                <wp:extent cx="628650" cy="285750"/>
                <wp:effectExtent l="13970" t="19685" r="14605" b="18415"/>
                <wp:wrapNone/>
                <wp:docPr id="8" name="Left-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85750"/>
                        </a:xfrm>
                        <a:prstGeom prst="leftRightArrow">
                          <a:avLst>
                            <a:gd name="adj1" fmla="val 50000"/>
                            <a:gd name="adj2" fmla="val 43796"/>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8EECD8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8" o:spid="_x0000_s1026" type="#_x0000_t69" style="position:absolute;margin-left:94.5pt;margin-top:8.55pt;width:49.5pt;height:22.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" adj="4300" fillcolor="#9cf" strokeweight=".26mm">
                <v:stroke joinstyle="round"/>
              </v:shape>
            </w:pict>
          </mc:Fallback>
        </mc:AlternateContent>
      </w:r>
    </w:p>
    <w:p w14:paraId="4627F17F" w14:textId="67D3762D" w:rsidR="007055F8" w:rsidRDefault="00E53FE3" w:rsidP="00FF6930">
      <w:pPr>
        <w:spacing w:line="360" w:lineRule="auto"/>
        <w:rPr>
          <w:rFonts w:cstheme="minorHAnsi"/>
          <w:sz w:val="24"/>
          <w:szCs w:val="24"/>
        </w:rPr>
      </w:pPr>
      <w:r w:rsidRPr="00FF6930">
        <w:rPr>
          <w:rFonts w:cstheme="minorHAnsi"/>
          <w:noProof/>
          <w:sz w:val="24"/>
          <w:szCs w:val="24"/>
          <w:highlight w:val="yellow"/>
          <w:lang w:val="en-AU" w:eastAsia="en-AU"/>
        </w:rPr>
        <mc:AlternateContent>
          <mc:Choice Requires="wps">
            <w:drawing>
              <wp:anchor distT="0" distB="0" distL="114300" distR="114300" simplePos="0" relativeHeight="251704320" behindDoc="0" locked="0" layoutInCell="1" allowOverlap="1" wp14:anchorId="50CF8F8A" wp14:editId="7C978465">
                <wp:simplePos x="0" y="0"/>
                <wp:positionH relativeFrom="column">
                  <wp:posOffset>2343149</wp:posOffset>
                </wp:positionH>
                <wp:positionV relativeFrom="paragraph">
                  <wp:posOffset>367033</wp:posOffset>
                </wp:positionV>
                <wp:extent cx="400052" cy="285750"/>
                <wp:effectExtent l="0" t="0" r="19050" b="19050"/>
                <wp:wrapNone/>
                <wp:docPr id="11" name="Left-Right Arrow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0052" cy="285750"/>
                        </a:xfrm>
                        <a:prstGeom prst="leftRightArrow">
                          <a:avLst>
                            <a:gd name="adj1" fmla="val 50000"/>
                            <a:gd name="adj2" fmla="val 41806"/>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76711B4" id="Left-Right Arrow 11" o:spid="_x0000_s1026" type="#_x0000_t69" style="position:absolute;margin-left:184.5pt;margin-top:28.9pt;width:31.5pt;height:22.5pt;rotation:90;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" adj="6450" fillcolor="#9cf" strokeweight=".26mm">
                <v:stroke joinstyle="round"/>
              </v:shape>
            </w:pict>
          </mc:Fallback>
        </mc:AlternateContent>
      </w:r>
    </w:p>
    <w:p w14:paraId="24A68281" w14:textId="08F631ED" w:rsidR="0093464D" w:rsidRDefault="0093464D" w:rsidP="0093464D">
      <w:pPr>
        <w:rPr>
          <w:lang w:val="en-PH" w:eastAsia="en-US"/>
        </w:rPr>
      </w:pPr>
    </w:p>
    <w:p w14:paraId="28324DB2" w14:textId="72866F8A" w:rsidR="00217CE5" w:rsidRDefault="00F52926"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718656" behindDoc="0" locked="0" layoutInCell="1" allowOverlap="1" wp14:anchorId="6174C2D9" wp14:editId="5BBF1698">
                <wp:simplePos x="0" y="0"/>
                <wp:positionH relativeFrom="column">
                  <wp:posOffset>3743325</wp:posOffset>
                </wp:positionH>
                <wp:positionV relativeFrom="paragraph">
                  <wp:posOffset>119380</wp:posOffset>
                </wp:positionV>
                <wp:extent cx="1143000" cy="762000"/>
                <wp:effectExtent l="0" t="0" r="19050" b="19050"/>
                <wp:wrapNone/>
                <wp:docPr id="1154" name="Text Box 1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62000"/>
                        </a:xfrm>
                        <a:prstGeom prst="rect">
                          <a:avLst/>
                        </a:prstGeom>
                        <a:solidFill>
                          <a:srgbClr val="C0C0C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360647" w14:textId="77777777" w:rsidR="001E56F5" w:rsidRDefault="001E56F5" w:rsidP="00F52926">
                            <w:pPr>
                              <w:jc w:val="center"/>
                            </w:pPr>
                          </w:p>
                          <w:p w14:paraId="6C9B92E7" w14:textId="21860FC1" w:rsidR="001E56F5" w:rsidRDefault="001E56F5" w:rsidP="00F52926">
                            <w:pPr>
                              <w:jc w:val="center"/>
                              <w:rPr>
                                <w:rFonts w:ascii="Calibri" w:hAnsi="Calibri"/>
                              </w:rPr>
                            </w:pPr>
                            <w:r>
                              <w:rPr>
                                <w:rFonts w:ascii="Calibri" w:hAnsi="Calibri"/>
                              </w:rPr>
                              <w:t>Admin Main Menu</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174C2D9" id="Text Box 1154" o:spid="_x0000_s1028" type="#_x0000_t202" style="position:absolute;margin-left:294.75pt;margin-top:9.4pt;width:90pt;height:6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" fillcolor="silver" strokeweight=".26mm">
                <v:stroke joinstyle="round"/>
                <v:textbox inset="0,0,0,0">
                  <w:txbxContent>
                    <w:p w14:paraId="0D360647" w14:textId="77777777" w:rsidR="001E56F5" w:rsidRDefault="001E56F5" w:rsidP="00F52926">
                      <w:pPr>
                        <w:jc w:val="center"/>
                      </w:pPr>
                    </w:p>
                    <w:p w14:paraId="6C9B92E7" w14:textId="21860FC1" w:rsidR="001E56F5" w:rsidRDefault="001E56F5" w:rsidP="00F52926">
                      <w:pPr>
                        <w:jc w:val="center"/>
                        <w:rPr>
                          <w:rFonts w:ascii="Calibri" w:hAnsi="Calibri"/>
                        </w:rPr>
                      </w:pPr>
                      <w:r>
                        <w:rPr>
                          <w:rFonts w:ascii="Calibri" w:hAnsi="Calibri"/>
                        </w:rPr>
                        <w:t>Admin Main Menu</w:t>
                      </w:r>
                    </w:p>
                  </w:txbxContent>
                </v:textbox>
              </v:shape>
            </w:pict>
          </mc:Fallback>
        </mc:AlternateContent>
      </w:r>
      <w:r w:rsidR="00E53FE3" w:rsidRPr="00FF6930">
        <w:rPr>
          <w:rFonts w:cstheme="minorHAnsi"/>
          <w:noProof/>
          <w:sz w:val="24"/>
          <w:szCs w:val="24"/>
          <w:highlight w:val="yellow"/>
          <w:lang w:val="en-AU" w:eastAsia="en-AU"/>
        </w:rPr>
        <mc:AlternateContent>
          <mc:Choice Requires="wps">
            <w:drawing>
              <wp:anchor distT="0" distB="0" distL="114300" distR="114300" simplePos="0" relativeHeight="251662336" behindDoc="0" locked="0" layoutInCell="1" allowOverlap="1" wp14:anchorId="6AEC8310" wp14:editId="4CD2A174">
                <wp:simplePos x="0" y="0"/>
                <wp:positionH relativeFrom="column">
                  <wp:posOffset>1971675</wp:posOffset>
                </wp:positionH>
                <wp:positionV relativeFrom="paragraph">
                  <wp:posOffset>90805</wp:posOffset>
                </wp:positionV>
                <wp:extent cx="1143000" cy="762000"/>
                <wp:effectExtent l="0" t="0" r="1905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62000"/>
                        </a:xfrm>
                        <a:prstGeom prst="rect">
                          <a:avLst/>
                        </a:prstGeom>
                        <a:solidFill>
                          <a:srgbClr val="C0C0C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92F294" w14:textId="77777777" w:rsidR="001E56F5" w:rsidRDefault="001E56F5" w:rsidP="00FF6930">
                            <w:pPr>
                              <w:jc w:val="center"/>
                            </w:pPr>
                          </w:p>
                          <w:p w14:paraId="01461DD4" w14:textId="6D347A56" w:rsidR="001E56F5" w:rsidRDefault="001E56F5" w:rsidP="00FF6930">
                            <w:pPr>
                              <w:jc w:val="center"/>
                              <w:rPr>
                                <w:rFonts w:ascii="Calibri" w:hAnsi="Calibri"/>
                              </w:rPr>
                            </w:pPr>
                            <w:r>
                              <w:rPr>
                                <w:rFonts w:ascii="Calibri" w:hAnsi="Calibri"/>
                              </w:rPr>
                              <w:t>Admin Login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AEC8310" id="Text Box 5" o:spid="_x0000_s1029" type="#_x0000_t202" style="position:absolute;margin-left:155.25pt;margin-top:7.15pt;width:90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" fillcolor="silver" strokeweight=".26mm">
                <v:stroke joinstyle="round"/>
                <v:textbox inset="0,0,0,0">
                  <w:txbxContent>
                    <w:p w14:paraId="3B92F294" w14:textId="77777777" w:rsidR="001E56F5" w:rsidRDefault="001E56F5" w:rsidP="00FF6930">
                      <w:pPr>
                        <w:jc w:val="center"/>
                      </w:pPr>
                    </w:p>
                    <w:p w14:paraId="01461DD4" w14:textId="6D347A56" w:rsidR="001E56F5" w:rsidRDefault="001E56F5" w:rsidP="00FF6930">
                      <w:pPr>
                        <w:jc w:val="center"/>
                        <w:rPr>
                          <w:rFonts w:ascii="Calibri" w:hAnsi="Calibri"/>
                        </w:rPr>
                      </w:pPr>
                      <w:r>
                        <w:rPr>
                          <w:rFonts w:ascii="Calibri" w:hAnsi="Calibri"/>
                        </w:rPr>
                        <w:t>Admin Login</w:t>
                      </w:r>
                    </w:p>
                  </w:txbxContent>
                </v:textbox>
              </v:shape>
            </w:pict>
          </mc:Fallback>
        </mc:AlternateContent>
      </w:r>
    </w:p>
    <w:p w14:paraId="7659475A" w14:textId="6C22034E" w:rsidR="00217CE5" w:rsidRDefault="00E53FE3"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672576" behindDoc="0" locked="0" layoutInCell="1" allowOverlap="1" wp14:anchorId="54D47C0F" wp14:editId="4788CFFC">
                <wp:simplePos x="0" y="0"/>
                <wp:positionH relativeFrom="column">
                  <wp:posOffset>3105150</wp:posOffset>
                </wp:positionH>
                <wp:positionV relativeFrom="paragraph">
                  <wp:posOffset>81280</wp:posOffset>
                </wp:positionV>
                <wp:extent cx="600075" cy="285750"/>
                <wp:effectExtent l="13970" t="24765" r="14605" b="22860"/>
                <wp:wrapNone/>
                <wp:docPr id="10" name="Left-Right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85750"/>
                        </a:xfrm>
                        <a:prstGeom prst="leftRightArrow">
                          <a:avLst>
                            <a:gd name="adj1" fmla="val 50000"/>
                            <a:gd name="adj2" fmla="val 41806"/>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B94114" id="Left-Right Arrow 10" o:spid="_x0000_s1026" type="#_x0000_t69" style="position:absolute;margin-left:244.5pt;margin-top:6.4pt;width:47.25pt;height:22.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" adj="4300" fillcolor="#9cf" strokeweight=".26mm">
                <v:stroke joinstyle="round"/>
              </v:shape>
            </w:pict>
          </mc:Fallback>
        </mc:AlternateContent>
      </w:r>
    </w:p>
    <w:p w14:paraId="2CE8C046" w14:textId="03081A9A" w:rsidR="00217CE5" w:rsidRDefault="00217CE5" w:rsidP="0093464D">
      <w:pPr>
        <w:rPr>
          <w:lang w:val="en-PH" w:eastAsia="en-US"/>
        </w:rPr>
      </w:pPr>
    </w:p>
    <w:p w14:paraId="4037380B" w14:textId="540C55D6" w:rsidR="00217CE5" w:rsidRDefault="00E53FE3"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708416" behindDoc="0" locked="0" layoutInCell="1" allowOverlap="1" wp14:anchorId="7BC5E6C6" wp14:editId="669FBF26">
                <wp:simplePos x="0" y="0"/>
                <wp:positionH relativeFrom="column">
                  <wp:posOffset>2362200</wp:posOffset>
                </wp:positionH>
                <wp:positionV relativeFrom="paragraph">
                  <wp:posOffset>62230</wp:posOffset>
                </wp:positionV>
                <wp:extent cx="400052" cy="285750"/>
                <wp:effectExtent l="0" t="0" r="19050" b="19050"/>
                <wp:wrapNone/>
                <wp:docPr id="28" name="Left-Right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0052" cy="285750"/>
                        </a:xfrm>
                        <a:prstGeom prst="leftRightArrow">
                          <a:avLst>
                            <a:gd name="adj1" fmla="val 50000"/>
                            <a:gd name="adj2" fmla="val 41806"/>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571114" id="Left-Right Arrow 28" o:spid="_x0000_s1026" type="#_x0000_t69" style="position:absolute;margin-left:186pt;margin-top:4.9pt;width:31.5pt;height:22.5pt;rotation:90;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" adj="6450" fillcolor="#9cf" strokeweight=".26mm">
                <v:stroke joinstyle="round"/>
              </v:shape>
            </w:pict>
          </mc:Fallback>
        </mc:AlternateContent>
      </w:r>
    </w:p>
    <w:p w14:paraId="0D2947FD" w14:textId="15DF601B" w:rsidR="00217CE5" w:rsidRDefault="00F52926"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720704" behindDoc="0" locked="0" layoutInCell="1" allowOverlap="1" wp14:anchorId="380BDF4D" wp14:editId="19751562">
                <wp:simplePos x="0" y="0"/>
                <wp:positionH relativeFrom="column">
                  <wp:posOffset>3771900</wp:posOffset>
                </wp:positionH>
                <wp:positionV relativeFrom="paragraph">
                  <wp:posOffset>177165</wp:posOffset>
                </wp:positionV>
                <wp:extent cx="1143000" cy="762000"/>
                <wp:effectExtent l="0" t="0" r="19050" b="19050"/>
                <wp:wrapNone/>
                <wp:docPr id="1155" name="Text Box 1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62000"/>
                        </a:xfrm>
                        <a:prstGeom prst="rect">
                          <a:avLst/>
                        </a:prstGeom>
                        <a:solidFill>
                          <a:srgbClr val="C0C0C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E71749" w14:textId="77777777" w:rsidR="001E56F5" w:rsidRDefault="001E56F5" w:rsidP="00F52926">
                            <w:pPr>
                              <w:jc w:val="center"/>
                            </w:pPr>
                          </w:p>
                          <w:p w14:paraId="577522BC" w14:textId="476E4F1D" w:rsidR="001E56F5" w:rsidRDefault="001E56F5" w:rsidP="00F52926">
                            <w:pPr>
                              <w:jc w:val="center"/>
                              <w:rPr>
                                <w:rFonts w:ascii="Calibri" w:hAnsi="Calibri"/>
                              </w:rPr>
                            </w:pPr>
                            <w:r>
                              <w:rPr>
                                <w:rFonts w:ascii="Calibri" w:hAnsi="Calibri"/>
                              </w:rPr>
                              <w:t>Accountant Main Menu</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80BDF4D" id="Text Box 1155" o:spid="_x0000_s1030" type="#_x0000_t202" style="position:absolute;margin-left:297pt;margin-top:13.95pt;width:90pt;height:60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" fillcolor="silver" strokeweight=".26mm">
                <v:stroke joinstyle="round"/>
                <v:textbox inset="0,0,0,0">
                  <w:txbxContent>
                    <w:p w14:paraId="57E71749" w14:textId="77777777" w:rsidR="001E56F5" w:rsidRDefault="001E56F5" w:rsidP="00F52926">
                      <w:pPr>
                        <w:jc w:val="center"/>
                      </w:pPr>
                    </w:p>
                    <w:p w14:paraId="577522BC" w14:textId="476E4F1D" w:rsidR="001E56F5" w:rsidRDefault="001E56F5" w:rsidP="00F52926">
                      <w:pPr>
                        <w:jc w:val="center"/>
                        <w:rPr>
                          <w:rFonts w:ascii="Calibri" w:hAnsi="Calibri"/>
                        </w:rPr>
                      </w:pPr>
                      <w:r>
                        <w:rPr>
                          <w:rFonts w:ascii="Calibri" w:hAnsi="Calibri"/>
                        </w:rPr>
                        <w:t>Accountant Main Menu</w:t>
                      </w:r>
                    </w:p>
                  </w:txbxContent>
                </v:textbox>
              </v:shape>
            </w:pict>
          </mc:Fallback>
        </mc:AlternateContent>
      </w:r>
      <w:r w:rsidR="00E53FE3" w:rsidRPr="00FF6930">
        <w:rPr>
          <w:rFonts w:cstheme="minorHAnsi"/>
          <w:noProof/>
          <w:sz w:val="24"/>
          <w:szCs w:val="24"/>
          <w:highlight w:val="yellow"/>
          <w:lang w:val="en-AU" w:eastAsia="en-AU"/>
        </w:rPr>
        <mc:AlternateContent>
          <mc:Choice Requires="wps">
            <w:drawing>
              <wp:anchor distT="0" distB="0" distL="114300" distR="114300" simplePos="0" relativeHeight="251706368" behindDoc="0" locked="0" layoutInCell="1" allowOverlap="1" wp14:anchorId="2411C765" wp14:editId="3BC21EC1">
                <wp:simplePos x="0" y="0"/>
                <wp:positionH relativeFrom="column">
                  <wp:posOffset>1981200</wp:posOffset>
                </wp:positionH>
                <wp:positionV relativeFrom="paragraph">
                  <wp:posOffset>167640</wp:posOffset>
                </wp:positionV>
                <wp:extent cx="1143000" cy="762000"/>
                <wp:effectExtent l="0" t="0" r="19050" b="190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62000"/>
                        </a:xfrm>
                        <a:prstGeom prst="rect">
                          <a:avLst/>
                        </a:prstGeom>
                        <a:solidFill>
                          <a:srgbClr val="C0C0C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4DC8AA" w14:textId="77777777" w:rsidR="001E56F5" w:rsidRDefault="001E56F5" w:rsidP="00E53FE3">
                            <w:pPr>
                              <w:jc w:val="center"/>
                            </w:pPr>
                          </w:p>
                          <w:p w14:paraId="3417D5D6" w14:textId="5CDF08FE" w:rsidR="001E56F5" w:rsidRDefault="001E56F5" w:rsidP="00E53FE3">
                            <w:pPr>
                              <w:jc w:val="center"/>
                              <w:rPr>
                                <w:rFonts w:ascii="Calibri" w:hAnsi="Calibri"/>
                              </w:rPr>
                            </w:pPr>
                            <w:r>
                              <w:rPr>
                                <w:rFonts w:ascii="Calibri" w:hAnsi="Calibri"/>
                              </w:rPr>
                              <w:t>Accountant Login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411C765" id="Text Box 27" o:spid="_x0000_s1031" type="#_x0000_t202" style="position:absolute;margin-left:156pt;margin-top:13.2pt;width:90pt;height:6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" fillcolor="silver" strokeweight=".26mm">
                <v:stroke joinstyle="round"/>
                <v:textbox inset="0,0,0,0">
                  <w:txbxContent>
                    <w:p w14:paraId="254DC8AA" w14:textId="77777777" w:rsidR="001E56F5" w:rsidRDefault="001E56F5" w:rsidP="00E53FE3">
                      <w:pPr>
                        <w:jc w:val="center"/>
                      </w:pPr>
                    </w:p>
                    <w:p w14:paraId="3417D5D6" w14:textId="5CDF08FE" w:rsidR="001E56F5" w:rsidRDefault="001E56F5" w:rsidP="00E53FE3">
                      <w:pPr>
                        <w:jc w:val="center"/>
                        <w:rPr>
                          <w:rFonts w:ascii="Calibri" w:hAnsi="Calibri"/>
                        </w:rPr>
                      </w:pPr>
                      <w:r>
                        <w:rPr>
                          <w:rFonts w:ascii="Calibri" w:hAnsi="Calibri"/>
                        </w:rPr>
                        <w:t>Accountant Login</w:t>
                      </w:r>
                    </w:p>
                  </w:txbxContent>
                </v:textbox>
              </v:shape>
            </w:pict>
          </mc:Fallback>
        </mc:AlternateContent>
      </w:r>
    </w:p>
    <w:p w14:paraId="474473C6" w14:textId="663B1207" w:rsidR="00217CE5" w:rsidRDefault="00F52926"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714560" behindDoc="0" locked="0" layoutInCell="1" allowOverlap="1" wp14:anchorId="23A5C0AB" wp14:editId="212296E6">
                <wp:simplePos x="0" y="0"/>
                <wp:positionH relativeFrom="column">
                  <wp:posOffset>3143250</wp:posOffset>
                </wp:positionH>
                <wp:positionV relativeFrom="paragraph">
                  <wp:posOffset>34290</wp:posOffset>
                </wp:positionV>
                <wp:extent cx="600075" cy="285750"/>
                <wp:effectExtent l="13970" t="24765" r="14605" b="22860"/>
                <wp:wrapNone/>
                <wp:docPr id="31" name="Left-Right Arrow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85750"/>
                        </a:xfrm>
                        <a:prstGeom prst="leftRightArrow">
                          <a:avLst>
                            <a:gd name="adj1" fmla="val 50000"/>
                            <a:gd name="adj2" fmla="val 41806"/>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B1343B" id="Left-Right Arrow 31" o:spid="_x0000_s1026" type="#_x0000_t69" style="position:absolute;margin-left:247.5pt;margin-top:2.7pt;width:47.25pt;height:22.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" adj="4300" fillcolor="#9cf" strokeweight=".26mm">
                <v:stroke joinstyle="round"/>
              </v:shape>
            </w:pict>
          </mc:Fallback>
        </mc:AlternateContent>
      </w:r>
    </w:p>
    <w:p w14:paraId="1672970C" w14:textId="68570994" w:rsidR="00217CE5" w:rsidRDefault="00217CE5" w:rsidP="0093464D">
      <w:pPr>
        <w:rPr>
          <w:lang w:val="en-PH" w:eastAsia="en-US"/>
        </w:rPr>
      </w:pPr>
    </w:p>
    <w:p w14:paraId="3F33F3E0" w14:textId="0366AE5F" w:rsidR="00100107" w:rsidRDefault="00E53FE3"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712512" behindDoc="0" locked="0" layoutInCell="1" allowOverlap="1" wp14:anchorId="1FD4F03C" wp14:editId="4703C5A7">
                <wp:simplePos x="0" y="0"/>
                <wp:positionH relativeFrom="column">
                  <wp:posOffset>2343150</wp:posOffset>
                </wp:positionH>
                <wp:positionV relativeFrom="paragraph">
                  <wp:posOffset>147955</wp:posOffset>
                </wp:positionV>
                <wp:extent cx="400052" cy="285750"/>
                <wp:effectExtent l="0" t="0" r="19050" b="19050"/>
                <wp:wrapNone/>
                <wp:docPr id="30" name="Left-Righ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00052" cy="285750"/>
                        </a:xfrm>
                        <a:prstGeom prst="leftRightArrow">
                          <a:avLst>
                            <a:gd name="adj1" fmla="val 50000"/>
                            <a:gd name="adj2" fmla="val 41806"/>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EF3051" id="Left-Right Arrow 30" o:spid="_x0000_s1026" type="#_x0000_t69" style="position:absolute;margin-left:184.5pt;margin-top:11.65pt;width:31.5pt;height:22.5pt;rotation:90;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" adj="6450" fillcolor="#9cf" strokeweight=".26mm">
                <v:stroke joinstyle="round"/>
              </v:shape>
            </w:pict>
          </mc:Fallback>
        </mc:AlternateContent>
      </w:r>
    </w:p>
    <w:p w14:paraId="31DBBC56" w14:textId="6073CFE6" w:rsidR="009711F1" w:rsidRDefault="00E53FE3"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710464" behindDoc="0" locked="0" layoutInCell="1" allowOverlap="1" wp14:anchorId="3B3959A7" wp14:editId="76C2782C">
                <wp:simplePos x="0" y="0"/>
                <wp:positionH relativeFrom="column">
                  <wp:posOffset>1990725</wp:posOffset>
                </wp:positionH>
                <wp:positionV relativeFrom="paragraph">
                  <wp:posOffset>282575</wp:posOffset>
                </wp:positionV>
                <wp:extent cx="1143000" cy="762000"/>
                <wp:effectExtent l="0" t="0" r="19050"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62000"/>
                        </a:xfrm>
                        <a:prstGeom prst="rect">
                          <a:avLst/>
                        </a:prstGeom>
                        <a:solidFill>
                          <a:srgbClr val="C0C0C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3D1FBB" w14:textId="77777777" w:rsidR="001E56F5" w:rsidRDefault="001E56F5" w:rsidP="00E53FE3">
                            <w:pPr>
                              <w:jc w:val="center"/>
                            </w:pPr>
                          </w:p>
                          <w:p w14:paraId="7CF70553" w14:textId="7B6BD894" w:rsidR="001E56F5" w:rsidRDefault="001E56F5" w:rsidP="00E53FE3">
                            <w:pPr>
                              <w:jc w:val="center"/>
                              <w:rPr>
                                <w:rFonts w:ascii="Calibri" w:hAnsi="Calibri"/>
                              </w:rPr>
                            </w:pPr>
                            <w:r>
                              <w:rPr>
                                <w:rFonts w:ascii="Calibri" w:hAnsi="Calibri"/>
                              </w:rPr>
                              <w:t>Employee Login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B3959A7" id="Text Box 29" o:spid="_x0000_s1032" type="#_x0000_t202" style="position:absolute;margin-left:156.75pt;margin-top:22.25pt;width:90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" fillcolor="silver" strokeweight=".26mm">
                <v:stroke joinstyle="round"/>
                <v:textbox inset="0,0,0,0">
                  <w:txbxContent>
                    <w:p w14:paraId="0D3D1FBB" w14:textId="77777777" w:rsidR="001E56F5" w:rsidRDefault="001E56F5" w:rsidP="00E53FE3">
                      <w:pPr>
                        <w:jc w:val="center"/>
                      </w:pPr>
                    </w:p>
                    <w:p w14:paraId="7CF70553" w14:textId="7B6BD894" w:rsidR="001E56F5" w:rsidRDefault="001E56F5" w:rsidP="00E53FE3">
                      <w:pPr>
                        <w:jc w:val="center"/>
                        <w:rPr>
                          <w:rFonts w:ascii="Calibri" w:hAnsi="Calibri"/>
                        </w:rPr>
                      </w:pPr>
                      <w:r>
                        <w:rPr>
                          <w:rFonts w:ascii="Calibri" w:hAnsi="Calibri"/>
                        </w:rPr>
                        <w:t>Employee Login</w:t>
                      </w:r>
                    </w:p>
                  </w:txbxContent>
                </v:textbox>
              </v:shape>
            </w:pict>
          </mc:Fallback>
        </mc:AlternateContent>
      </w:r>
    </w:p>
    <w:p w14:paraId="55D50449" w14:textId="72C04606" w:rsidR="009711F1" w:rsidRDefault="00F52926" w:rsidP="0093464D">
      <w:pPr>
        <w:rPr>
          <w:lang w:val="en-PH" w:eastAsia="en-US"/>
        </w:rPr>
      </w:pPr>
      <w:r w:rsidRPr="00FF6930">
        <w:rPr>
          <w:rFonts w:cstheme="minorHAnsi"/>
          <w:noProof/>
          <w:sz w:val="24"/>
          <w:szCs w:val="24"/>
          <w:highlight w:val="yellow"/>
          <w:lang w:val="en-AU" w:eastAsia="en-AU"/>
        </w:rPr>
        <mc:AlternateContent>
          <mc:Choice Requires="wps">
            <w:drawing>
              <wp:anchor distT="0" distB="0" distL="114300" distR="114300" simplePos="0" relativeHeight="251716608" behindDoc="0" locked="0" layoutInCell="1" allowOverlap="1" wp14:anchorId="2CC06363" wp14:editId="1D892E64">
                <wp:simplePos x="0" y="0"/>
                <wp:positionH relativeFrom="column">
                  <wp:posOffset>3133725</wp:posOffset>
                </wp:positionH>
                <wp:positionV relativeFrom="paragraph">
                  <wp:posOffset>196850</wp:posOffset>
                </wp:positionV>
                <wp:extent cx="600075" cy="285750"/>
                <wp:effectExtent l="13970" t="24765" r="14605" b="22860"/>
                <wp:wrapNone/>
                <wp:docPr id="1152" name="Left-Right Arrow 1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85750"/>
                        </a:xfrm>
                        <a:prstGeom prst="leftRightArrow">
                          <a:avLst>
                            <a:gd name="adj1" fmla="val 50000"/>
                            <a:gd name="adj2" fmla="val 41806"/>
                          </a:avLst>
                        </a:prstGeom>
                        <a:solidFill>
                          <a:srgbClr val="99CCFF"/>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59D5A7" id="Left-Right Arrow 1152" o:spid="_x0000_s1026" type="#_x0000_t69" style="position:absolute;margin-left:246.75pt;margin-top:15.5pt;width:47.25pt;height:22.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" adj="4300" fillcolor="#9cf" strokeweight=".26mm">
                <v:stroke joinstyle="round"/>
              </v:shape>
            </w:pict>
          </mc:Fallback>
        </mc:AlternateContent>
      </w:r>
      <w:r w:rsidRPr="00FF6930">
        <w:rPr>
          <w:rFonts w:cstheme="minorHAnsi"/>
          <w:noProof/>
          <w:sz w:val="24"/>
          <w:szCs w:val="24"/>
          <w:highlight w:val="yellow"/>
          <w:lang w:val="en-AU" w:eastAsia="en-AU"/>
        </w:rPr>
        <mc:AlternateContent>
          <mc:Choice Requires="wps">
            <w:drawing>
              <wp:anchor distT="0" distB="0" distL="114300" distR="114300" simplePos="0" relativeHeight="251722752" behindDoc="0" locked="0" layoutInCell="1" allowOverlap="1" wp14:anchorId="6B6A3BD0" wp14:editId="32C5764A">
                <wp:simplePos x="0" y="0"/>
                <wp:positionH relativeFrom="column">
                  <wp:posOffset>3781425</wp:posOffset>
                </wp:positionH>
                <wp:positionV relativeFrom="paragraph">
                  <wp:posOffset>6350</wp:posOffset>
                </wp:positionV>
                <wp:extent cx="1143000" cy="762000"/>
                <wp:effectExtent l="0" t="0" r="19050" b="19050"/>
                <wp:wrapNone/>
                <wp:docPr id="1156" name="Text Box 1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62000"/>
                        </a:xfrm>
                        <a:prstGeom prst="rect">
                          <a:avLst/>
                        </a:prstGeom>
                        <a:solidFill>
                          <a:srgbClr val="C0C0C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F575A6" w14:textId="77777777" w:rsidR="001E56F5" w:rsidRDefault="001E56F5" w:rsidP="00F52926">
                            <w:pPr>
                              <w:jc w:val="center"/>
                            </w:pPr>
                          </w:p>
                          <w:p w14:paraId="59AF610E" w14:textId="0A534EA7" w:rsidR="001E56F5" w:rsidRDefault="001E56F5" w:rsidP="00F52926">
                            <w:pPr>
                              <w:jc w:val="center"/>
                              <w:rPr>
                                <w:rFonts w:ascii="Calibri" w:hAnsi="Calibri"/>
                              </w:rPr>
                            </w:pPr>
                            <w:r>
                              <w:rPr>
                                <w:rFonts w:ascii="Calibri" w:hAnsi="Calibri"/>
                              </w:rPr>
                              <w:t>Account Details and Payroll Records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B6A3BD0" id="Text Box 1156" o:spid="_x0000_s1033" type="#_x0000_t202" style="position:absolute;margin-left:297.75pt;margin-top:.5pt;width:90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" fillcolor="silver" strokeweight=".26mm">
                <v:stroke joinstyle="round"/>
                <v:textbox inset="0,0,0,0">
                  <w:txbxContent>
                    <w:p w14:paraId="6EF575A6" w14:textId="77777777" w:rsidR="001E56F5" w:rsidRDefault="001E56F5" w:rsidP="00F52926">
                      <w:pPr>
                        <w:jc w:val="center"/>
                      </w:pPr>
                    </w:p>
                    <w:p w14:paraId="59AF610E" w14:textId="0A534EA7" w:rsidR="001E56F5" w:rsidRDefault="001E56F5" w:rsidP="00F52926">
                      <w:pPr>
                        <w:jc w:val="center"/>
                        <w:rPr>
                          <w:rFonts w:ascii="Calibri" w:hAnsi="Calibri"/>
                        </w:rPr>
                      </w:pPr>
                      <w:r>
                        <w:rPr>
                          <w:rFonts w:ascii="Calibri" w:hAnsi="Calibri"/>
                        </w:rPr>
                        <w:t>Account Details and Payroll Records</w:t>
                      </w:r>
                    </w:p>
                  </w:txbxContent>
                </v:textbox>
              </v:shape>
            </w:pict>
          </mc:Fallback>
        </mc:AlternateContent>
      </w:r>
    </w:p>
    <w:p w14:paraId="1FDDB65D" w14:textId="77777777" w:rsidR="009711F1" w:rsidRDefault="009711F1" w:rsidP="0093464D">
      <w:pPr>
        <w:rPr>
          <w:lang w:val="en-PH" w:eastAsia="en-US"/>
        </w:rPr>
      </w:pPr>
    </w:p>
    <w:p w14:paraId="17A9C409" w14:textId="77777777" w:rsidR="009711F1" w:rsidRDefault="009711F1" w:rsidP="0093464D">
      <w:pPr>
        <w:rPr>
          <w:lang w:val="en-PH" w:eastAsia="en-US"/>
        </w:rPr>
      </w:pPr>
    </w:p>
    <w:p w14:paraId="66D25439" w14:textId="77777777" w:rsidR="009711F1" w:rsidRPr="0093464D" w:rsidRDefault="009711F1" w:rsidP="0093464D">
      <w:pPr>
        <w:rPr>
          <w:lang w:val="en-PH" w:eastAsia="en-US"/>
        </w:rPr>
      </w:pPr>
    </w:p>
    <w:p w14:paraId="2954F11F" w14:textId="77777777" w:rsidR="00FF6930" w:rsidRPr="00FF6930" w:rsidRDefault="00FF6930" w:rsidP="00FF6930">
      <w:pPr>
        <w:pStyle w:val="Heading2"/>
        <w:keepLines w:val="0"/>
        <w:numPr>
          <w:ilvl w:val="1"/>
          <w:numId w:val="18"/>
        </w:numPr>
        <w:suppressAutoHyphens/>
        <w:spacing w:before="240" w:after="60" w:line="360" w:lineRule="auto"/>
        <w:rPr>
          <w:rFonts w:asciiTheme="minorHAnsi" w:hAnsiTheme="minorHAnsi" w:cstheme="minorHAnsi"/>
          <w:color w:val="auto"/>
          <w:sz w:val="24"/>
          <w:szCs w:val="24"/>
        </w:rPr>
      </w:pPr>
      <w:r w:rsidRPr="00FF6930">
        <w:rPr>
          <w:rFonts w:asciiTheme="minorHAnsi" w:hAnsiTheme="minorHAnsi" w:cstheme="minorHAnsi"/>
          <w:color w:val="auto"/>
          <w:sz w:val="24"/>
          <w:szCs w:val="24"/>
        </w:rPr>
        <w:t>User Characteristics</w:t>
      </w:r>
    </w:p>
    <w:p w14:paraId="7C947049" w14:textId="77777777" w:rsidR="00FF6930" w:rsidRPr="00A25553" w:rsidRDefault="00FF6930" w:rsidP="00FF6930">
      <w:pPr>
        <w:spacing w:line="360" w:lineRule="auto"/>
        <w:rPr>
          <w:sz w:val="24"/>
          <w:szCs w:val="24"/>
        </w:rPr>
      </w:pPr>
      <w:r w:rsidRPr="00A25553">
        <w:rPr>
          <w:b/>
          <w:sz w:val="24"/>
          <w:szCs w:val="24"/>
        </w:rPr>
        <w:t>Actors and its Roles and Goals</w:t>
      </w:r>
    </w:p>
    <w:tbl>
      <w:tblPr>
        <w:tblStyle w:val="TableGrid"/>
        <w:tblW w:w="0" w:type="auto"/>
        <w:tblLook w:val="04A0" w:firstRow="1" w:lastRow="0" w:firstColumn="1" w:lastColumn="0" w:noHBand="0" w:noVBand="1"/>
      </w:tblPr>
      <w:tblGrid>
        <w:gridCol w:w="3005"/>
        <w:gridCol w:w="3005"/>
        <w:gridCol w:w="3006"/>
      </w:tblGrid>
      <w:tr w:rsidR="00FF6930" w:rsidRPr="00AC16EE" w14:paraId="40BBA27B" w14:textId="77777777" w:rsidTr="00100107">
        <w:tc>
          <w:tcPr>
            <w:tcW w:w="3005" w:type="dxa"/>
            <w:tcBorders>
              <w:top w:val="single" w:sz="4" w:space="0" w:color="auto"/>
              <w:left w:val="single" w:sz="4" w:space="0" w:color="auto"/>
              <w:bottom w:val="single" w:sz="4" w:space="0" w:color="auto"/>
              <w:right w:val="single" w:sz="4" w:space="0" w:color="auto"/>
            </w:tcBorders>
            <w:hideMark/>
          </w:tcPr>
          <w:p w14:paraId="65A49901"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Actors</w:t>
            </w:r>
          </w:p>
        </w:tc>
        <w:tc>
          <w:tcPr>
            <w:tcW w:w="3005" w:type="dxa"/>
            <w:tcBorders>
              <w:top w:val="single" w:sz="4" w:space="0" w:color="auto"/>
              <w:left w:val="single" w:sz="4" w:space="0" w:color="auto"/>
              <w:bottom w:val="single" w:sz="4" w:space="0" w:color="auto"/>
              <w:right w:val="single" w:sz="4" w:space="0" w:color="auto"/>
            </w:tcBorders>
            <w:hideMark/>
          </w:tcPr>
          <w:p w14:paraId="768E9832"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Roles</w:t>
            </w:r>
          </w:p>
        </w:tc>
        <w:tc>
          <w:tcPr>
            <w:tcW w:w="3006" w:type="dxa"/>
            <w:tcBorders>
              <w:top w:val="single" w:sz="4" w:space="0" w:color="auto"/>
              <w:left w:val="single" w:sz="4" w:space="0" w:color="auto"/>
              <w:bottom w:val="single" w:sz="4" w:space="0" w:color="auto"/>
              <w:right w:val="single" w:sz="4" w:space="0" w:color="auto"/>
            </w:tcBorders>
            <w:hideMark/>
          </w:tcPr>
          <w:p w14:paraId="5771B863"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Goals</w:t>
            </w:r>
          </w:p>
        </w:tc>
      </w:tr>
      <w:tr w:rsidR="00FF6930" w:rsidRPr="00AC16EE" w14:paraId="55806F1C" w14:textId="77777777" w:rsidTr="00100107">
        <w:tc>
          <w:tcPr>
            <w:tcW w:w="3005" w:type="dxa"/>
            <w:tcBorders>
              <w:top w:val="single" w:sz="4" w:space="0" w:color="auto"/>
              <w:left w:val="single" w:sz="4" w:space="0" w:color="auto"/>
              <w:bottom w:val="single" w:sz="4" w:space="0" w:color="auto"/>
              <w:right w:val="single" w:sz="4" w:space="0" w:color="auto"/>
            </w:tcBorders>
            <w:hideMark/>
          </w:tcPr>
          <w:p w14:paraId="79550D77" w14:textId="028CB8BA"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Finance &amp; HR Head</w:t>
            </w:r>
            <w:r w:rsidR="009711F1">
              <w:rPr>
                <w:rFonts w:cstheme="minorHAnsi"/>
                <w:b/>
                <w:sz w:val="24"/>
                <w:szCs w:val="24"/>
                <w:lang w:val="en-AU"/>
              </w:rPr>
              <w:t>(Admin)</w:t>
            </w:r>
          </w:p>
        </w:tc>
        <w:tc>
          <w:tcPr>
            <w:tcW w:w="3005" w:type="dxa"/>
            <w:tcBorders>
              <w:top w:val="single" w:sz="4" w:space="0" w:color="auto"/>
              <w:left w:val="single" w:sz="4" w:space="0" w:color="auto"/>
              <w:bottom w:val="single" w:sz="4" w:space="0" w:color="auto"/>
              <w:right w:val="single" w:sz="4" w:space="0" w:color="auto"/>
            </w:tcBorders>
            <w:hideMark/>
          </w:tcPr>
          <w:p w14:paraId="4EF284B1"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Handles the financial matters of the Body Repair &amp; Paint Operations.</w:t>
            </w:r>
          </w:p>
        </w:tc>
        <w:tc>
          <w:tcPr>
            <w:tcW w:w="3006" w:type="dxa"/>
            <w:tcBorders>
              <w:top w:val="single" w:sz="4" w:space="0" w:color="auto"/>
              <w:left w:val="single" w:sz="4" w:space="0" w:color="auto"/>
              <w:bottom w:val="single" w:sz="4" w:space="0" w:color="auto"/>
              <w:right w:val="single" w:sz="4" w:space="0" w:color="auto"/>
            </w:tcBorders>
            <w:hideMark/>
          </w:tcPr>
          <w:p w14:paraId="48D95AE2"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Manages the summary of billing statements of the company and has access to all of the records of the employees through admin login in the payroll system.</w:t>
            </w:r>
          </w:p>
        </w:tc>
      </w:tr>
      <w:tr w:rsidR="00FF6930" w:rsidRPr="00AC16EE" w14:paraId="30C4CFEA" w14:textId="77777777" w:rsidTr="00100107">
        <w:tc>
          <w:tcPr>
            <w:tcW w:w="3005" w:type="dxa"/>
            <w:tcBorders>
              <w:top w:val="single" w:sz="4" w:space="0" w:color="auto"/>
              <w:left w:val="single" w:sz="4" w:space="0" w:color="auto"/>
              <w:bottom w:val="single" w:sz="4" w:space="0" w:color="auto"/>
              <w:right w:val="single" w:sz="4" w:space="0" w:color="auto"/>
            </w:tcBorders>
          </w:tcPr>
          <w:p w14:paraId="3B336B4D"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Accounting Department</w:t>
            </w:r>
          </w:p>
        </w:tc>
        <w:tc>
          <w:tcPr>
            <w:tcW w:w="3005" w:type="dxa"/>
            <w:tcBorders>
              <w:top w:val="single" w:sz="4" w:space="0" w:color="auto"/>
              <w:left w:val="single" w:sz="4" w:space="0" w:color="auto"/>
              <w:bottom w:val="single" w:sz="4" w:space="0" w:color="auto"/>
              <w:right w:val="single" w:sz="4" w:space="0" w:color="auto"/>
            </w:tcBorders>
          </w:tcPr>
          <w:p w14:paraId="3EA8328D"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Manages the payroll management system.</w:t>
            </w:r>
          </w:p>
        </w:tc>
        <w:tc>
          <w:tcPr>
            <w:tcW w:w="3006" w:type="dxa"/>
            <w:tcBorders>
              <w:top w:val="single" w:sz="4" w:space="0" w:color="auto"/>
              <w:left w:val="single" w:sz="4" w:space="0" w:color="auto"/>
              <w:bottom w:val="single" w:sz="4" w:space="0" w:color="auto"/>
              <w:right w:val="single" w:sz="4" w:space="0" w:color="auto"/>
            </w:tcBorders>
          </w:tcPr>
          <w:p w14:paraId="55A8334C"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The main goal of the accounting department is to successfully manage the payroll system and to make sure that the system will provide the services needed. They are the people involved in adding, updating and also deleting the employee’s record in the payroll system.</w:t>
            </w:r>
          </w:p>
        </w:tc>
      </w:tr>
      <w:tr w:rsidR="00FF6930" w:rsidRPr="00AC16EE" w14:paraId="2203AD0B" w14:textId="77777777" w:rsidTr="00100107">
        <w:tc>
          <w:tcPr>
            <w:tcW w:w="3005" w:type="dxa"/>
            <w:tcBorders>
              <w:top w:val="single" w:sz="4" w:space="0" w:color="auto"/>
              <w:left w:val="single" w:sz="4" w:space="0" w:color="auto"/>
              <w:bottom w:val="single" w:sz="4" w:space="0" w:color="auto"/>
              <w:right w:val="single" w:sz="4" w:space="0" w:color="auto"/>
            </w:tcBorders>
          </w:tcPr>
          <w:p w14:paraId="09690DAA"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Employees</w:t>
            </w:r>
          </w:p>
        </w:tc>
        <w:tc>
          <w:tcPr>
            <w:tcW w:w="3005" w:type="dxa"/>
            <w:tcBorders>
              <w:top w:val="single" w:sz="4" w:space="0" w:color="auto"/>
              <w:left w:val="single" w:sz="4" w:space="0" w:color="auto"/>
              <w:bottom w:val="single" w:sz="4" w:space="0" w:color="auto"/>
              <w:right w:val="single" w:sz="4" w:space="0" w:color="auto"/>
            </w:tcBorders>
          </w:tcPr>
          <w:p w14:paraId="1E3DFB71"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 xml:space="preserve">The employees have different roles depending on the job request of the customers. </w:t>
            </w:r>
          </w:p>
        </w:tc>
        <w:tc>
          <w:tcPr>
            <w:tcW w:w="3006" w:type="dxa"/>
            <w:tcBorders>
              <w:top w:val="single" w:sz="4" w:space="0" w:color="auto"/>
              <w:left w:val="single" w:sz="4" w:space="0" w:color="auto"/>
              <w:bottom w:val="single" w:sz="4" w:space="0" w:color="auto"/>
              <w:right w:val="single" w:sz="4" w:space="0" w:color="auto"/>
            </w:tcBorders>
          </w:tcPr>
          <w:p w14:paraId="4AE3D8DF" w14:textId="77777777" w:rsidR="00FF6930" w:rsidRPr="00AC16EE" w:rsidRDefault="00FF6930" w:rsidP="00FF6930">
            <w:pPr>
              <w:spacing w:line="360" w:lineRule="auto"/>
              <w:rPr>
                <w:rFonts w:cstheme="minorHAnsi"/>
                <w:b/>
                <w:sz w:val="24"/>
                <w:szCs w:val="24"/>
                <w:lang w:val="en-AU"/>
              </w:rPr>
            </w:pPr>
            <w:r w:rsidRPr="00AC16EE">
              <w:rPr>
                <w:rFonts w:cstheme="minorHAnsi"/>
                <w:b/>
                <w:sz w:val="24"/>
                <w:szCs w:val="24"/>
                <w:lang w:val="en-AU"/>
              </w:rPr>
              <w:t xml:space="preserve">Their main goal is to provide services to the customers depending on their requests. </w:t>
            </w:r>
          </w:p>
        </w:tc>
      </w:tr>
    </w:tbl>
    <w:p w14:paraId="02124429" w14:textId="77777777" w:rsidR="00FF6930" w:rsidRDefault="00FF6930" w:rsidP="00FF6930">
      <w:pPr>
        <w:spacing w:line="360" w:lineRule="auto"/>
        <w:rPr>
          <w:rFonts w:cstheme="minorHAnsi"/>
          <w:sz w:val="24"/>
          <w:szCs w:val="24"/>
          <w:lang w:val="en-AU"/>
        </w:rPr>
      </w:pPr>
    </w:p>
    <w:p w14:paraId="2DF60F6F" w14:textId="77777777" w:rsidR="009711F1" w:rsidRDefault="009711F1" w:rsidP="00FF6930">
      <w:pPr>
        <w:spacing w:line="360" w:lineRule="auto"/>
        <w:rPr>
          <w:rFonts w:cstheme="minorHAnsi"/>
          <w:sz w:val="24"/>
          <w:szCs w:val="24"/>
          <w:lang w:val="en-AU"/>
        </w:rPr>
      </w:pPr>
    </w:p>
    <w:p w14:paraId="53BAF169" w14:textId="77777777" w:rsidR="009711F1" w:rsidRPr="00FF6930" w:rsidRDefault="009711F1" w:rsidP="00FF6930">
      <w:pPr>
        <w:spacing w:line="360" w:lineRule="auto"/>
        <w:rPr>
          <w:rFonts w:cstheme="minorHAnsi"/>
          <w:sz w:val="24"/>
          <w:szCs w:val="24"/>
          <w:lang w:val="en-AU"/>
        </w:rPr>
      </w:pPr>
    </w:p>
    <w:p w14:paraId="11CD7F1C" w14:textId="4700AA36" w:rsidR="00FF6930" w:rsidRPr="003C1B1D" w:rsidRDefault="00FF6930" w:rsidP="003C1B1D">
      <w:pPr>
        <w:pStyle w:val="Heading1"/>
        <w:keepLines w:val="0"/>
        <w:pageBreakBefore w:val="0"/>
        <w:numPr>
          <w:ilvl w:val="1"/>
          <w:numId w:val="18"/>
        </w:numPr>
        <w:suppressAutoHyphens/>
        <w:spacing w:before="240" w:after="60" w:line="360" w:lineRule="auto"/>
        <w:jc w:val="left"/>
        <w:rPr>
          <w:rFonts w:asciiTheme="minorHAnsi" w:hAnsiTheme="minorHAnsi" w:cstheme="minorHAnsi"/>
          <w:sz w:val="24"/>
          <w:szCs w:val="24"/>
        </w:rPr>
      </w:pPr>
      <w:bookmarkStart w:id="4" w:name="__RefHeading__7_63808142"/>
      <w:bookmarkEnd w:id="4"/>
      <w:r w:rsidRPr="003C1B1D">
        <w:rPr>
          <w:rFonts w:asciiTheme="minorHAnsi" w:hAnsiTheme="minorHAnsi" w:cstheme="minorHAnsi"/>
          <w:sz w:val="24"/>
          <w:szCs w:val="24"/>
        </w:rPr>
        <w:t>User and System Requirements</w:t>
      </w:r>
    </w:p>
    <w:p w14:paraId="5177EBA0" w14:textId="77777777" w:rsidR="009B5C77" w:rsidRPr="003C1B1D" w:rsidRDefault="009B5C77" w:rsidP="003C1B1D">
      <w:pPr>
        <w:spacing w:line="360" w:lineRule="auto"/>
        <w:rPr>
          <w:b/>
          <w:bCs/>
          <w:sz w:val="24"/>
          <w:szCs w:val="24"/>
        </w:rPr>
      </w:pPr>
      <w:r w:rsidRPr="003C1B1D">
        <w:rPr>
          <w:b/>
          <w:bCs/>
          <w:sz w:val="24"/>
          <w:szCs w:val="24"/>
        </w:rPr>
        <w:t>User Requirement Definition</w:t>
      </w:r>
    </w:p>
    <w:p w14:paraId="0097464D" w14:textId="76FF74BC" w:rsidR="009B5C77" w:rsidRPr="003C1B1D" w:rsidRDefault="009B5C77" w:rsidP="003C1B1D">
      <w:pPr>
        <w:pStyle w:val="ListParagraph"/>
        <w:numPr>
          <w:ilvl w:val="0"/>
          <w:numId w:val="21"/>
        </w:numPr>
        <w:spacing w:line="360" w:lineRule="auto"/>
        <w:rPr>
          <w:sz w:val="24"/>
          <w:szCs w:val="24"/>
        </w:rPr>
      </w:pPr>
      <w:r w:rsidRPr="003C1B1D">
        <w:rPr>
          <w:sz w:val="24"/>
          <w:szCs w:val="24"/>
        </w:rPr>
        <w:t>The Payroll Management System shall generate weekly reports showing the summary of the total wage, gross, and net pay of the employees of the company.</w:t>
      </w:r>
    </w:p>
    <w:p w14:paraId="265D809B" w14:textId="2664A138" w:rsidR="009B5C77" w:rsidRPr="003C1B1D" w:rsidRDefault="009B5C77" w:rsidP="003C1B1D">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8100"/>
        </w:tabs>
        <w:spacing w:line="360" w:lineRule="auto"/>
        <w:rPr>
          <w:sz w:val="24"/>
          <w:szCs w:val="24"/>
        </w:rPr>
      </w:pPr>
      <w:r w:rsidRPr="003C1B1D">
        <w:rPr>
          <w:sz w:val="24"/>
          <w:szCs w:val="24"/>
        </w:rPr>
        <w:t>The system shall generate the pay slip of all the employees in the company.</w:t>
      </w:r>
      <w:r w:rsidRPr="003C1B1D">
        <w:rPr>
          <w:sz w:val="24"/>
          <w:szCs w:val="24"/>
        </w:rPr>
        <w:tab/>
      </w:r>
    </w:p>
    <w:p w14:paraId="764BC309" w14:textId="34CD3B78" w:rsidR="009B5C77" w:rsidRPr="003C1B1D" w:rsidRDefault="009B5C77" w:rsidP="003C1B1D">
      <w:pPr>
        <w:tabs>
          <w:tab w:val="left" w:pos="720"/>
          <w:tab w:val="left" w:pos="1440"/>
          <w:tab w:val="left" w:pos="2160"/>
          <w:tab w:val="left" w:pos="2880"/>
          <w:tab w:val="left" w:pos="3600"/>
          <w:tab w:val="left" w:pos="4320"/>
          <w:tab w:val="left" w:pos="5040"/>
          <w:tab w:val="left" w:pos="5760"/>
          <w:tab w:val="left" w:pos="6480"/>
          <w:tab w:val="left" w:pos="7200"/>
          <w:tab w:val="left" w:pos="8100"/>
        </w:tabs>
        <w:spacing w:line="360" w:lineRule="auto"/>
        <w:rPr>
          <w:b/>
          <w:bCs/>
          <w:sz w:val="24"/>
          <w:szCs w:val="24"/>
        </w:rPr>
      </w:pPr>
      <w:r w:rsidRPr="003C1B1D">
        <w:rPr>
          <w:b/>
          <w:bCs/>
          <w:sz w:val="24"/>
          <w:szCs w:val="24"/>
        </w:rPr>
        <w:t>Sys</w:t>
      </w:r>
      <w:r w:rsidR="008037C6" w:rsidRPr="003C1B1D">
        <w:rPr>
          <w:b/>
          <w:bCs/>
          <w:sz w:val="24"/>
          <w:szCs w:val="24"/>
        </w:rPr>
        <w:t>tem Requirements Specifications</w:t>
      </w:r>
    </w:p>
    <w:p w14:paraId="5B1C67E9" w14:textId="77777777" w:rsidR="008037C6" w:rsidRPr="003C1B1D" w:rsidRDefault="008037C6" w:rsidP="003C1B1D">
      <w:pPr>
        <w:pStyle w:val="ListParagraph"/>
        <w:numPr>
          <w:ilvl w:val="0"/>
          <w:numId w:val="22"/>
        </w:numPr>
        <w:spacing w:line="360" w:lineRule="auto"/>
        <w:rPr>
          <w:sz w:val="24"/>
          <w:szCs w:val="24"/>
        </w:rPr>
      </w:pPr>
      <w:r w:rsidRPr="003C1B1D">
        <w:rPr>
          <w:sz w:val="24"/>
          <w:szCs w:val="24"/>
        </w:rPr>
        <w:t xml:space="preserve">A payroll system that is computer driven offer to manage and automate the functions of payroll system </w:t>
      </w:r>
    </w:p>
    <w:p w14:paraId="6BCB4F2D" w14:textId="1F4EF699" w:rsidR="008037C6" w:rsidRPr="003C1B1D" w:rsidRDefault="008037C6" w:rsidP="003C1B1D">
      <w:pPr>
        <w:pStyle w:val="ListParagraph"/>
        <w:numPr>
          <w:ilvl w:val="0"/>
          <w:numId w:val="22"/>
        </w:numPr>
        <w:spacing w:line="360" w:lineRule="auto"/>
        <w:rPr>
          <w:sz w:val="24"/>
          <w:szCs w:val="24"/>
        </w:rPr>
      </w:pPr>
      <w:r w:rsidRPr="003C1B1D">
        <w:rPr>
          <w:sz w:val="24"/>
          <w:szCs w:val="24"/>
        </w:rPr>
        <w:t>The use of Computer in payroll calculation has made easier for the management to make and retain information relating to payroll.</w:t>
      </w:r>
    </w:p>
    <w:p w14:paraId="7C518FCA" w14:textId="54ABDD55" w:rsidR="0093464D" w:rsidRPr="003C1B1D" w:rsidRDefault="008037C6" w:rsidP="003C1B1D">
      <w:pPr>
        <w:pStyle w:val="ListParagraph"/>
        <w:numPr>
          <w:ilvl w:val="0"/>
          <w:numId w:val="22"/>
        </w:numPr>
        <w:spacing w:line="360" w:lineRule="auto"/>
        <w:rPr>
          <w:sz w:val="24"/>
          <w:szCs w:val="24"/>
        </w:rPr>
      </w:pPr>
      <w:r w:rsidRPr="003C1B1D">
        <w:rPr>
          <w:sz w:val="24"/>
          <w:szCs w:val="24"/>
        </w:rPr>
        <w:t xml:space="preserve">The system shall generate a pay slip after the employee </w:t>
      </w:r>
      <w:r w:rsidR="003C1B1D" w:rsidRPr="003C1B1D">
        <w:rPr>
          <w:sz w:val="24"/>
          <w:szCs w:val="24"/>
        </w:rPr>
        <w:t>login their account into the computer.</w:t>
      </w:r>
    </w:p>
    <w:p w14:paraId="34A459CB" w14:textId="56F3BB0E" w:rsidR="003C1B1D" w:rsidRPr="003C1B1D" w:rsidRDefault="003C1B1D" w:rsidP="003C1B1D">
      <w:pPr>
        <w:pStyle w:val="ListParagraph"/>
        <w:numPr>
          <w:ilvl w:val="0"/>
          <w:numId w:val="22"/>
        </w:numPr>
        <w:spacing w:line="360" w:lineRule="auto"/>
        <w:rPr>
          <w:sz w:val="24"/>
          <w:szCs w:val="24"/>
        </w:rPr>
      </w:pPr>
      <w:r w:rsidRPr="003C1B1D">
        <w:rPr>
          <w:sz w:val="24"/>
          <w:szCs w:val="24"/>
        </w:rPr>
        <w:t>Access of the whole system shall be restricted to authorized users/admins on a management access control list.</w:t>
      </w:r>
    </w:p>
    <w:p w14:paraId="13922114" w14:textId="733C5284" w:rsidR="00FF6930" w:rsidRDefault="00FF6930" w:rsidP="00FF6930">
      <w:pPr>
        <w:spacing w:line="360" w:lineRule="auto"/>
        <w:rPr>
          <w:sz w:val="24"/>
          <w:szCs w:val="24"/>
        </w:rPr>
      </w:pPr>
    </w:p>
    <w:p w14:paraId="776C6B4F" w14:textId="3AFCC1F7" w:rsidR="0093464D" w:rsidRDefault="0093464D" w:rsidP="00FF6930">
      <w:pPr>
        <w:spacing w:line="360" w:lineRule="auto"/>
        <w:rPr>
          <w:sz w:val="24"/>
          <w:szCs w:val="24"/>
        </w:rPr>
      </w:pPr>
    </w:p>
    <w:p w14:paraId="495BAE2C" w14:textId="5D35AECA" w:rsidR="0093464D" w:rsidRDefault="0093464D" w:rsidP="00FF6930">
      <w:pPr>
        <w:spacing w:line="360" w:lineRule="auto"/>
        <w:rPr>
          <w:sz w:val="24"/>
          <w:szCs w:val="24"/>
        </w:rPr>
      </w:pPr>
    </w:p>
    <w:p w14:paraId="6F7F6F4B" w14:textId="06DD9061" w:rsidR="0093464D" w:rsidRDefault="0093464D" w:rsidP="00FF6930">
      <w:pPr>
        <w:spacing w:line="360" w:lineRule="auto"/>
        <w:rPr>
          <w:sz w:val="24"/>
          <w:szCs w:val="24"/>
        </w:rPr>
      </w:pPr>
    </w:p>
    <w:p w14:paraId="7CF87DBA" w14:textId="63FC3404" w:rsidR="0093464D" w:rsidRDefault="0093464D" w:rsidP="00FF6930">
      <w:pPr>
        <w:spacing w:line="360" w:lineRule="auto"/>
        <w:rPr>
          <w:sz w:val="24"/>
          <w:szCs w:val="24"/>
        </w:rPr>
      </w:pPr>
    </w:p>
    <w:p w14:paraId="5D646993" w14:textId="63494268" w:rsidR="0093464D" w:rsidRDefault="0093464D" w:rsidP="00FF6930">
      <w:pPr>
        <w:spacing w:line="360" w:lineRule="auto"/>
        <w:rPr>
          <w:sz w:val="24"/>
          <w:szCs w:val="24"/>
        </w:rPr>
      </w:pPr>
    </w:p>
    <w:p w14:paraId="0C857144" w14:textId="7656FD3D" w:rsidR="00B2380F" w:rsidRDefault="00B2380F" w:rsidP="00FF6930">
      <w:pPr>
        <w:spacing w:line="360" w:lineRule="auto"/>
        <w:rPr>
          <w:sz w:val="24"/>
          <w:szCs w:val="24"/>
        </w:rPr>
      </w:pPr>
    </w:p>
    <w:p w14:paraId="023E0E91" w14:textId="21C17877" w:rsidR="00B2380F" w:rsidRDefault="00B2380F" w:rsidP="00FF6930">
      <w:pPr>
        <w:spacing w:line="360" w:lineRule="auto"/>
        <w:rPr>
          <w:sz w:val="24"/>
          <w:szCs w:val="24"/>
        </w:rPr>
      </w:pPr>
    </w:p>
    <w:p w14:paraId="16373205" w14:textId="77777777" w:rsidR="00B2380F" w:rsidRPr="00FF6930" w:rsidRDefault="00B2380F" w:rsidP="00FF6930">
      <w:pPr>
        <w:spacing w:line="360" w:lineRule="auto"/>
        <w:rPr>
          <w:sz w:val="24"/>
          <w:szCs w:val="24"/>
        </w:rPr>
      </w:pPr>
    </w:p>
    <w:p w14:paraId="680BC6D1" w14:textId="27844A33" w:rsidR="00FF6930" w:rsidRDefault="00FF6930" w:rsidP="00FF6930">
      <w:pPr>
        <w:pStyle w:val="Heading1"/>
        <w:keepLines w:val="0"/>
        <w:pageBreakBefore w:val="0"/>
        <w:numPr>
          <w:ilvl w:val="1"/>
          <w:numId w:val="18"/>
        </w:numPr>
        <w:suppressAutoHyphens/>
        <w:spacing w:before="240" w:after="60" w:line="360" w:lineRule="auto"/>
        <w:jc w:val="left"/>
        <w:rPr>
          <w:rFonts w:asciiTheme="minorHAnsi" w:hAnsiTheme="minorHAnsi" w:cstheme="minorHAnsi"/>
          <w:color w:val="FF0000"/>
          <w:sz w:val="24"/>
          <w:szCs w:val="24"/>
        </w:rPr>
      </w:pPr>
      <w:r w:rsidRPr="00FF6930">
        <w:rPr>
          <w:rFonts w:asciiTheme="minorHAnsi" w:hAnsiTheme="minorHAnsi" w:cstheme="minorHAnsi"/>
          <w:sz w:val="24"/>
          <w:szCs w:val="24"/>
        </w:rPr>
        <w:t>Use Case Diagram</w:t>
      </w:r>
    </w:p>
    <w:p w14:paraId="63355372" w14:textId="0A1C43E9" w:rsidR="00217CE5" w:rsidRPr="00217CE5" w:rsidRDefault="001E56F5" w:rsidP="00217CE5">
      <w:pPr>
        <w:rPr>
          <w:lang w:eastAsia="en-US"/>
        </w:rPr>
      </w:pPr>
      <w:r>
        <w:rPr>
          <w:noProof/>
          <w:lang w:val="en-AU" w:eastAsia="en-AU"/>
        </w:rPr>
        <mc:AlternateContent>
          <mc:Choice Requires="wpg">
            <w:drawing>
              <wp:anchor distT="0" distB="0" distL="114300" distR="114300" simplePos="0" relativeHeight="251701248" behindDoc="0" locked="0" layoutInCell="1" allowOverlap="1" wp14:anchorId="7965F3C5" wp14:editId="3F46425B">
                <wp:simplePos x="0" y="0"/>
                <wp:positionH relativeFrom="column">
                  <wp:posOffset>0</wp:posOffset>
                </wp:positionH>
                <wp:positionV relativeFrom="paragraph">
                  <wp:posOffset>13335</wp:posOffset>
                </wp:positionV>
                <wp:extent cx="5942330" cy="5962015"/>
                <wp:effectExtent l="0" t="0" r="1270" b="635"/>
                <wp:wrapNone/>
                <wp:docPr id="1153" name="Group 1153"/>
                <wp:cNvGraphicFramePr/>
                <a:graphic xmlns:a="http://schemas.openxmlformats.org/drawingml/2006/main">
                  <a:graphicData uri="http://schemas.microsoft.com/office/word/2010/wordprocessingGroup">
                    <wpg:wgp>
                      <wpg:cNvGrpSpPr/>
                      <wpg:grpSpPr>
                        <a:xfrm>
                          <a:off x="0" y="0"/>
                          <a:ext cx="5942330" cy="5962015"/>
                          <a:chOff x="0" y="0"/>
                          <a:chExt cx="5942330" cy="5962015"/>
                        </a:xfrm>
                      </wpg:grpSpPr>
                      <pic:pic xmlns:pic="http://schemas.openxmlformats.org/drawingml/2006/picture">
                        <pic:nvPicPr>
                          <pic:cNvPr id="1178" name="Picture 117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330" cy="5962015"/>
                          </a:xfrm>
                          <a:prstGeom prst="rect">
                            <a:avLst/>
                          </a:prstGeom>
                          <a:noFill/>
                          <a:ln>
                            <a:noFill/>
                          </a:ln>
                        </pic:spPr>
                      </pic:pic>
                      <wps:wsp>
                        <wps:cNvPr id="4" name="Straight Connector 4"/>
                        <wps:cNvCnPr/>
                        <wps:spPr>
                          <a:xfrm flipV="1">
                            <a:off x="676275" y="2800350"/>
                            <a:ext cx="1644732" cy="15141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DC9BF19" id="Group 1153" o:spid="_x0000_s1026" style="position:absolute;margin-left:0;margin-top:1.05pt;width:467.9pt;height:469.45pt;z-index:251701248" coordsize="59423,596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 o:spid="_x0000_s1027" type="#_x0000_t75" style="position:absolute;width:59423;height:5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CyPrHAAAA3QAAAA8AAABkcnMvZG93bnJldi54bWxEj0FrwkAQhe8F/8MygpdSN7agJXWVtEWQ&#10;3hrT+5CdJqHZ2bi7avTXdw6F3mZ4b977Zr0dXa/OFGLn2cBinoEirr3tuDFQHXYPz6BiQrbYeyYD&#10;V4qw3Uzu1phbf+FPOpepURLCMUcDbUpDrnWsW3IY534gFu3bB4dJ1tBoG/Ai4a7Xj1m21A47loYW&#10;B3prqf4pT85AcQq3onx9qvrq9r5cHY4f9+nraMxsOhYvoBKN6d/8d723gr9YCa58IyPoz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GCyPrHAAAA3QAAAA8AAAAAAAAAAAAA&#10;AAAAnwIAAGRycy9kb3ducmV2LnhtbFBLBQYAAAAABAAEAPcAAACTAwAAAAA=&#10;">
                  <v:imagedata r:id="rId18" o:title=""/>
                  <v:path arrowok="t"/>
                </v:shape>
                <v:line id="Straight Connector 4" o:spid="_x0000_s1028" style="position:absolute;flip:y;visibility:visible;mso-wrap-style:square" from="6762,28003" to="23210,4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zIbLwAAADaAAAADwAAAGRycy9kb3ducmV2LnhtbESPzQrCMBCE74LvEFbwpqmiItUoIiie&#10;FH8eYGnWtNhsShNrfXsjCB6HmfmGWa5bW4qGal84VjAaJiCIM6cLNgpu191gDsIHZI2lY1LwJg/r&#10;VbezxFS7F5+puQQjIoR9igryEKpUSp/lZNEPXUUcvburLYYoayN1ja8It6UcJ8lMWiw4LuRY0Tan&#10;7HF5WgXaHElunGmmIzO77TJzwuO+UarfazcLEIHa8A//2getYALfK/EGyNU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SzIbLwAAADaAAAADwAAAAAAAAAAAAAAAAChAgAA&#10;ZHJzL2Rvd25yZXYueG1sUEsFBgAAAAAEAAQA+QAAAIoDAAAAAA==&#10;" strokecolor="black [3200]" strokeweight=".5pt">
                  <v:stroke joinstyle="miter"/>
                </v:line>
              </v:group>
            </w:pict>
          </mc:Fallback>
        </mc:AlternateContent>
      </w:r>
      <w:r w:rsidR="00217CE5">
        <w:rPr>
          <w:lang w:eastAsia="en-US"/>
        </w:rPr>
        <w:t xml:space="preserve"> </w:t>
      </w:r>
    </w:p>
    <w:p w14:paraId="26D735DD" w14:textId="36D11EDA" w:rsidR="00FF6930" w:rsidRPr="00FF6930" w:rsidRDefault="00FF6930" w:rsidP="00FF6930">
      <w:pPr>
        <w:spacing w:line="360" w:lineRule="auto"/>
        <w:rPr>
          <w:sz w:val="24"/>
          <w:szCs w:val="24"/>
        </w:rPr>
      </w:pPr>
    </w:p>
    <w:p w14:paraId="293A3561" w14:textId="1F47F6F4" w:rsidR="00FF6930" w:rsidRPr="00FF6930" w:rsidRDefault="00FF6930" w:rsidP="00FF6930">
      <w:pPr>
        <w:spacing w:line="360" w:lineRule="auto"/>
        <w:rPr>
          <w:sz w:val="24"/>
          <w:szCs w:val="24"/>
        </w:rPr>
      </w:pPr>
    </w:p>
    <w:p w14:paraId="76A3B20F" w14:textId="6CD604B9" w:rsidR="0093464D" w:rsidRDefault="0093464D" w:rsidP="00FF6930">
      <w:pPr>
        <w:spacing w:line="360" w:lineRule="auto"/>
        <w:rPr>
          <w:sz w:val="24"/>
          <w:szCs w:val="24"/>
        </w:rPr>
      </w:pPr>
    </w:p>
    <w:p w14:paraId="69800B8A" w14:textId="7E3BF50A" w:rsidR="00B2380F" w:rsidRDefault="00B2380F" w:rsidP="00FF6930">
      <w:pPr>
        <w:spacing w:line="360" w:lineRule="auto"/>
        <w:rPr>
          <w:sz w:val="24"/>
          <w:szCs w:val="24"/>
        </w:rPr>
      </w:pPr>
    </w:p>
    <w:p w14:paraId="5D346D94" w14:textId="3F5CA4CD" w:rsidR="00B2380F" w:rsidRDefault="00B2380F" w:rsidP="00FF6930">
      <w:pPr>
        <w:spacing w:line="360" w:lineRule="auto"/>
        <w:rPr>
          <w:sz w:val="24"/>
          <w:szCs w:val="24"/>
        </w:rPr>
      </w:pPr>
    </w:p>
    <w:p w14:paraId="602B24BD" w14:textId="722D3F73" w:rsidR="00B2380F" w:rsidRDefault="00B2380F" w:rsidP="00FF6930">
      <w:pPr>
        <w:spacing w:line="360" w:lineRule="auto"/>
        <w:rPr>
          <w:sz w:val="24"/>
          <w:szCs w:val="24"/>
        </w:rPr>
      </w:pPr>
    </w:p>
    <w:p w14:paraId="4CE801FB" w14:textId="61FEE293" w:rsidR="00B2380F" w:rsidRDefault="00B2380F" w:rsidP="00FF6930">
      <w:pPr>
        <w:spacing w:line="360" w:lineRule="auto"/>
        <w:rPr>
          <w:sz w:val="24"/>
          <w:szCs w:val="24"/>
        </w:rPr>
      </w:pPr>
    </w:p>
    <w:p w14:paraId="66C71B42" w14:textId="7F6DB02E" w:rsidR="00B2380F" w:rsidRDefault="00B2380F" w:rsidP="00FF6930">
      <w:pPr>
        <w:spacing w:line="360" w:lineRule="auto"/>
        <w:rPr>
          <w:sz w:val="24"/>
          <w:szCs w:val="24"/>
        </w:rPr>
      </w:pPr>
    </w:p>
    <w:p w14:paraId="2E0CC28F" w14:textId="3A90A684" w:rsidR="00B2380F" w:rsidRDefault="00B2380F" w:rsidP="00FF6930">
      <w:pPr>
        <w:spacing w:line="360" w:lineRule="auto"/>
        <w:rPr>
          <w:sz w:val="24"/>
          <w:szCs w:val="24"/>
        </w:rPr>
      </w:pPr>
    </w:p>
    <w:p w14:paraId="5A50E321" w14:textId="6C264646" w:rsidR="00B2380F" w:rsidRDefault="00B2380F" w:rsidP="00FF6930">
      <w:pPr>
        <w:spacing w:line="360" w:lineRule="auto"/>
        <w:rPr>
          <w:sz w:val="24"/>
          <w:szCs w:val="24"/>
        </w:rPr>
      </w:pPr>
    </w:p>
    <w:p w14:paraId="1362CABE" w14:textId="5008904C" w:rsidR="00B2380F" w:rsidRDefault="00B2380F" w:rsidP="00FF6930">
      <w:pPr>
        <w:spacing w:line="360" w:lineRule="auto"/>
        <w:rPr>
          <w:sz w:val="24"/>
          <w:szCs w:val="24"/>
        </w:rPr>
      </w:pPr>
    </w:p>
    <w:p w14:paraId="73949311" w14:textId="25DADCC0" w:rsidR="00B2380F" w:rsidRDefault="00B2380F" w:rsidP="00FF6930">
      <w:pPr>
        <w:spacing w:line="360" w:lineRule="auto"/>
        <w:rPr>
          <w:sz w:val="24"/>
          <w:szCs w:val="24"/>
        </w:rPr>
      </w:pPr>
    </w:p>
    <w:p w14:paraId="5853890A" w14:textId="17BD35ED" w:rsidR="00B2380F" w:rsidRDefault="00B2380F" w:rsidP="00FF6930">
      <w:pPr>
        <w:spacing w:line="360" w:lineRule="auto"/>
        <w:rPr>
          <w:sz w:val="24"/>
          <w:szCs w:val="24"/>
        </w:rPr>
      </w:pPr>
    </w:p>
    <w:p w14:paraId="50CA9126" w14:textId="062F46A9" w:rsidR="00B2380F" w:rsidRDefault="00B2380F" w:rsidP="00FF6930">
      <w:pPr>
        <w:spacing w:line="360" w:lineRule="auto"/>
        <w:rPr>
          <w:sz w:val="24"/>
          <w:szCs w:val="24"/>
        </w:rPr>
      </w:pPr>
    </w:p>
    <w:p w14:paraId="2E17D4BE" w14:textId="77777777" w:rsidR="00B2380F" w:rsidRDefault="00B2380F" w:rsidP="00FF6930">
      <w:pPr>
        <w:spacing w:line="360" w:lineRule="auto"/>
        <w:rPr>
          <w:sz w:val="24"/>
          <w:szCs w:val="24"/>
        </w:rPr>
      </w:pPr>
    </w:p>
    <w:p w14:paraId="5D960E27" w14:textId="77777777" w:rsidR="009711F1" w:rsidRDefault="009711F1" w:rsidP="00FF6930">
      <w:pPr>
        <w:spacing w:line="360" w:lineRule="auto"/>
        <w:rPr>
          <w:sz w:val="24"/>
          <w:szCs w:val="24"/>
        </w:rPr>
      </w:pPr>
    </w:p>
    <w:p w14:paraId="60A9E7DA" w14:textId="77777777" w:rsidR="009711F1" w:rsidRDefault="009711F1" w:rsidP="00FF6930">
      <w:pPr>
        <w:spacing w:line="360" w:lineRule="auto"/>
        <w:rPr>
          <w:sz w:val="24"/>
          <w:szCs w:val="24"/>
        </w:rPr>
      </w:pPr>
    </w:p>
    <w:p w14:paraId="71306F6F" w14:textId="77777777" w:rsidR="009711F1" w:rsidRDefault="009711F1" w:rsidP="00FF6930">
      <w:pPr>
        <w:spacing w:line="360" w:lineRule="auto"/>
        <w:rPr>
          <w:sz w:val="24"/>
          <w:szCs w:val="24"/>
        </w:rPr>
      </w:pPr>
    </w:p>
    <w:p w14:paraId="6A2FDBF9" w14:textId="77777777" w:rsidR="009711F1" w:rsidRPr="00FF6930" w:rsidRDefault="009711F1" w:rsidP="00FF6930">
      <w:pPr>
        <w:spacing w:line="360" w:lineRule="auto"/>
        <w:rPr>
          <w:sz w:val="24"/>
          <w:szCs w:val="24"/>
        </w:rPr>
      </w:pPr>
    </w:p>
    <w:p w14:paraId="65D75877" w14:textId="1E965F34" w:rsidR="00FF6930" w:rsidRPr="00FF6930" w:rsidRDefault="00FF6930" w:rsidP="00FF6930">
      <w:pPr>
        <w:pStyle w:val="Heading1"/>
        <w:keepLines w:val="0"/>
        <w:pageBreakBefore w:val="0"/>
        <w:numPr>
          <w:ilvl w:val="1"/>
          <w:numId w:val="18"/>
        </w:numPr>
        <w:suppressAutoHyphens/>
        <w:spacing w:before="240" w:after="60" w:line="360" w:lineRule="auto"/>
        <w:jc w:val="left"/>
        <w:rPr>
          <w:rFonts w:asciiTheme="minorHAnsi" w:hAnsiTheme="minorHAnsi" w:cstheme="minorHAnsi"/>
          <w:sz w:val="24"/>
          <w:szCs w:val="24"/>
        </w:rPr>
      </w:pPr>
      <w:r w:rsidRPr="00FF6930">
        <w:rPr>
          <w:rFonts w:asciiTheme="minorHAnsi" w:hAnsiTheme="minorHAnsi" w:cstheme="minorHAnsi"/>
          <w:sz w:val="24"/>
          <w:szCs w:val="24"/>
        </w:rPr>
        <w:lastRenderedPageBreak/>
        <w:t>Functional and Non-functional Requirements</w:t>
      </w:r>
      <w:r w:rsidR="003C1B1D">
        <w:rPr>
          <w:rFonts w:asciiTheme="minorHAnsi" w:hAnsiTheme="minorHAnsi" w:cstheme="minorHAnsi"/>
          <w:color w:val="FF0000"/>
          <w:sz w:val="24"/>
          <w:szCs w:val="24"/>
        </w:rPr>
        <w:t xml:space="preserve"> </w:t>
      </w:r>
    </w:p>
    <w:p w14:paraId="1169AF17" w14:textId="395660F8" w:rsidR="00FF6930" w:rsidRDefault="00FF6930" w:rsidP="00FF6930">
      <w:pPr>
        <w:spacing w:line="360" w:lineRule="auto"/>
        <w:rPr>
          <w:sz w:val="24"/>
          <w:szCs w:val="24"/>
        </w:rPr>
      </w:pPr>
      <w:r w:rsidRPr="00FF6930">
        <w:rPr>
          <w:sz w:val="24"/>
          <w:szCs w:val="24"/>
        </w:rPr>
        <w:t xml:space="preserve">5.3.1 </w:t>
      </w:r>
      <w:r w:rsidR="00377C04" w:rsidRPr="00FF6930">
        <w:rPr>
          <w:sz w:val="24"/>
          <w:szCs w:val="24"/>
        </w:rPr>
        <w:t>Non-Functional</w:t>
      </w:r>
      <w:r w:rsidRPr="00FF6930">
        <w:rPr>
          <w:sz w:val="24"/>
          <w:szCs w:val="24"/>
        </w:rPr>
        <w:t xml:space="preserve"> Requirements</w:t>
      </w:r>
    </w:p>
    <w:p w14:paraId="5D68DF7B" w14:textId="77777777" w:rsidR="000B6F29" w:rsidRPr="000B6F29" w:rsidRDefault="000B6F29" w:rsidP="000B6F29">
      <w:pPr>
        <w:spacing w:line="360" w:lineRule="auto"/>
        <w:rPr>
          <w:sz w:val="24"/>
          <w:szCs w:val="24"/>
        </w:rPr>
      </w:pPr>
      <w:r w:rsidRPr="000B6F29">
        <w:rPr>
          <w:sz w:val="24"/>
          <w:szCs w:val="24"/>
        </w:rPr>
        <w:t>-The system will meet specified objectives like payrolls must be mathematically correct to ensure accuracy.</w:t>
      </w:r>
    </w:p>
    <w:p w14:paraId="6441D973" w14:textId="1B52544B" w:rsidR="000B6F29" w:rsidRPr="00FF6930" w:rsidRDefault="000B6F29" w:rsidP="000B6F29">
      <w:pPr>
        <w:spacing w:line="360" w:lineRule="auto"/>
        <w:rPr>
          <w:sz w:val="24"/>
          <w:szCs w:val="24"/>
        </w:rPr>
      </w:pPr>
      <w:r w:rsidRPr="000B6F29">
        <w:rPr>
          <w:sz w:val="24"/>
          <w:szCs w:val="24"/>
        </w:rPr>
        <w:t xml:space="preserve"> -The System UI will be user friendly so that the employees will all get accustomed with.</w:t>
      </w:r>
    </w:p>
    <w:p w14:paraId="19FD464F" w14:textId="6C7E067D" w:rsidR="00FF6930" w:rsidRPr="00217CE5" w:rsidRDefault="00FF6930" w:rsidP="00217CE5">
      <w:pPr>
        <w:pStyle w:val="Heading2"/>
        <w:keepLines w:val="0"/>
        <w:numPr>
          <w:ilvl w:val="1"/>
          <w:numId w:val="0"/>
        </w:numPr>
        <w:tabs>
          <w:tab w:val="num" w:pos="576"/>
        </w:tabs>
        <w:suppressAutoHyphens/>
        <w:spacing w:before="240" w:after="60" w:line="360" w:lineRule="auto"/>
        <w:ind w:left="576" w:hanging="576"/>
        <w:rPr>
          <w:rFonts w:asciiTheme="minorHAnsi" w:hAnsiTheme="minorHAnsi" w:cstheme="minorHAnsi"/>
          <w:color w:val="auto"/>
          <w:sz w:val="24"/>
          <w:szCs w:val="24"/>
        </w:rPr>
      </w:pPr>
      <w:r w:rsidRPr="00FF6930">
        <w:rPr>
          <w:rFonts w:asciiTheme="minorHAnsi" w:hAnsiTheme="minorHAnsi" w:cstheme="minorHAnsi"/>
          <w:color w:val="auto"/>
          <w:sz w:val="24"/>
          <w:szCs w:val="24"/>
        </w:rPr>
        <w:t>5.3.1.1</w:t>
      </w:r>
      <w:r w:rsidRPr="00FF6930">
        <w:rPr>
          <w:rFonts w:asciiTheme="minorHAnsi" w:hAnsiTheme="minorHAnsi" w:cstheme="minorHAnsi"/>
          <w:color w:val="auto"/>
          <w:sz w:val="24"/>
          <w:szCs w:val="24"/>
        </w:rPr>
        <w:tab/>
        <w:t>Operational Requirements</w:t>
      </w:r>
    </w:p>
    <w:p w14:paraId="3A47F6E0" w14:textId="375FAD09" w:rsidR="00FF6930" w:rsidRPr="00217CE5" w:rsidRDefault="00FF6930" w:rsidP="00FF6930">
      <w:pPr>
        <w:spacing w:line="360" w:lineRule="auto"/>
        <w:rPr>
          <w:rFonts w:cstheme="minorHAnsi"/>
          <w:sz w:val="24"/>
          <w:szCs w:val="24"/>
        </w:rPr>
      </w:pPr>
      <w:r w:rsidRPr="00A25553">
        <w:rPr>
          <w:rFonts w:cstheme="minorHAnsi"/>
          <w:sz w:val="24"/>
          <w:szCs w:val="24"/>
        </w:rPr>
        <w:t>Usability: 95% of users will not need to read the user manual to be able to use the application.</w:t>
      </w:r>
    </w:p>
    <w:p w14:paraId="75D6CFA8" w14:textId="77777777" w:rsidR="00FF6930" w:rsidRPr="00FF6930" w:rsidRDefault="00FF6930" w:rsidP="00FF6930">
      <w:pPr>
        <w:pStyle w:val="Heading2"/>
        <w:keepLines w:val="0"/>
        <w:numPr>
          <w:ilvl w:val="1"/>
          <w:numId w:val="0"/>
        </w:numPr>
        <w:tabs>
          <w:tab w:val="num" w:pos="576"/>
        </w:tabs>
        <w:suppressAutoHyphens/>
        <w:spacing w:before="240" w:after="60" w:line="360" w:lineRule="auto"/>
        <w:ind w:left="576" w:hanging="576"/>
        <w:rPr>
          <w:rFonts w:asciiTheme="minorHAnsi" w:hAnsiTheme="minorHAnsi" w:cstheme="minorHAnsi"/>
          <w:color w:val="auto"/>
          <w:sz w:val="24"/>
          <w:szCs w:val="24"/>
        </w:rPr>
      </w:pPr>
      <w:r w:rsidRPr="00FF6930">
        <w:rPr>
          <w:rFonts w:asciiTheme="minorHAnsi" w:hAnsiTheme="minorHAnsi" w:cstheme="minorHAnsi"/>
          <w:color w:val="auto"/>
          <w:sz w:val="24"/>
          <w:szCs w:val="24"/>
        </w:rPr>
        <w:t>5.3.1.2 Security Requirements</w:t>
      </w:r>
    </w:p>
    <w:p w14:paraId="2CB6B6A8" w14:textId="723EE976" w:rsidR="00FF6930" w:rsidRPr="00217CE5" w:rsidRDefault="000B6F29" w:rsidP="00FF6930">
      <w:pPr>
        <w:spacing w:line="360" w:lineRule="auto"/>
        <w:rPr>
          <w:sz w:val="24"/>
          <w:szCs w:val="24"/>
        </w:rPr>
      </w:pPr>
      <w:r w:rsidRPr="000B6F29">
        <w:rPr>
          <w:sz w:val="24"/>
          <w:szCs w:val="24"/>
        </w:rPr>
        <w:t>- Using password</w:t>
      </w:r>
      <w:r>
        <w:rPr>
          <w:sz w:val="24"/>
          <w:szCs w:val="24"/>
        </w:rPr>
        <w:t>s</w:t>
      </w:r>
      <w:r w:rsidRPr="000B6F29">
        <w:rPr>
          <w:sz w:val="24"/>
          <w:szCs w:val="24"/>
        </w:rPr>
        <w:t xml:space="preserve"> to protect the system from random users which could cause vulnerability</w:t>
      </w:r>
      <w:r>
        <w:rPr>
          <w:sz w:val="24"/>
          <w:szCs w:val="24"/>
        </w:rPr>
        <w:t>. The client will have a pc where the employees will be able to login and access specific features depending on their role in the company.</w:t>
      </w:r>
    </w:p>
    <w:p w14:paraId="788A131C" w14:textId="77777777" w:rsidR="00FF6930" w:rsidRPr="00FF6930" w:rsidRDefault="00FF6930" w:rsidP="00FF6930">
      <w:pPr>
        <w:pStyle w:val="Heading1"/>
        <w:keepLines w:val="0"/>
        <w:pageBreakBefore w:val="0"/>
        <w:tabs>
          <w:tab w:val="num" w:pos="432"/>
        </w:tabs>
        <w:suppressAutoHyphens/>
        <w:spacing w:before="240" w:after="60" w:line="360" w:lineRule="auto"/>
        <w:ind w:left="432" w:hanging="432"/>
        <w:jc w:val="left"/>
        <w:rPr>
          <w:rFonts w:asciiTheme="minorHAnsi" w:hAnsiTheme="minorHAnsi" w:cstheme="minorHAnsi"/>
          <w:sz w:val="24"/>
          <w:szCs w:val="24"/>
        </w:rPr>
      </w:pPr>
      <w:bookmarkStart w:id="5" w:name="__RefHeading__9_63808142"/>
      <w:bookmarkEnd w:id="5"/>
      <w:r w:rsidRPr="00FF6930">
        <w:rPr>
          <w:rFonts w:asciiTheme="minorHAnsi" w:hAnsiTheme="minorHAnsi" w:cstheme="minorHAnsi"/>
          <w:sz w:val="24"/>
          <w:szCs w:val="24"/>
        </w:rPr>
        <w:t>5.4 Functional Requirements</w:t>
      </w:r>
    </w:p>
    <w:p w14:paraId="640C0F55" w14:textId="64975840" w:rsidR="00FF6930" w:rsidRPr="00FF6930" w:rsidRDefault="00FF6930" w:rsidP="00FF6930">
      <w:pPr>
        <w:pStyle w:val="Heading2"/>
        <w:keepLines w:val="0"/>
        <w:numPr>
          <w:ilvl w:val="1"/>
          <w:numId w:val="0"/>
        </w:numPr>
        <w:tabs>
          <w:tab w:val="num" w:pos="576"/>
        </w:tabs>
        <w:suppressAutoHyphens/>
        <w:spacing w:before="240" w:after="60" w:line="360" w:lineRule="auto"/>
        <w:ind w:left="576" w:hanging="576"/>
        <w:rPr>
          <w:rFonts w:asciiTheme="minorHAnsi" w:hAnsiTheme="minorHAnsi" w:cstheme="minorHAnsi"/>
          <w:sz w:val="24"/>
          <w:szCs w:val="24"/>
        </w:rPr>
      </w:pPr>
      <w:r w:rsidRPr="00FF6930">
        <w:rPr>
          <w:rFonts w:asciiTheme="minorHAnsi" w:hAnsiTheme="minorHAnsi" w:cstheme="minorHAnsi"/>
          <w:sz w:val="24"/>
          <w:szCs w:val="24"/>
        </w:rPr>
        <w:t>5.4.1 Required Features</w:t>
      </w:r>
    </w:p>
    <w:p w14:paraId="3DB51AF4" w14:textId="77777777" w:rsidR="00FF6930" w:rsidRPr="00FF6930" w:rsidRDefault="00FF6930" w:rsidP="00FF6930">
      <w:pPr>
        <w:pStyle w:val="Heading3"/>
        <w:keepLines w:val="0"/>
        <w:numPr>
          <w:ilvl w:val="2"/>
          <w:numId w:val="0"/>
        </w:numPr>
        <w:tabs>
          <w:tab w:val="num" w:pos="720"/>
        </w:tabs>
        <w:suppressAutoHyphens/>
        <w:spacing w:before="240" w:after="60" w:line="360" w:lineRule="auto"/>
        <w:ind w:left="720" w:hanging="720"/>
        <w:rPr>
          <w:rFonts w:asciiTheme="minorHAnsi" w:hAnsiTheme="minorHAnsi" w:cstheme="minorHAnsi"/>
        </w:rPr>
      </w:pPr>
      <w:r w:rsidRPr="00FF6930">
        <w:rPr>
          <w:rFonts w:asciiTheme="minorHAnsi" w:hAnsiTheme="minorHAnsi" w:cstheme="minorHAnsi"/>
        </w:rPr>
        <w:tab/>
        <w:t>5.4.1 Use Case: 1</w:t>
      </w:r>
    </w:p>
    <w:p w14:paraId="59FFB522" w14:textId="0BDC1073" w:rsidR="00217CE5" w:rsidRDefault="00217CE5" w:rsidP="00217CE5">
      <w:pPr>
        <w:rPr>
          <w:lang w:val="en-PH" w:eastAsia="en-US"/>
        </w:rPr>
      </w:pPr>
      <w:r>
        <w:rPr>
          <w:lang w:val="en-PH" w:eastAsia="en-US"/>
        </w:rPr>
        <w:t xml:space="preserve">Actors: HR </w:t>
      </w:r>
      <w:r w:rsidR="009711F1">
        <w:rPr>
          <w:lang w:val="en-PH" w:eastAsia="en-US"/>
        </w:rPr>
        <w:t>Head(Admin)</w:t>
      </w:r>
    </w:p>
    <w:p w14:paraId="41D4B8CF" w14:textId="77777777" w:rsidR="00217CE5" w:rsidRDefault="00217CE5" w:rsidP="00217CE5">
      <w:pPr>
        <w:rPr>
          <w:lang w:val="en-PH" w:eastAsia="en-US"/>
        </w:rPr>
      </w:pPr>
      <w:r>
        <w:rPr>
          <w:lang w:val="en-PH" w:eastAsia="en-US"/>
        </w:rPr>
        <w:t>Basic Path:</w:t>
      </w:r>
    </w:p>
    <w:p w14:paraId="18C2C6C7" w14:textId="752CF938" w:rsidR="00217CE5" w:rsidRDefault="00217CE5" w:rsidP="00217CE5">
      <w:pPr>
        <w:pStyle w:val="ListParagraph"/>
        <w:numPr>
          <w:ilvl w:val="1"/>
          <w:numId w:val="14"/>
        </w:numPr>
        <w:rPr>
          <w:lang w:val="en-PH"/>
        </w:rPr>
      </w:pPr>
      <w:r>
        <w:rPr>
          <w:lang w:val="en-PH"/>
        </w:rPr>
        <w:t>User clicks icon for Payroll Management System</w:t>
      </w:r>
      <w:r w:rsidR="009711F1">
        <w:rPr>
          <w:lang w:val="en-PH"/>
        </w:rPr>
        <w:t>.</w:t>
      </w:r>
    </w:p>
    <w:p w14:paraId="10A530E0" w14:textId="77777777" w:rsidR="009711F1" w:rsidRDefault="009711F1" w:rsidP="009711F1">
      <w:pPr>
        <w:pStyle w:val="ListParagraph"/>
        <w:numPr>
          <w:ilvl w:val="1"/>
          <w:numId w:val="14"/>
        </w:numPr>
        <w:rPr>
          <w:lang w:val="en-PH"/>
        </w:rPr>
      </w:pPr>
      <w:r>
        <w:rPr>
          <w:lang w:val="en-PH"/>
        </w:rPr>
        <w:t>Systems prompts user to enter username and password.</w:t>
      </w:r>
    </w:p>
    <w:p w14:paraId="03507126" w14:textId="1A483D28" w:rsidR="00217CE5" w:rsidRDefault="00217CE5" w:rsidP="00217CE5">
      <w:pPr>
        <w:pStyle w:val="ListParagraph"/>
        <w:numPr>
          <w:ilvl w:val="1"/>
          <w:numId w:val="14"/>
        </w:numPr>
        <w:rPr>
          <w:lang w:val="en-PH"/>
        </w:rPr>
      </w:pPr>
      <w:r>
        <w:rPr>
          <w:lang w:val="en-PH"/>
        </w:rPr>
        <w:t>System p</w:t>
      </w:r>
      <w:r w:rsidR="009711F1">
        <w:rPr>
          <w:lang w:val="en-PH"/>
        </w:rPr>
        <w:t>rompts user to login as Admin, Accountant or</w:t>
      </w:r>
      <w:r>
        <w:rPr>
          <w:lang w:val="en-PH"/>
        </w:rPr>
        <w:t xml:space="preserve"> Employee </w:t>
      </w:r>
      <w:r w:rsidR="009711F1">
        <w:rPr>
          <w:lang w:val="en-PH"/>
        </w:rPr>
        <w:t>.</w:t>
      </w:r>
    </w:p>
    <w:p w14:paraId="401182C4" w14:textId="5961DC2B" w:rsidR="00217CE5" w:rsidRDefault="00217CE5" w:rsidP="00217CE5">
      <w:pPr>
        <w:pStyle w:val="ListParagraph"/>
        <w:numPr>
          <w:ilvl w:val="1"/>
          <w:numId w:val="14"/>
        </w:numPr>
        <w:rPr>
          <w:lang w:val="en-PH"/>
        </w:rPr>
      </w:pPr>
      <w:r>
        <w:rPr>
          <w:lang w:val="en-PH"/>
        </w:rPr>
        <w:t>User clicks Admin Login</w:t>
      </w:r>
      <w:r w:rsidR="009711F1">
        <w:rPr>
          <w:lang w:val="en-PH"/>
        </w:rPr>
        <w:t>.</w:t>
      </w:r>
    </w:p>
    <w:p w14:paraId="7521865A" w14:textId="605EF1B5" w:rsidR="00217CE5" w:rsidRDefault="00217CE5" w:rsidP="00217CE5">
      <w:pPr>
        <w:pStyle w:val="ListParagraph"/>
        <w:numPr>
          <w:ilvl w:val="1"/>
          <w:numId w:val="14"/>
        </w:numPr>
        <w:rPr>
          <w:lang w:val="en-PH"/>
        </w:rPr>
      </w:pPr>
      <w:r>
        <w:rPr>
          <w:lang w:val="en-PH"/>
        </w:rPr>
        <w:t>System display</w:t>
      </w:r>
      <w:r w:rsidR="009711F1">
        <w:rPr>
          <w:lang w:val="en-PH"/>
        </w:rPr>
        <w:t>s</w:t>
      </w:r>
      <w:r>
        <w:rPr>
          <w:lang w:val="en-PH"/>
        </w:rPr>
        <w:t xml:space="preserve"> </w:t>
      </w:r>
      <w:r w:rsidR="009711F1">
        <w:rPr>
          <w:lang w:val="en-PH"/>
        </w:rPr>
        <w:t>admin main menu.</w:t>
      </w:r>
    </w:p>
    <w:p w14:paraId="222C1BEA" w14:textId="129DBB5C" w:rsidR="00217CE5" w:rsidRDefault="009711F1" w:rsidP="00217CE5">
      <w:pPr>
        <w:pStyle w:val="ListParagraph"/>
        <w:numPr>
          <w:ilvl w:val="1"/>
          <w:numId w:val="14"/>
        </w:numPr>
        <w:rPr>
          <w:lang w:val="en-PH"/>
        </w:rPr>
      </w:pPr>
      <w:r>
        <w:rPr>
          <w:lang w:val="en-PH"/>
        </w:rPr>
        <w:t>The Admin main menu consists of : Payroll, Add Employee, Update Employee, Delete Employee, View Employee records, Update admin and accountant, Logout.</w:t>
      </w:r>
    </w:p>
    <w:p w14:paraId="1137A52B" w14:textId="77777777" w:rsidR="00217CE5" w:rsidRDefault="00217CE5" w:rsidP="00217CE5">
      <w:pPr>
        <w:pStyle w:val="ListParagraph"/>
        <w:numPr>
          <w:ilvl w:val="1"/>
          <w:numId w:val="14"/>
        </w:numPr>
        <w:rPr>
          <w:lang w:val="en-PH"/>
        </w:rPr>
      </w:pPr>
      <w:r>
        <w:rPr>
          <w:lang w:val="en-PH"/>
        </w:rPr>
        <w:t>System Exit.</w:t>
      </w:r>
    </w:p>
    <w:p w14:paraId="5A868DC2" w14:textId="77777777" w:rsidR="00217CE5" w:rsidRDefault="00217CE5" w:rsidP="00217CE5">
      <w:pPr>
        <w:rPr>
          <w:lang w:val="en-PH"/>
        </w:rPr>
      </w:pPr>
    </w:p>
    <w:p w14:paraId="48297005" w14:textId="77777777" w:rsidR="009711F1" w:rsidRDefault="009711F1" w:rsidP="00217CE5">
      <w:pPr>
        <w:rPr>
          <w:lang w:val="en-PH"/>
        </w:rPr>
      </w:pPr>
    </w:p>
    <w:p w14:paraId="78BB411C" w14:textId="77777777" w:rsidR="009711F1" w:rsidRDefault="009711F1" w:rsidP="00217CE5">
      <w:pPr>
        <w:rPr>
          <w:lang w:val="en-PH"/>
        </w:rPr>
      </w:pPr>
    </w:p>
    <w:p w14:paraId="42BDD272" w14:textId="77777777" w:rsidR="009711F1" w:rsidRDefault="009711F1" w:rsidP="00217CE5">
      <w:pPr>
        <w:rPr>
          <w:lang w:val="en-PH"/>
        </w:rPr>
      </w:pPr>
    </w:p>
    <w:p w14:paraId="5D4D55EC" w14:textId="0A6751AD" w:rsidR="009711F1" w:rsidRDefault="009711F1" w:rsidP="009711F1">
      <w:pPr>
        <w:rPr>
          <w:lang w:val="en-PH"/>
        </w:rPr>
      </w:pPr>
      <w:r>
        <w:rPr>
          <w:lang w:val="en-PH"/>
        </w:rPr>
        <w:lastRenderedPageBreak/>
        <w:t>Actors: Accountant</w:t>
      </w:r>
    </w:p>
    <w:p w14:paraId="7AE626E2" w14:textId="77777777" w:rsidR="009711F1" w:rsidRDefault="009711F1" w:rsidP="009711F1">
      <w:pPr>
        <w:rPr>
          <w:lang w:val="en-PH"/>
        </w:rPr>
      </w:pPr>
      <w:r>
        <w:rPr>
          <w:lang w:val="en-PH"/>
        </w:rPr>
        <w:t>Basic Path:</w:t>
      </w:r>
    </w:p>
    <w:p w14:paraId="6A6E985F" w14:textId="77777777" w:rsidR="009711F1" w:rsidRDefault="009711F1" w:rsidP="009711F1">
      <w:pPr>
        <w:pStyle w:val="ListParagraph"/>
        <w:numPr>
          <w:ilvl w:val="1"/>
          <w:numId w:val="20"/>
        </w:numPr>
        <w:rPr>
          <w:lang w:val="en-PH"/>
        </w:rPr>
      </w:pPr>
      <w:r>
        <w:rPr>
          <w:lang w:val="en-PH"/>
        </w:rPr>
        <w:t>User clicks icon for Payroll Management System.</w:t>
      </w:r>
    </w:p>
    <w:p w14:paraId="2FD8607C" w14:textId="77777777" w:rsidR="009711F1" w:rsidRDefault="009711F1" w:rsidP="009711F1">
      <w:pPr>
        <w:pStyle w:val="ListParagraph"/>
        <w:numPr>
          <w:ilvl w:val="1"/>
          <w:numId w:val="20"/>
        </w:numPr>
        <w:rPr>
          <w:lang w:val="en-PH"/>
        </w:rPr>
      </w:pPr>
      <w:r>
        <w:rPr>
          <w:lang w:val="en-PH"/>
        </w:rPr>
        <w:t>Systems prompts user to enter username and password.</w:t>
      </w:r>
    </w:p>
    <w:p w14:paraId="1AFA4513" w14:textId="77777777" w:rsidR="009711F1" w:rsidRDefault="009711F1" w:rsidP="009711F1">
      <w:pPr>
        <w:pStyle w:val="ListParagraph"/>
        <w:numPr>
          <w:ilvl w:val="1"/>
          <w:numId w:val="20"/>
        </w:numPr>
        <w:rPr>
          <w:lang w:val="en-PH"/>
        </w:rPr>
      </w:pPr>
      <w:r>
        <w:rPr>
          <w:lang w:val="en-PH"/>
        </w:rPr>
        <w:t>System prompts user to login as Admin, Accountant, or Employee.</w:t>
      </w:r>
    </w:p>
    <w:p w14:paraId="0E389D15" w14:textId="1B09869A" w:rsidR="009711F1" w:rsidRDefault="009711F1" w:rsidP="009711F1">
      <w:pPr>
        <w:pStyle w:val="ListParagraph"/>
        <w:numPr>
          <w:ilvl w:val="1"/>
          <w:numId w:val="20"/>
        </w:numPr>
        <w:rPr>
          <w:lang w:val="en-PH"/>
        </w:rPr>
      </w:pPr>
      <w:r>
        <w:rPr>
          <w:lang w:val="en-PH"/>
        </w:rPr>
        <w:t>User clicks Accountant Login.</w:t>
      </w:r>
    </w:p>
    <w:p w14:paraId="2CEEE46E" w14:textId="740A284D" w:rsidR="009711F1" w:rsidRDefault="009711F1" w:rsidP="009711F1">
      <w:pPr>
        <w:pStyle w:val="ListParagraph"/>
        <w:numPr>
          <w:ilvl w:val="1"/>
          <w:numId w:val="20"/>
        </w:numPr>
        <w:rPr>
          <w:lang w:val="en-PH"/>
        </w:rPr>
      </w:pPr>
      <w:r>
        <w:rPr>
          <w:lang w:val="en-PH"/>
        </w:rPr>
        <w:t>System displays Accountant Main Menu.</w:t>
      </w:r>
    </w:p>
    <w:p w14:paraId="63BE1378" w14:textId="2541A059" w:rsidR="009711F1" w:rsidRDefault="009711F1" w:rsidP="009711F1">
      <w:pPr>
        <w:pStyle w:val="ListParagraph"/>
        <w:numPr>
          <w:ilvl w:val="1"/>
          <w:numId w:val="20"/>
        </w:numPr>
        <w:rPr>
          <w:lang w:val="en-PH"/>
        </w:rPr>
      </w:pPr>
      <w:r>
        <w:rPr>
          <w:lang w:val="en-PH"/>
        </w:rPr>
        <w:t>The Accountant Main menu consists of: payroll, and view employee records.</w:t>
      </w:r>
    </w:p>
    <w:p w14:paraId="0DFDD5B0" w14:textId="77777777" w:rsidR="009711F1" w:rsidRDefault="009711F1" w:rsidP="009711F1">
      <w:pPr>
        <w:pStyle w:val="ListParagraph"/>
        <w:numPr>
          <w:ilvl w:val="1"/>
          <w:numId w:val="20"/>
        </w:numPr>
        <w:rPr>
          <w:lang w:val="en-PH"/>
        </w:rPr>
      </w:pPr>
      <w:r>
        <w:rPr>
          <w:lang w:val="en-PH"/>
        </w:rPr>
        <w:t>User logs out.</w:t>
      </w:r>
    </w:p>
    <w:p w14:paraId="5DFB7469" w14:textId="77777777" w:rsidR="009711F1" w:rsidRDefault="009711F1" w:rsidP="009711F1">
      <w:pPr>
        <w:pStyle w:val="ListParagraph"/>
        <w:numPr>
          <w:ilvl w:val="1"/>
          <w:numId w:val="20"/>
        </w:numPr>
        <w:rPr>
          <w:lang w:val="en-PH"/>
        </w:rPr>
      </w:pPr>
      <w:r>
        <w:rPr>
          <w:lang w:val="en-PH"/>
        </w:rPr>
        <w:t>System Exit.</w:t>
      </w:r>
    </w:p>
    <w:p w14:paraId="25703927" w14:textId="77777777" w:rsidR="009711F1" w:rsidRDefault="009711F1" w:rsidP="00217CE5">
      <w:pPr>
        <w:rPr>
          <w:lang w:val="en-PH"/>
        </w:rPr>
      </w:pPr>
    </w:p>
    <w:p w14:paraId="1EC82F33" w14:textId="6D6C986A" w:rsidR="00217CE5" w:rsidRDefault="00217CE5" w:rsidP="00217CE5">
      <w:pPr>
        <w:rPr>
          <w:lang w:val="en-PH"/>
        </w:rPr>
      </w:pPr>
      <w:r>
        <w:rPr>
          <w:lang w:val="en-PH"/>
        </w:rPr>
        <w:t xml:space="preserve">Actors: </w:t>
      </w:r>
      <w:r w:rsidR="009711F1">
        <w:rPr>
          <w:lang w:val="en-PH"/>
        </w:rPr>
        <w:t>Employee</w:t>
      </w:r>
    </w:p>
    <w:p w14:paraId="349C599B" w14:textId="77777777" w:rsidR="00C417B7" w:rsidRDefault="00217CE5" w:rsidP="00C417B7">
      <w:pPr>
        <w:rPr>
          <w:lang w:val="en-PH"/>
        </w:rPr>
      </w:pPr>
      <w:r>
        <w:rPr>
          <w:lang w:val="en-PH"/>
        </w:rPr>
        <w:t>Basic Path:</w:t>
      </w:r>
    </w:p>
    <w:p w14:paraId="7B6C98EE" w14:textId="77777777" w:rsidR="00C417B7" w:rsidRDefault="00217CE5" w:rsidP="00C417B7">
      <w:pPr>
        <w:pStyle w:val="ListParagraph"/>
        <w:numPr>
          <w:ilvl w:val="2"/>
          <w:numId w:val="20"/>
        </w:numPr>
        <w:rPr>
          <w:lang w:val="en-PH"/>
        </w:rPr>
      </w:pPr>
      <w:r w:rsidRPr="00C417B7">
        <w:rPr>
          <w:lang w:val="en-PH"/>
        </w:rPr>
        <w:t>User clicks icon for Payroll Management System</w:t>
      </w:r>
      <w:r w:rsidR="009711F1" w:rsidRPr="00C417B7">
        <w:rPr>
          <w:lang w:val="en-PH"/>
        </w:rPr>
        <w:t>.</w:t>
      </w:r>
    </w:p>
    <w:p w14:paraId="0B8312D9" w14:textId="77777777" w:rsidR="00C417B7" w:rsidRDefault="009711F1" w:rsidP="00C417B7">
      <w:pPr>
        <w:pStyle w:val="ListParagraph"/>
        <w:numPr>
          <w:ilvl w:val="2"/>
          <w:numId w:val="20"/>
        </w:numPr>
        <w:rPr>
          <w:lang w:val="en-PH"/>
        </w:rPr>
      </w:pPr>
      <w:r w:rsidRPr="00C417B7">
        <w:rPr>
          <w:lang w:val="en-PH"/>
        </w:rPr>
        <w:t>Systems prompts user to enter username and password.</w:t>
      </w:r>
    </w:p>
    <w:p w14:paraId="27BB60E6" w14:textId="77777777" w:rsidR="00C417B7" w:rsidRDefault="00217CE5" w:rsidP="00C417B7">
      <w:pPr>
        <w:pStyle w:val="ListParagraph"/>
        <w:numPr>
          <w:ilvl w:val="2"/>
          <w:numId w:val="20"/>
        </w:numPr>
        <w:rPr>
          <w:lang w:val="en-PH"/>
        </w:rPr>
      </w:pPr>
      <w:r w:rsidRPr="00C417B7">
        <w:rPr>
          <w:lang w:val="en-PH"/>
        </w:rPr>
        <w:t xml:space="preserve">System prompts user to login as </w:t>
      </w:r>
      <w:r w:rsidR="009711F1" w:rsidRPr="00C417B7">
        <w:rPr>
          <w:lang w:val="en-PH"/>
        </w:rPr>
        <w:t>Admin, Accountant, or Employee.</w:t>
      </w:r>
    </w:p>
    <w:p w14:paraId="21FA37DB" w14:textId="77777777" w:rsidR="00C417B7" w:rsidRDefault="00217CE5" w:rsidP="00C417B7">
      <w:pPr>
        <w:pStyle w:val="ListParagraph"/>
        <w:numPr>
          <w:ilvl w:val="2"/>
          <w:numId w:val="20"/>
        </w:numPr>
        <w:rPr>
          <w:lang w:val="en-PH"/>
        </w:rPr>
      </w:pPr>
      <w:r w:rsidRPr="00C417B7">
        <w:rPr>
          <w:lang w:val="en-PH"/>
        </w:rPr>
        <w:t>User clicks Employee Login</w:t>
      </w:r>
      <w:r w:rsidR="009711F1" w:rsidRPr="00C417B7">
        <w:rPr>
          <w:lang w:val="en-PH"/>
        </w:rPr>
        <w:t>.</w:t>
      </w:r>
    </w:p>
    <w:p w14:paraId="6D2E5EB9" w14:textId="77777777" w:rsidR="00C417B7" w:rsidRDefault="009711F1" w:rsidP="00C417B7">
      <w:pPr>
        <w:pStyle w:val="ListParagraph"/>
        <w:numPr>
          <w:ilvl w:val="2"/>
          <w:numId w:val="20"/>
        </w:numPr>
        <w:rPr>
          <w:lang w:val="en-PH"/>
        </w:rPr>
      </w:pPr>
      <w:r w:rsidRPr="00C417B7">
        <w:rPr>
          <w:lang w:val="en-PH"/>
        </w:rPr>
        <w:t>System displays Employee Window.</w:t>
      </w:r>
    </w:p>
    <w:p w14:paraId="04916880" w14:textId="77777777" w:rsidR="00C417B7" w:rsidRDefault="00217CE5" w:rsidP="00C417B7">
      <w:pPr>
        <w:pStyle w:val="ListParagraph"/>
        <w:numPr>
          <w:ilvl w:val="2"/>
          <w:numId w:val="20"/>
        </w:numPr>
        <w:rPr>
          <w:lang w:val="en-PH"/>
        </w:rPr>
      </w:pPr>
      <w:r w:rsidRPr="00C417B7">
        <w:rPr>
          <w:lang w:val="en-PH"/>
        </w:rPr>
        <w:t xml:space="preserve">System displays </w:t>
      </w:r>
      <w:r w:rsidR="009711F1" w:rsidRPr="00C417B7">
        <w:rPr>
          <w:lang w:val="en-PH"/>
        </w:rPr>
        <w:t>employee’s account details and payroll records.</w:t>
      </w:r>
    </w:p>
    <w:p w14:paraId="66380BB0" w14:textId="77777777" w:rsidR="00C417B7" w:rsidRDefault="009711F1" w:rsidP="00C417B7">
      <w:pPr>
        <w:pStyle w:val="ListParagraph"/>
        <w:numPr>
          <w:ilvl w:val="2"/>
          <w:numId w:val="20"/>
        </w:numPr>
        <w:rPr>
          <w:lang w:val="en-PH"/>
        </w:rPr>
      </w:pPr>
      <w:r w:rsidRPr="00C417B7">
        <w:rPr>
          <w:lang w:val="en-PH"/>
        </w:rPr>
        <w:t>User logs out.</w:t>
      </w:r>
    </w:p>
    <w:p w14:paraId="39EA7F37" w14:textId="0F253DF3" w:rsidR="00FF6930" w:rsidRPr="00C417B7" w:rsidRDefault="00217CE5" w:rsidP="00C417B7">
      <w:pPr>
        <w:pStyle w:val="ListParagraph"/>
        <w:numPr>
          <w:ilvl w:val="2"/>
          <w:numId w:val="20"/>
        </w:numPr>
        <w:rPr>
          <w:lang w:val="en-PH"/>
        </w:rPr>
      </w:pPr>
      <w:r w:rsidRPr="00C417B7">
        <w:rPr>
          <w:lang w:val="en-PH"/>
        </w:rPr>
        <w:t>System Exit.</w:t>
      </w:r>
    </w:p>
    <w:p w14:paraId="55A09875" w14:textId="0D0591A8" w:rsidR="00437CEE" w:rsidRDefault="00437CEE" w:rsidP="00437CEE">
      <w:pPr>
        <w:pStyle w:val="ListParagraph"/>
        <w:ind w:left="1620"/>
        <w:rPr>
          <w:lang w:val="en-PH"/>
        </w:rPr>
      </w:pPr>
    </w:p>
    <w:p w14:paraId="29B182A5" w14:textId="19EDB8A7" w:rsidR="00437CEE" w:rsidRDefault="00437CEE" w:rsidP="00437CEE">
      <w:pPr>
        <w:pStyle w:val="ListParagraph"/>
        <w:ind w:left="1620"/>
        <w:rPr>
          <w:lang w:val="en-PH"/>
        </w:rPr>
      </w:pPr>
    </w:p>
    <w:p w14:paraId="4FD1A7CC" w14:textId="391F21BD" w:rsidR="00437CEE" w:rsidRDefault="00437CEE" w:rsidP="00437CEE">
      <w:pPr>
        <w:pStyle w:val="ListParagraph"/>
        <w:ind w:left="1620"/>
        <w:rPr>
          <w:lang w:val="en-PH"/>
        </w:rPr>
      </w:pPr>
    </w:p>
    <w:p w14:paraId="7A5E2753" w14:textId="091788ED" w:rsidR="00437CEE" w:rsidRDefault="00437CEE" w:rsidP="00437CEE">
      <w:pPr>
        <w:pStyle w:val="ListParagraph"/>
        <w:ind w:left="1620"/>
        <w:rPr>
          <w:lang w:val="en-PH"/>
        </w:rPr>
      </w:pPr>
    </w:p>
    <w:p w14:paraId="66ECA39E" w14:textId="77777777" w:rsidR="00437CEE" w:rsidRDefault="00437CEE" w:rsidP="00437CEE">
      <w:pPr>
        <w:pStyle w:val="ListParagraph"/>
        <w:ind w:left="1620"/>
        <w:rPr>
          <w:lang w:val="en-PH"/>
        </w:rPr>
      </w:pPr>
    </w:p>
    <w:p w14:paraId="09A8BA4B" w14:textId="77777777" w:rsidR="00B068D5" w:rsidRDefault="00B068D5" w:rsidP="00437CEE">
      <w:pPr>
        <w:pStyle w:val="ListParagraph"/>
        <w:ind w:left="1620"/>
        <w:rPr>
          <w:lang w:val="en-PH"/>
        </w:rPr>
      </w:pPr>
    </w:p>
    <w:p w14:paraId="28FF90E3" w14:textId="77777777" w:rsidR="00B068D5" w:rsidRDefault="00B068D5" w:rsidP="00437CEE">
      <w:pPr>
        <w:pStyle w:val="ListParagraph"/>
        <w:ind w:left="1620"/>
        <w:rPr>
          <w:lang w:val="en-PH"/>
        </w:rPr>
      </w:pPr>
    </w:p>
    <w:p w14:paraId="6F660C6F" w14:textId="77777777" w:rsidR="00B068D5" w:rsidRDefault="00B068D5" w:rsidP="00437CEE">
      <w:pPr>
        <w:pStyle w:val="ListParagraph"/>
        <w:ind w:left="1620"/>
        <w:rPr>
          <w:lang w:val="en-PH"/>
        </w:rPr>
      </w:pPr>
    </w:p>
    <w:p w14:paraId="38F7F277" w14:textId="77777777" w:rsidR="00B068D5" w:rsidRDefault="00B068D5" w:rsidP="00437CEE">
      <w:pPr>
        <w:pStyle w:val="ListParagraph"/>
        <w:ind w:left="1620"/>
        <w:rPr>
          <w:lang w:val="en-PH"/>
        </w:rPr>
      </w:pPr>
    </w:p>
    <w:p w14:paraId="1B1D87B0" w14:textId="77777777" w:rsidR="00B068D5" w:rsidRDefault="00B068D5" w:rsidP="00437CEE">
      <w:pPr>
        <w:pStyle w:val="ListParagraph"/>
        <w:ind w:left="1620"/>
        <w:rPr>
          <w:lang w:val="en-PH"/>
        </w:rPr>
      </w:pPr>
    </w:p>
    <w:p w14:paraId="56EB3737" w14:textId="77777777" w:rsidR="00B068D5" w:rsidRDefault="00B068D5" w:rsidP="00437CEE">
      <w:pPr>
        <w:pStyle w:val="ListParagraph"/>
        <w:ind w:left="1620"/>
        <w:rPr>
          <w:lang w:val="en-PH"/>
        </w:rPr>
      </w:pPr>
    </w:p>
    <w:p w14:paraId="18B20F60" w14:textId="77777777" w:rsidR="00B068D5" w:rsidRDefault="00B068D5" w:rsidP="00437CEE">
      <w:pPr>
        <w:pStyle w:val="ListParagraph"/>
        <w:ind w:left="1620"/>
        <w:rPr>
          <w:lang w:val="en-PH"/>
        </w:rPr>
      </w:pPr>
    </w:p>
    <w:p w14:paraId="020499EA" w14:textId="77777777" w:rsidR="00B068D5" w:rsidRDefault="00B068D5" w:rsidP="00437CEE">
      <w:pPr>
        <w:pStyle w:val="ListParagraph"/>
        <w:ind w:left="1620"/>
        <w:rPr>
          <w:lang w:val="en-PH"/>
        </w:rPr>
      </w:pPr>
    </w:p>
    <w:p w14:paraId="059156CA" w14:textId="77777777" w:rsidR="00B068D5" w:rsidRDefault="00B068D5" w:rsidP="00437CEE">
      <w:pPr>
        <w:pStyle w:val="ListParagraph"/>
        <w:ind w:left="1620"/>
        <w:rPr>
          <w:lang w:val="en-PH"/>
        </w:rPr>
      </w:pPr>
    </w:p>
    <w:p w14:paraId="33BB4061" w14:textId="77777777" w:rsidR="00B068D5" w:rsidRDefault="00B068D5" w:rsidP="00437CEE">
      <w:pPr>
        <w:pStyle w:val="ListParagraph"/>
        <w:ind w:left="1620"/>
        <w:rPr>
          <w:lang w:val="en-PH"/>
        </w:rPr>
      </w:pPr>
    </w:p>
    <w:p w14:paraId="31A18E2A" w14:textId="77777777" w:rsidR="00B068D5" w:rsidRDefault="00B068D5" w:rsidP="00437CEE">
      <w:pPr>
        <w:pStyle w:val="ListParagraph"/>
        <w:ind w:left="1620"/>
        <w:rPr>
          <w:lang w:val="en-PH"/>
        </w:rPr>
      </w:pPr>
    </w:p>
    <w:p w14:paraId="1DD7B00C" w14:textId="77777777" w:rsidR="00B068D5" w:rsidRDefault="00B068D5" w:rsidP="00437CEE">
      <w:pPr>
        <w:pStyle w:val="ListParagraph"/>
        <w:ind w:left="1620"/>
        <w:rPr>
          <w:lang w:val="en-PH"/>
        </w:rPr>
      </w:pPr>
    </w:p>
    <w:p w14:paraId="768982D4" w14:textId="77777777" w:rsidR="00B068D5" w:rsidRDefault="00B068D5" w:rsidP="00437CEE">
      <w:pPr>
        <w:pStyle w:val="ListParagraph"/>
        <w:ind w:left="1620"/>
        <w:rPr>
          <w:lang w:val="en-PH"/>
        </w:rPr>
      </w:pPr>
    </w:p>
    <w:p w14:paraId="146CE5A2" w14:textId="77777777" w:rsidR="00B068D5" w:rsidRDefault="00B068D5" w:rsidP="00437CEE">
      <w:pPr>
        <w:pStyle w:val="ListParagraph"/>
        <w:ind w:left="1620"/>
        <w:rPr>
          <w:lang w:val="en-PH"/>
        </w:rPr>
      </w:pPr>
    </w:p>
    <w:p w14:paraId="30B23538" w14:textId="77777777" w:rsidR="00B068D5" w:rsidRPr="00217CE5" w:rsidRDefault="00B068D5" w:rsidP="00437CEE">
      <w:pPr>
        <w:pStyle w:val="ListParagraph"/>
        <w:ind w:left="1620"/>
        <w:rPr>
          <w:lang w:val="en-PH"/>
        </w:rPr>
      </w:pPr>
    </w:p>
    <w:p w14:paraId="1E262F7E" w14:textId="3DC960DA" w:rsidR="00FF6930" w:rsidRDefault="00FF6930" w:rsidP="003C1B1D">
      <w:pPr>
        <w:pStyle w:val="ListParagraph"/>
        <w:numPr>
          <w:ilvl w:val="1"/>
          <w:numId w:val="18"/>
        </w:numPr>
        <w:spacing w:line="360" w:lineRule="auto"/>
        <w:rPr>
          <w:rFonts w:cstheme="minorHAnsi"/>
          <w:b/>
          <w:sz w:val="24"/>
          <w:szCs w:val="24"/>
        </w:rPr>
      </w:pPr>
      <w:r w:rsidRPr="003C1B1D">
        <w:rPr>
          <w:rFonts w:cstheme="minorHAnsi"/>
          <w:b/>
          <w:sz w:val="24"/>
          <w:szCs w:val="24"/>
        </w:rPr>
        <w:lastRenderedPageBreak/>
        <w:t>Data Flow Diagram</w:t>
      </w:r>
    </w:p>
    <w:p w14:paraId="54062870" w14:textId="0219AA45" w:rsidR="00732CED" w:rsidRPr="003C1B1D" w:rsidRDefault="00732CED" w:rsidP="00732CED">
      <w:pPr>
        <w:pStyle w:val="ListParagraph"/>
        <w:spacing w:line="360" w:lineRule="auto"/>
        <w:ind w:left="360"/>
        <w:rPr>
          <w:rFonts w:cstheme="minorHAnsi"/>
          <w:b/>
          <w:sz w:val="24"/>
          <w:szCs w:val="24"/>
        </w:rPr>
      </w:pPr>
      <w:r>
        <w:rPr>
          <w:rFonts w:cstheme="minorHAnsi"/>
          <w:b/>
          <w:sz w:val="24"/>
          <w:szCs w:val="24"/>
        </w:rPr>
        <w:t>Level-2 Diagram</w:t>
      </w:r>
    </w:p>
    <w:p w14:paraId="71B4BD26" w14:textId="69615415" w:rsidR="003C1B1D" w:rsidRPr="001C1433" w:rsidRDefault="00732CED" w:rsidP="003C1B1D">
      <w:pPr>
        <w:spacing w:line="360" w:lineRule="auto"/>
        <w:rPr>
          <w:color w:val="FF0000"/>
          <w:sz w:val="24"/>
          <w:szCs w:val="24"/>
        </w:rPr>
      </w:pPr>
      <w:r>
        <w:rPr>
          <w:noProof/>
          <w:lang w:val="en-AU" w:eastAsia="en-AU"/>
        </w:rPr>
        <w:drawing>
          <wp:anchor distT="0" distB="0" distL="114300" distR="114300" simplePos="0" relativeHeight="251702272" behindDoc="1" locked="0" layoutInCell="1" allowOverlap="1" wp14:anchorId="0898FDA7" wp14:editId="2E2F9190">
            <wp:simplePos x="0" y="0"/>
            <wp:positionH relativeFrom="margin">
              <wp:align>right</wp:align>
            </wp:positionH>
            <wp:positionV relativeFrom="paragraph">
              <wp:posOffset>7536</wp:posOffset>
            </wp:positionV>
            <wp:extent cx="5943600" cy="41148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14:sizeRelH relativeFrom="page">
              <wp14:pctWidth>0</wp14:pctWidth>
            </wp14:sizeRelH>
            <wp14:sizeRelV relativeFrom="page">
              <wp14:pctHeight>0</wp14:pctHeight>
            </wp14:sizeRelV>
          </wp:anchor>
        </w:drawing>
      </w:r>
      <w:r w:rsidR="001C1433">
        <w:rPr>
          <w:color w:val="FF0000"/>
          <w:sz w:val="24"/>
          <w:szCs w:val="24"/>
        </w:rPr>
        <w:t xml:space="preserve"> </w:t>
      </w:r>
    </w:p>
    <w:p w14:paraId="7AD62716" w14:textId="04A6831D" w:rsidR="00A25553" w:rsidRPr="00A25553" w:rsidRDefault="00A25553" w:rsidP="00A25553">
      <w:pPr>
        <w:rPr>
          <w:sz w:val="24"/>
          <w:szCs w:val="24"/>
        </w:rPr>
      </w:pPr>
    </w:p>
    <w:p w14:paraId="0300966D" w14:textId="4897917D" w:rsidR="00A25553" w:rsidRPr="00A25553" w:rsidRDefault="00A25553" w:rsidP="00A25553">
      <w:pPr>
        <w:rPr>
          <w:sz w:val="24"/>
          <w:szCs w:val="24"/>
        </w:rPr>
      </w:pPr>
    </w:p>
    <w:p w14:paraId="79B54399" w14:textId="39EF3799" w:rsidR="00A25553" w:rsidRPr="00A25553" w:rsidRDefault="00A25553" w:rsidP="00A25553">
      <w:pPr>
        <w:rPr>
          <w:sz w:val="24"/>
          <w:szCs w:val="24"/>
        </w:rPr>
      </w:pPr>
    </w:p>
    <w:p w14:paraId="2934BB88" w14:textId="670B06CD" w:rsidR="00A25553" w:rsidRPr="00A25553" w:rsidRDefault="00A25553" w:rsidP="00A25553">
      <w:pPr>
        <w:rPr>
          <w:sz w:val="24"/>
          <w:szCs w:val="24"/>
        </w:rPr>
      </w:pPr>
    </w:p>
    <w:p w14:paraId="2D10E1BB" w14:textId="7BB0950D" w:rsidR="00A25553" w:rsidRPr="00A25553" w:rsidRDefault="00A25553" w:rsidP="00A25553">
      <w:pPr>
        <w:rPr>
          <w:sz w:val="24"/>
          <w:szCs w:val="24"/>
        </w:rPr>
      </w:pPr>
    </w:p>
    <w:p w14:paraId="405316EC" w14:textId="4EA337AC" w:rsidR="00A25553" w:rsidRPr="00A25553" w:rsidRDefault="00A25553" w:rsidP="00A25553">
      <w:pPr>
        <w:rPr>
          <w:sz w:val="24"/>
          <w:szCs w:val="24"/>
        </w:rPr>
      </w:pPr>
    </w:p>
    <w:p w14:paraId="669B9673" w14:textId="3531F583" w:rsidR="00A25553" w:rsidRPr="00A25553" w:rsidRDefault="00A25553" w:rsidP="00A25553">
      <w:pPr>
        <w:rPr>
          <w:sz w:val="24"/>
          <w:szCs w:val="24"/>
        </w:rPr>
      </w:pPr>
    </w:p>
    <w:p w14:paraId="49B9E526" w14:textId="7B98BF0A" w:rsidR="00A25553" w:rsidRPr="00A25553" w:rsidRDefault="00A25553" w:rsidP="00A25553">
      <w:pPr>
        <w:rPr>
          <w:sz w:val="24"/>
          <w:szCs w:val="24"/>
        </w:rPr>
      </w:pPr>
    </w:p>
    <w:p w14:paraId="2DE5D37A" w14:textId="64EEB813" w:rsidR="00A25553" w:rsidRPr="00A25553" w:rsidRDefault="00A25553" w:rsidP="00A25553">
      <w:pPr>
        <w:rPr>
          <w:sz w:val="24"/>
          <w:szCs w:val="24"/>
        </w:rPr>
      </w:pPr>
    </w:p>
    <w:p w14:paraId="3518990E" w14:textId="0BB473FF" w:rsidR="00A25553" w:rsidRPr="00A25553" w:rsidRDefault="00A25553" w:rsidP="00A25553">
      <w:pPr>
        <w:rPr>
          <w:sz w:val="24"/>
          <w:szCs w:val="24"/>
        </w:rPr>
      </w:pPr>
    </w:p>
    <w:p w14:paraId="24D2C32C" w14:textId="4496380A" w:rsidR="00A25553" w:rsidRDefault="00A25553" w:rsidP="00A25553">
      <w:pPr>
        <w:rPr>
          <w:sz w:val="24"/>
          <w:szCs w:val="24"/>
        </w:rPr>
      </w:pPr>
    </w:p>
    <w:p w14:paraId="54C65C05" w14:textId="77777777" w:rsidR="00732CED" w:rsidRDefault="00732CED" w:rsidP="00A25553">
      <w:pPr>
        <w:rPr>
          <w:sz w:val="24"/>
          <w:szCs w:val="24"/>
        </w:rPr>
      </w:pPr>
    </w:p>
    <w:p w14:paraId="55A57445" w14:textId="77777777" w:rsidR="00732CED" w:rsidRDefault="00732CED" w:rsidP="00A25553">
      <w:pPr>
        <w:rPr>
          <w:sz w:val="24"/>
          <w:szCs w:val="24"/>
        </w:rPr>
      </w:pPr>
    </w:p>
    <w:p w14:paraId="4916D9F7" w14:textId="77777777" w:rsidR="009711F1" w:rsidRDefault="009711F1" w:rsidP="00A25553">
      <w:pPr>
        <w:rPr>
          <w:sz w:val="24"/>
          <w:szCs w:val="24"/>
        </w:rPr>
      </w:pPr>
    </w:p>
    <w:p w14:paraId="0CB4B1E6" w14:textId="77777777" w:rsidR="009711F1" w:rsidRDefault="009711F1" w:rsidP="00A25553">
      <w:pPr>
        <w:rPr>
          <w:sz w:val="24"/>
          <w:szCs w:val="24"/>
        </w:rPr>
      </w:pPr>
    </w:p>
    <w:p w14:paraId="0B197DE1" w14:textId="77777777" w:rsidR="009711F1" w:rsidRDefault="009711F1" w:rsidP="00A25553">
      <w:pPr>
        <w:rPr>
          <w:sz w:val="24"/>
          <w:szCs w:val="24"/>
        </w:rPr>
      </w:pPr>
    </w:p>
    <w:p w14:paraId="6BFED27D" w14:textId="77777777" w:rsidR="009711F1" w:rsidRDefault="009711F1" w:rsidP="00A25553">
      <w:pPr>
        <w:rPr>
          <w:sz w:val="24"/>
          <w:szCs w:val="24"/>
        </w:rPr>
      </w:pPr>
    </w:p>
    <w:p w14:paraId="476A4C83" w14:textId="77777777" w:rsidR="00732CED" w:rsidRDefault="00732CED" w:rsidP="00A25553">
      <w:pPr>
        <w:rPr>
          <w:sz w:val="24"/>
          <w:szCs w:val="24"/>
        </w:rPr>
      </w:pPr>
    </w:p>
    <w:p w14:paraId="53266C57" w14:textId="77777777" w:rsidR="00655248" w:rsidRDefault="00655248" w:rsidP="00A25553">
      <w:pPr>
        <w:rPr>
          <w:sz w:val="24"/>
          <w:szCs w:val="24"/>
        </w:rPr>
      </w:pPr>
    </w:p>
    <w:p w14:paraId="04171FE6" w14:textId="77777777" w:rsidR="00655248" w:rsidRDefault="00655248" w:rsidP="00A25553">
      <w:pPr>
        <w:rPr>
          <w:sz w:val="24"/>
          <w:szCs w:val="24"/>
        </w:rPr>
      </w:pPr>
    </w:p>
    <w:p w14:paraId="062F6950" w14:textId="77777777" w:rsidR="00655248" w:rsidRDefault="00655248" w:rsidP="00A25553">
      <w:pPr>
        <w:rPr>
          <w:sz w:val="24"/>
          <w:szCs w:val="24"/>
        </w:rPr>
      </w:pPr>
    </w:p>
    <w:p w14:paraId="63E7E2B9" w14:textId="77777777" w:rsidR="00655248" w:rsidRDefault="00655248" w:rsidP="00A25553">
      <w:pPr>
        <w:rPr>
          <w:sz w:val="24"/>
          <w:szCs w:val="24"/>
        </w:rPr>
      </w:pPr>
    </w:p>
    <w:p w14:paraId="1D24524E" w14:textId="1576354F" w:rsidR="00A25553" w:rsidRPr="00A25553" w:rsidRDefault="00A25553" w:rsidP="00A25553">
      <w:pPr>
        <w:rPr>
          <w:sz w:val="24"/>
          <w:szCs w:val="24"/>
        </w:rPr>
      </w:pPr>
    </w:p>
    <w:p w14:paraId="38651074" w14:textId="77777777" w:rsidR="00B731A7" w:rsidRDefault="00B731A7" w:rsidP="00A25553">
      <w:pPr>
        <w:tabs>
          <w:tab w:val="left" w:pos="1200"/>
        </w:tabs>
        <w:rPr>
          <w:sz w:val="24"/>
          <w:szCs w:val="24"/>
        </w:rPr>
      </w:pPr>
    </w:p>
    <w:p w14:paraId="31B56EAC" w14:textId="0D4514EF" w:rsidR="00A25553" w:rsidRDefault="00A25553" w:rsidP="00A25553">
      <w:pPr>
        <w:pStyle w:val="Heading1"/>
        <w:keepLines w:val="0"/>
        <w:pageBreakBefore w:val="0"/>
        <w:numPr>
          <w:ilvl w:val="0"/>
          <w:numId w:val="17"/>
        </w:numPr>
        <w:suppressAutoHyphens/>
        <w:spacing w:after="0"/>
        <w:jc w:val="left"/>
        <w:rPr>
          <w:rFonts w:ascii="Arial" w:hAnsi="Arial" w:cs="Arial"/>
          <w:sz w:val="22"/>
          <w:szCs w:val="22"/>
        </w:rPr>
      </w:pPr>
      <w:r w:rsidRPr="00FC719A">
        <w:rPr>
          <w:rFonts w:ascii="Arial" w:hAnsi="Arial" w:cs="Arial"/>
          <w:sz w:val="22"/>
          <w:szCs w:val="22"/>
        </w:rPr>
        <w:lastRenderedPageBreak/>
        <w:t>USER INTERFACE AND IMPLEMENTAT</w:t>
      </w:r>
      <w:r>
        <w:rPr>
          <w:rFonts w:ascii="Arial" w:hAnsi="Arial" w:cs="Arial"/>
          <w:sz w:val="22"/>
          <w:szCs w:val="22"/>
        </w:rPr>
        <w:t>I</w:t>
      </w:r>
      <w:r w:rsidRPr="00FC719A">
        <w:rPr>
          <w:rFonts w:ascii="Arial" w:hAnsi="Arial" w:cs="Arial"/>
          <w:sz w:val="22"/>
          <w:szCs w:val="22"/>
        </w:rPr>
        <w:t>ON</w:t>
      </w:r>
      <w:r w:rsidR="00CF056C">
        <w:rPr>
          <w:rFonts w:ascii="Arial" w:hAnsi="Arial" w:cs="Arial"/>
          <w:sz w:val="22"/>
          <w:szCs w:val="22"/>
        </w:rPr>
        <w:t xml:space="preserve"> </w:t>
      </w:r>
    </w:p>
    <w:p w14:paraId="18637907" w14:textId="59EF6003" w:rsidR="00A25553" w:rsidRDefault="00A25553" w:rsidP="00A25553">
      <w:r>
        <w:t xml:space="preserve">The following are the developed user interfaces of the project and brief discussion of its implementation. </w:t>
      </w:r>
    </w:p>
    <w:p w14:paraId="134AAA5C" w14:textId="4F434B20" w:rsidR="004A7C0C" w:rsidRPr="004A7C0C" w:rsidRDefault="004A7C0C" w:rsidP="004A7C0C">
      <w:pPr>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80768" behindDoc="1" locked="0" layoutInCell="1" allowOverlap="1" wp14:anchorId="46E6A3BC" wp14:editId="71F0153B">
            <wp:simplePos x="0" y="0"/>
            <wp:positionH relativeFrom="margin">
              <wp:align>left</wp:align>
            </wp:positionH>
            <wp:positionV relativeFrom="paragraph">
              <wp:posOffset>7620</wp:posOffset>
            </wp:positionV>
            <wp:extent cx="2880355" cy="20669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80355" cy="2066925"/>
                    </a:xfrm>
                    <a:prstGeom prst="rect">
                      <a:avLst/>
                    </a:prstGeom>
                  </pic:spPr>
                </pic:pic>
              </a:graphicData>
            </a:graphic>
            <wp14:sizeRelH relativeFrom="page">
              <wp14:pctWidth>0</wp14:pctWidth>
            </wp14:sizeRelH>
            <wp14:sizeRelV relativeFrom="page">
              <wp14:pctHeight>0</wp14:pctHeight>
            </wp14:sizeRelV>
          </wp:anchor>
        </w:drawing>
      </w:r>
      <w:r w:rsidRPr="004A7C0C">
        <w:rPr>
          <w:rFonts w:ascii="Calibri" w:eastAsia="Calibri" w:hAnsi="Calibri" w:cs="Times New Roman"/>
          <w:noProof/>
          <w:lang w:val="en-AU" w:eastAsia="en-AU"/>
        </w:rPr>
        <w:drawing>
          <wp:anchor distT="0" distB="0" distL="114300" distR="114300" simplePos="0" relativeHeight="251681792" behindDoc="1" locked="0" layoutInCell="1" allowOverlap="1" wp14:anchorId="1C954D0C" wp14:editId="226B630F">
            <wp:simplePos x="0" y="0"/>
            <wp:positionH relativeFrom="margin">
              <wp:align>right</wp:align>
            </wp:positionH>
            <wp:positionV relativeFrom="paragraph">
              <wp:posOffset>7620</wp:posOffset>
            </wp:positionV>
            <wp:extent cx="2800350" cy="20002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0350" cy="2000250"/>
                    </a:xfrm>
                    <a:prstGeom prst="rect">
                      <a:avLst/>
                    </a:prstGeom>
                  </pic:spPr>
                </pic:pic>
              </a:graphicData>
            </a:graphic>
            <wp14:sizeRelH relativeFrom="page">
              <wp14:pctWidth>0</wp14:pctWidth>
            </wp14:sizeRelH>
            <wp14:sizeRelV relativeFrom="page">
              <wp14:pctHeight>0</wp14:pctHeight>
            </wp14:sizeRelV>
          </wp:anchor>
        </w:drawing>
      </w:r>
    </w:p>
    <w:p w14:paraId="32764F02" w14:textId="34545CDC" w:rsidR="004A7C0C" w:rsidRPr="004A7C0C" w:rsidRDefault="004A7C0C" w:rsidP="004A7C0C">
      <w:pPr>
        <w:rPr>
          <w:rFonts w:ascii="Calibri" w:eastAsia="Calibri" w:hAnsi="Calibri" w:cs="Times New Roman"/>
          <w:lang w:val="en-AU" w:eastAsia="en-US"/>
        </w:rPr>
      </w:pPr>
    </w:p>
    <w:p w14:paraId="7FC1DEEB" w14:textId="600DDE01" w:rsidR="004A7C0C" w:rsidRPr="004A7C0C" w:rsidRDefault="004A7C0C" w:rsidP="004A7C0C">
      <w:pPr>
        <w:rPr>
          <w:rFonts w:ascii="Calibri" w:eastAsia="Calibri" w:hAnsi="Calibri" w:cs="Times New Roman"/>
          <w:lang w:val="en-AU" w:eastAsia="en-US"/>
        </w:rPr>
      </w:pPr>
    </w:p>
    <w:p w14:paraId="4B91E81A" w14:textId="7F3E50F5" w:rsidR="004A7C0C" w:rsidRPr="004A7C0C" w:rsidRDefault="004A7C0C" w:rsidP="004A7C0C">
      <w:pPr>
        <w:rPr>
          <w:rFonts w:ascii="Calibri" w:eastAsia="Calibri" w:hAnsi="Calibri" w:cs="Times New Roman"/>
          <w:lang w:val="en-AU" w:eastAsia="en-US"/>
        </w:rPr>
      </w:pPr>
    </w:p>
    <w:p w14:paraId="3781FFF1" w14:textId="7EC62E60" w:rsidR="004A7C0C" w:rsidRPr="004A7C0C" w:rsidRDefault="004A7C0C" w:rsidP="004A7C0C">
      <w:pPr>
        <w:rPr>
          <w:rFonts w:ascii="Calibri" w:eastAsia="Calibri" w:hAnsi="Calibri" w:cs="Times New Roman"/>
          <w:lang w:val="en-AU" w:eastAsia="en-US"/>
        </w:rPr>
      </w:pPr>
    </w:p>
    <w:p w14:paraId="114499DE" w14:textId="77777777" w:rsidR="004A7C0C" w:rsidRPr="004A7C0C" w:rsidRDefault="004A7C0C" w:rsidP="004A7C0C">
      <w:pPr>
        <w:rPr>
          <w:rFonts w:ascii="Calibri" w:eastAsia="Calibri" w:hAnsi="Calibri" w:cs="Times New Roman"/>
          <w:lang w:val="en-AU" w:eastAsia="en-US"/>
        </w:rPr>
      </w:pPr>
    </w:p>
    <w:p w14:paraId="26B46E44" w14:textId="77777777" w:rsidR="004A7C0C" w:rsidRDefault="004A7C0C" w:rsidP="004A7C0C">
      <w:pPr>
        <w:rPr>
          <w:rFonts w:ascii="Calibri" w:eastAsia="Calibri" w:hAnsi="Calibri" w:cs="Times New Roman"/>
          <w:lang w:val="en-AU" w:eastAsia="en-US"/>
        </w:rPr>
      </w:pPr>
    </w:p>
    <w:p w14:paraId="3EE34DF7" w14:textId="77777777" w:rsidR="004A7C0C" w:rsidRDefault="004A7C0C" w:rsidP="004A7C0C">
      <w:pPr>
        <w:ind w:left="720" w:firstLine="720"/>
        <w:rPr>
          <w:rFonts w:ascii="Calibri" w:eastAsia="Calibri" w:hAnsi="Calibri" w:cs="Times New Roman"/>
          <w:lang w:val="en-AU" w:eastAsia="en-US"/>
        </w:rPr>
      </w:pPr>
    </w:p>
    <w:p w14:paraId="45CE76A8" w14:textId="767E5EBA" w:rsidR="004A7C0C" w:rsidRPr="004A7C0C" w:rsidRDefault="004A7C0C" w:rsidP="004A7C0C">
      <w:pPr>
        <w:ind w:left="720" w:firstLine="720"/>
        <w:rPr>
          <w:rFonts w:ascii="Calibri" w:eastAsia="Calibri" w:hAnsi="Calibri" w:cs="Times New Roman"/>
          <w:lang w:val="en-AU" w:eastAsia="en-US"/>
        </w:rPr>
      </w:pPr>
      <w:r w:rsidRPr="004A7C0C">
        <w:rPr>
          <w:rFonts w:ascii="Calibri" w:eastAsia="Calibri" w:hAnsi="Calibri" w:cs="Times New Roman"/>
          <w:lang w:val="en-AU" w:eastAsia="en-US"/>
        </w:rPr>
        <w:t>Figure 1. Main Login GUI</w:t>
      </w:r>
      <w:r>
        <w:rPr>
          <w:rFonts w:ascii="Calibri" w:eastAsia="Calibri" w:hAnsi="Calibri" w:cs="Times New Roman"/>
          <w:lang w:val="en-AU" w:eastAsia="en-US"/>
        </w:rPr>
        <w:tab/>
      </w:r>
      <w:r>
        <w:rPr>
          <w:rFonts w:ascii="Calibri" w:eastAsia="Calibri" w:hAnsi="Calibri" w:cs="Times New Roman"/>
          <w:lang w:val="en-AU" w:eastAsia="en-US"/>
        </w:rPr>
        <w:tab/>
      </w:r>
      <w:r>
        <w:rPr>
          <w:rFonts w:ascii="Calibri" w:eastAsia="Calibri" w:hAnsi="Calibri" w:cs="Times New Roman"/>
          <w:lang w:val="en-AU" w:eastAsia="en-US"/>
        </w:rPr>
        <w:tab/>
      </w:r>
      <w:r>
        <w:rPr>
          <w:rFonts w:ascii="Calibri" w:eastAsia="Calibri" w:hAnsi="Calibri" w:cs="Times New Roman"/>
          <w:lang w:val="en-AU" w:eastAsia="en-US"/>
        </w:rPr>
        <w:tab/>
      </w:r>
      <w:r w:rsidRPr="004A7C0C">
        <w:rPr>
          <w:rFonts w:ascii="Calibri" w:eastAsia="Calibri" w:hAnsi="Calibri" w:cs="Times New Roman"/>
          <w:lang w:val="en-AU" w:eastAsia="en-US"/>
        </w:rPr>
        <w:t>Figure 2. Admin GUI</w:t>
      </w:r>
    </w:p>
    <w:p w14:paraId="1CAAED1D" w14:textId="6904ED7E" w:rsidR="004A7C0C" w:rsidRPr="004A7C0C" w:rsidRDefault="005D3976" w:rsidP="004A7C0C">
      <w:pPr>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82816" behindDoc="1" locked="0" layoutInCell="1" allowOverlap="1" wp14:anchorId="362F2677" wp14:editId="0CC3FC36">
            <wp:simplePos x="0" y="0"/>
            <wp:positionH relativeFrom="margin">
              <wp:align>center</wp:align>
            </wp:positionH>
            <wp:positionV relativeFrom="paragraph">
              <wp:posOffset>10795</wp:posOffset>
            </wp:positionV>
            <wp:extent cx="2324735" cy="29908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4735" cy="2990850"/>
                    </a:xfrm>
                    <a:prstGeom prst="rect">
                      <a:avLst/>
                    </a:prstGeom>
                  </pic:spPr>
                </pic:pic>
              </a:graphicData>
            </a:graphic>
            <wp14:sizeRelH relativeFrom="page">
              <wp14:pctWidth>0</wp14:pctWidth>
            </wp14:sizeRelH>
            <wp14:sizeRelV relativeFrom="page">
              <wp14:pctHeight>0</wp14:pctHeight>
            </wp14:sizeRelV>
          </wp:anchor>
        </w:drawing>
      </w:r>
    </w:p>
    <w:p w14:paraId="64574275" w14:textId="4C65652A" w:rsidR="004A7C0C" w:rsidRPr="004A7C0C" w:rsidRDefault="004A7C0C" w:rsidP="004A7C0C">
      <w:pPr>
        <w:rPr>
          <w:rFonts w:ascii="Calibri" w:eastAsia="Calibri" w:hAnsi="Calibri" w:cs="Times New Roman"/>
          <w:lang w:val="en-AU" w:eastAsia="en-US"/>
        </w:rPr>
      </w:pPr>
    </w:p>
    <w:p w14:paraId="029D62F1" w14:textId="028959CC" w:rsidR="004A7C0C" w:rsidRPr="004A7C0C" w:rsidRDefault="004A7C0C" w:rsidP="004A7C0C">
      <w:pPr>
        <w:rPr>
          <w:rFonts w:ascii="Calibri" w:eastAsia="Calibri" w:hAnsi="Calibri" w:cs="Times New Roman"/>
          <w:lang w:val="en-AU" w:eastAsia="en-US"/>
        </w:rPr>
      </w:pPr>
    </w:p>
    <w:p w14:paraId="6AE96242" w14:textId="4D0C976B" w:rsidR="004A7C0C" w:rsidRPr="004A7C0C" w:rsidRDefault="004A7C0C" w:rsidP="004A7C0C">
      <w:pPr>
        <w:rPr>
          <w:rFonts w:ascii="Calibri" w:eastAsia="Calibri" w:hAnsi="Calibri" w:cs="Times New Roman"/>
          <w:lang w:val="en-AU" w:eastAsia="en-US"/>
        </w:rPr>
      </w:pPr>
    </w:p>
    <w:p w14:paraId="166B6C5A" w14:textId="7A885643" w:rsidR="004A7C0C" w:rsidRPr="004A7C0C" w:rsidRDefault="004A7C0C" w:rsidP="004A7C0C">
      <w:pPr>
        <w:rPr>
          <w:rFonts w:ascii="Calibri" w:eastAsia="Calibri" w:hAnsi="Calibri" w:cs="Times New Roman"/>
          <w:lang w:val="en-AU" w:eastAsia="en-US"/>
        </w:rPr>
      </w:pPr>
    </w:p>
    <w:p w14:paraId="3228722B" w14:textId="03FAA73C" w:rsidR="004A7C0C" w:rsidRPr="004A7C0C" w:rsidRDefault="004A7C0C" w:rsidP="004A7C0C">
      <w:pPr>
        <w:rPr>
          <w:rFonts w:ascii="Calibri" w:eastAsia="Calibri" w:hAnsi="Calibri" w:cs="Times New Roman"/>
          <w:lang w:val="en-AU" w:eastAsia="en-US"/>
        </w:rPr>
      </w:pPr>
    </w:p>
    <w:p w14:paraId="54B09B4F" w14:textId="0783FAC7" w:rsidR="004A7C0C" w:rsidRPr="004A7C0C" w:rsidRDefault="004A7C0C" w:rsidP="004A7C0C">
      <w:pPr>
        <w:rPr>
          <w:rFonts w:ascii="Calibri" w:eastAsia="Calibri" w:hAnsi="Calibri" w:cs="Times New Roman"/>
          <w:lang w:val="en-AU" w:eastAsia="en-US"/>
        </w:rPr>
      </w:pPr>
    </w:p>
    <w:p w14:paraId="16430EAD" w14:textId="77777777" w:rsidR="004A7C0C" w:rsidRPr="004A7C0C" w:rsidRDefault="004A7C0C" w:rsidP="004A7C0C">
      <w:pPr>
        <w:rPr>
          <w:rFonts w:ascii="Calibri" w:eastAsia="Calibri" w:hAnsi="Calibri" w:cs="Times New Roman"/>
          <w:lang w:val="en-AU" w:eastAsia="en-US"/>
        </w:rPr>
      </w:pPr>
    </w:p>
    <w:p w14:paraId="2596C8AF" w14:textId="77777777" w:rsidR="004A7C0C" w:rsidRPr="004A7C0C" w:rsidRDefault="004A7C0C" w:rsidP="004A7C0C">
      <w:pPr>
        <w:rPr>
          <w:rFonts w:ascii="Calibri" w:eastAsia="Calibri" w:hAnsi="Calibri" w:cs="Times New Roman"/>
          <w:lang w:val="en-AU" w:eastAsia="en-US"/>
        </w:rPr>
      </w:pPr>
    </w:p>
    <w:p w14:paraId="249DA024" w14:textId="77777777" w:rsidR="004A7C0C" w:rsidRPr="004A7C0C" w:rsidRDefault="004A7C0C" w:rsidP="004A7C0C">
      <w:pPr>
        <w:rPr>
          <w:rFonts w:ascii="Calibri" w:eastAsia="Calibri" w:hAnsi="Calibri" w:cs="Times New Roman"/>
          <w:lang w:val="en-AU" w:eastAsia="en-US"/>
        </w:rPr>
      </w:pPr>
    </w:p>
    <w:p w14:paraId="0E5B9F02" w14:textId="77777777" w:rsidR="005D3976" w:rsidRDefault="005D3976" w:rsidP="005D3976">
      <w:pPr>
        <w:rPr>
          <w:rFonts w:ascii="Calibri" w:eastAsia="Calibri" w:hAnsi="Calibri" w:cs="Times New Roman"/>
          <w:lang w:val="en-AU" w:eastAsia="en-US"/>
        </w:rPr>
      </w:pPr>
    </w:p>
    <w:p w14:paraId="7C6C632A" w14:textId="2EB5C537" w:rsidR="004A7C0C" w:rsidRPr="004A7C0C" w:rsidRDefault="004A7C0C" w:rsidP="005D3976">
      <w:pPr>
        <w:jc w:val="center"/>
        <w:rPr>
          <w:rFonts w:ascii="Calibri" w:eastAsia="Calibri" w:hAnsi="Calibri" w:cs="Times New Roman"/>
          <w:lang w:val="en-AU" w:eastAsia="en-US"/>
        </w:rPr>
      </w:pPr>
      <w:r w:rsidRPr="004A7C0C">
        <w:rPr>
          <w:rFonts w:ascii="Calibri" w:eastAsia="Calibri" w:hAnsi="Calibri" w:cs="Times New Roman"/>
          <w:lang w:val="en-AU" w:eastAsia="en-US"/>
        </w:rPr>
        <w:t>Figure 3. Admin Main Menu GUI</w:t>
      </w:r>
    </w:p>
    <w:p w14:paraId="6525338C" w14:textId="6276AB29" w:rsidR="004A7C0C" w:rsidRPr="004A7C0C" w:rsidRDefault="004A7C0C" w:rsidP="004A7C0C">
      <w:pPr>
        <w:rPr>
          <w:rFonts w:ascii="Calibri" w:eastAsia="Calibri" w:hAnsi="Calibri" w:cs="Times New Roman"/>
          <w:lang w:val="en-AU" w:eastAsia="en-US"/>
        </w:rPr>
      </w:pPr>
    </w:p>
    <w:p w14:paraId="5F377446" w14:textId="3E7C58AD" w:rsidR="004A7C0C" w:rsidRDefault="004A7C0C" w:rsidP="004A7C0C">
      <w:pPr>
        <w:rPr>
          <w:rFonts w:ascii="Calibri" w:eastAsia="Calibri" w:hAnsi="Calibri" w:cs="Times New Roman"/>
          <w:lang w:val="en-AU" w:eastAsia="en-US"/>
        </w:rPr>
      </w:pPr>
    </w:p>
    <w:p w14:paraId="4362C7D4" w14:textId="3F98E7D5" w:rsidR="00F079B8" w:rsidRDefault="00F079B8" w:rsidP="004A7C0C">
      <w:pPr>
        <w:rPr>
          <w:rFonts w:ascii="Calibri" w:eastAsia="Calibri" w:hAnsi="Calibri" w:cs="Times New Roman"/>
          <w:lang w:val="en-AU" w:eastAsia="en-US"/>
        </w:rPr>
      </w:pPr>
    </w:p>
    <w:p w14:paraId="6802ABB8" w14:textId="4982ADC6" w:rsidR="00F079B8" w:rsidRDefault="00F079B8" w:rsidP="004A7C0C">
      <w:pPr>
        <w:rPr>
          <w:rFonts w:ascii="Calibri" w:eastAsia="Calibri" w:hAnsi="Calibri" w:cs="Times New Roman"/>
          <w:lang w:val="en-AU" w:eastAsia="en-US"/>
        </w:rPr>
      </w:pPr>
    </w:p>
    <w:p w14:paraId="74BA3A46" w14:textId="77777777" w:rsidR="00F079B8" w:rsidRPr="004A7C0C" w:rsidRDefault="00F079B8" w:rsidP="004A7C0C">
      <w:pPr>
        <w:rPr>
          <w:rFonts w:ascii="Calibri" w:eastAsia="Calibri" w:hAnsi="Calibri" w:cs="Times New Roman"/>
          <w:lang w:val="en-AU" w:eastAsia="en-US"/>
        </w:rPr>
      </w:pPr>
    </w:p>
    <w:p w14:paraId="34CD8D4B" w14:textId="77777777" w:rsidR="00287AF8" w:rsidRPr="004A7C0C" w:rsidRDefault="00287AF8" w:rsidP="004A7C0C">
      <w:pPr>
        <w:rPr>
          <w:rFonts w:ascii="Calibri" w:eastAsia="Calibri" w:hAnsi="Calibri" w:cs="Times New Roman"/>
          <w:lang w:val="en-AU" w:eastAsia="en-US"/>
        </w:rPr>
      </w:pPr>
    </w:p>
    <w:p w14:paraId="22E970ED" w14:textId="51AA83B9" w:rsidR="004A7C0C" w:rsidRPr="004A7C0C" w:rsidRDefault="005D3976" w:rsidP="004A7C0C">
      <w:pPr>
        <w:rPr>
          <w:rFonts w:ascii="Calibri" w:eastAsia="Calibri" w:hAnsi="Calibri" w:cs="Times New Roman"/>
          <w:lang w:val="en-AU" w:eastAsia="en-US"/>
        </w:rPr>
      </w:pPr>
      <w:r w:rsidRPr="004A7C0C">
        <w:rPr>
          <w:rFonts w:ascii="Calibri" w:eastAsia="Calibri" w:hAnsi="Calibri" w:cs="Times New Roman"/>
          <w:noProof/>
          <w:lang w:val="en-AU" w:eastAsia="en-AU"/>
        </w:rPr>
        <w:lastRenderedPageBreak/>
        <w:drawing>
          <wp:anchor distT="0" distB="0" distL="114300" distR="114300" simplePos="0" relativeHeight="251683840" behindDoc="1" locked="0" layoutInCell="1" allowOverlap="1" wp14:anchorId="34E088A1" wp14:editId="55AF5B37">
            <wp:simplePos x="0" y="0"/>
            <wp:positionH relativeFrom="margin">
              <wp:align>center</wp:align>
            </wp:positionH>
            <wp:positionV relativeFrom="paragraph">
              <wp:posOffset>80</wp:posOffset>
            </wp:positionV>
            <wp:extent cx="4124666" cy="2592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143" t="5879" r="1926" b="3111"/>
                    <a:stretch/>
                  </pic:blipFill>
                  <pic:spPr bwMode="auto">
                    <a:xfrm>
                      <a:off x="0" y="0"/>
                      <a:ext cx="4132089" cy="2596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9DEF97" w14:textId="77B3C837" w:rsidR="004A7C0C" w:rsidRPr="004A7C0C" w:rsidRDefault="004A7C0C" w:rsidP="004A7C0C">
      <w:pPr>
        <w:rPr>
          <w:rFonts w:ascii="Calibri" w:eastAsia="Calibri" w:hAnsi="Calibri" w:cs="Times New Roman"/>
          <w:lang w:val="en-AU" w:eastAsia="en-US"/>
        </w:rPr>
      </w:pPr>
    </w:p>
    <w:p w14:paraId="75FD563C" w14:textId="604AE0C6" w:rsidR="004A7C0C" w:rsidRPr="004A7C0C" w:rsidRDefault="004A7C0C" w:rsidP="004A7C0C">
      <w:pPr>
        <w:rPr>
          <w:rFonts w:ascii="Calibri" w:eastAsia="Calibri" w:hAnsi="Calibri" w:cs="Times New Roman"/>
          <w:lang w:val="en-AU" w:eastAsia="en-US"/>
        </w:rPr>
      </w:pPr>
    </w:p>
    <w:p w14:paraId="12E228AC" w14:textId="3171F456" w:rsidR="004A7C0C" w:rsidRPr="004A7C0C" w:rsidRDefault="004A7C0C" w:rsidP="004A7C0C">
      <w:pPr>
        <w:rPr>
          <w:rFonts w:ascii="Calibri" w:eastAsia="Calibri" w:hAnsi="Calibri" w:cs="Times New Roman"/>
          <w:lang w:val="en-AU" w:eastAsia="en-US"/>
        </w:rPr>
      </w:pPr>
    </w:p>
    <w:p w14:paraId="093EFF1E" w14:textId="75ACE750" w:rsidR="004A7C0C" w:rsidRPr="004A7C0C" w:rsidRDefault="004A7C0C" w:rsidP="004A7C0C">
      <w:pPr>
        <w:rPr>
          <w:rFonts w:ascii="Calibri" w:eastAsia="Calibri" w:hAnsi="Calibri" w:cs="Times New Roman"/>
          <w:lang w:val="en-AU" w:eastAsia="en-US"/>
        </w:rPr>
      </w:pPr>
    </w:p>
    <w:p w14:paraId="50CDD0F4" w14:textId="39998A4B" w:rsidR="004A7C0C" w:rsidRPr="004A7C0C" w:rsidRDefault="004A7C0C" w:rsidP="004A7C0C">
      <w:pPr>
        <w:rPr>
          <w:rFonts w:ascii="Calibri" w:eastAsia="Calibri" w:hAnsi="Calibri" w:cs="Times New Roman"/>
          <w:lang w:val="en-AU" w:eastAsia="en-US"/>
        </w:rPr>
      </w:pPr>
    </w:p>
    <w:p w14:paraId="02D5FD2E" w14:textId="38303BF0" w:rsidR="004A7C0C" w:rsidRPr="004A7C0C" w:rsidRDefault="004A7C0C" w:rsidP="004A7C0C">
      <w:pPr>
        <w:rPr>
          <w:rFonts w:ascii="Calibri" w:eastAsia="Calibri" w:hAnsi="Calibri" w:cs="Times New Roman"/>
          <w:lang w:val="en-AU" w:eastAsia="en-US"/>
        </w:rPr>
      </w:pPr>
    </w:p>
    <w:p w14:paraId="177351E6" w14:textId="77777777" w:rsidR="005D3976" w:rsidRDefault="005D3976" w:rsidP="004A7C0C">
      <w:pPr>
        <w:jc w:val="center"/>
        <w:rPr>
          <w:rFonts w:ascii="Calibri" w:eastAsia="Calibri" w:hAnsi="Calibri" w:cs="Times New Roman"/>
          <w:lang w:val="en-AU" w:eastAsia="en-US"/>
        </w:rPr>
      </w:pPr>
    </w:p>
    <w:p w14:paraId="775777A9" w14:textId="77777777" w:rsidR="005D3976" w:rsidRDefault="005D3976" w:rsidP="004A7C0C">
      <w:pPr>
        <w:jc w:val="center"/>
        <w:rPr>
          <w:rFonts w:ascii="Calibri" w:eastAsia="Calibri" w:hAnsi="Calibri" w:cs="Times New Roman"/>
          <w:lang w:val="en-AU" w:eastAsia="en-US"/>
        </w:rPr>
      </w:pPr>
    </w:p>
    <w:p w14:paraId="16EF24C7" w14:textId="197B8C2D" w:rsidR="00287AF8" w:rsidRDefault="004A7C0C" w:rsidP="00F079B8">
      <w:pPr>
        <w:jc w:val="center"/>
        <w:rPr>
          <w:rFonts w:ascii="Calibri" w:eastAsia="Calibri" w:hAnsi="Calibri" w:cs="Times New Roman"/>
          <w:lang w:val="en-AU" w:eastAsia="en-US"/>
        </w:rPr>
      </w:pPr>
      <w:r w:rsidRPr="004A7C0C">
        <w:rPr>
          <w:rFonts w:ascii="Calibri" w:eastAsia="Calibri" w:hAnsi="Calibri" w:cs="Times New Roman"/>
          <w:lang w:val="en-AU" w:eastAsia="en-US"/>
        </w:rPr>
        <w:t>Figure 4. Payroll System GUI</w:t>
      </w:r>
    </w:p>
    <w:p w14:paraId="546EEA83" w14:textId="04F06F6C" w:rsidR="004A7C0C" w:rsidRPr="004A7C0C" w:rsidRDefault="005D3976" w:rsidP="004A7C0C">
      <w:pPr>
        <w:tabs>
          <w:tab w:val="left" w:pos="5310"/>
        </w:tabs>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84864" behindDoc="1" locked="0" layoutInCell="1" allowOverlap="1" wp14:anchorId="33F851F7" wp14:editId="434B1E47">
            <wp:simplePos x="0" y="0"/>
            <wp:positionH relativeFrom="margin">
              <wp:align>center</wp:align>
            </wp:positionH>
            <wp:positionV relativeFrom="paragraph">
              <wp:posOffset>7620</wp:posOffset>
            </wp:positionV>
            <wp:extent cx="4391025" cy="284059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1025" cy="2840596"/>
                    </a:xfrm>
                    <a:prstGeom prst="rect">
                      <a:avLst/>
                    </a:prstGeom>
                  </pic:spPr>
                </pic:pic>
              </a:graphicData>
            </a:graphic>
            <wp14:sizeRelH relativeFrom="page">
              <wp14:pctWidth>0</wp14:pctWidth>
            </wp14:sizeRelH>
            <wp14:sizeRelV relativeFrom="page">
              <wp14:pctHeight>0</wp14:pctHeight>
            </wp14:sizeRelV>
          </wp:anchor>
        </w:drawing>
      </w:r>
    </w:p>
    <w:p w14:paraId="3E27964E" w14:textId="74BECC70" w:rsidR="004A7C0C" w:rsidRPr="004A7C0C" w:rsidRDefault="004A7C0C" w:rsidP="004A7C0C">
      <w:pPr>
        <w:rPr>
          <w:rFonts w:ascii="Calibri" w:eastAsia="Calibri" w:hAnsi="Calibri" w:cs="Times New Roman"/>
          <w:lang w:val="en-AU" w:eastAsia="en-US"/>
        </w:rPr>
      </w:pPr>
    </w:p>
    <w:p w14:paraId="0FBE0BB3" w14:textId="73F5D760" w:rsidR="004A7C0C" w:rsidRPr="004A7C0C" w:rsidRDefault="004A7C0C" w:rsidP="004A7C0C">
      <w:pPr>
        <w:rPr>
          <w:rFonts w:ascii="Calibri" w:eastAsia="Calibri" w:hAnsi="Calibri" w:cs="Times New Roman"/>
          <w:lang w:val="en-AU" w:eastAsia="en-US"/>
        </w:rPr>
      </w:pPr>
    </w:p>
    <w:p w14:paraId="08D391F2" w14:textId="77777777" w:rsidR="004A7C0C" w:rsidRPr="004A7C0C" w:rsidRDefault="004A7C0C" w:rsidP="004A7C0C">
      <w:pPr>
        <w:rPr>
          <w:rFonts w:ascii="Calibri" w:eastAsia="Calibri" w:hAnsi="Calibri" w:cs="Times New Roman"/>
          <w:lang w:val="en-AU" w:eastAsia="en-US"/>
        </w:rPr>
      </w:pPr>
    </w:p>
    <w:p w14:paraId="3792A211" w14:textId="77777777" w:rsidR="004A7C0C" w:rsidRPr="004A7C0C" w:rsidRDefault="004A7C0C" w:rsidP="004A7C0C">
      <w:pPr>
        <w:rPr>
          <w:rFonts w:ascii="Calibri" w:eastAsia="Calibri" w:hAnsi="Calibri" w:cs="Times New Roman"/>
          <w:lang w:val="en-AU" w:eastAsia="en-US"/>
        </w:rPr>
      </w:pPr>
    </w:p>
    <w:p w14:paraId="0F604603" w14:textId="77777777" w:rsidR="004A7C0C" w:rsidRPr="004A7C0C" w:rsidRDefault="004A7C0C" w:rsidP="004A7C0C">
      <w:pPr>
        <w:rPr>
          <w:rFonts w:ascii="Calibri" w:eastAsia="Calibri" w:hAnsi="Calibri" w:cs="Times New Roman"/>
          <w:lang w:val="en-AU" w:eastAsia="en-US"/>
        </w:rPr>
      </w:pPr>
    </w:p>
    <w:p w14:paraId="7B6AA0C7" w14:textId="77777777" w:rsidR="004A7C0C" w:rsidRPr="004A7C0C" w:rsidRDefault="004A7C0C" w:rsidP="004A7C0C">
      <w:pPr>
        <w:rPr>
          <w:rFonts w:ascii="Calibri" w:eastAsia="Calibri" w:hAnsi="Calibri" w:cs="Times New Roman"/>
          <w:lang w:val="en-AU" w:eastAsia="en-US"/>
        </w:rPr>
      </w:pPr>
    </w:p>
    <w:p w14:paraId="44A6DB44" w14:textId="77777777" w:rsidR="004A7C0C" w:rsidRPr="004A7C0C" w:rsidRDefault="004A7C0C" w:rsidP="004A7C0C">
      <w:pPr>
        <w:rPr>
          <w:rFonts w:ascii="Calibri" w:eastAsia="Calibri" w:hAnsi="Calibri" w:cs="Times New Roman"/>
          <w:lang w:val="en-AU" w:eastAsia="en-US"/>
        </w:rPr>
      </w:pPr>
    </w:p>
    <w:p w14:paraId="5036ABF9" w14:textId="77777777" w:rsidR="004A7C0C" w:rsidRPr="004A7C0C" w:rsidRDefault="004A7C0C" w:rsidP="004A7C0C">
      <w:pPr>
        <w:rPr>
          <w:rFonts w:ascii="Calibri" w:eastAsia="Calibri" w:hAnsi="Calibri" w:cs="Times New Roman"/>
          <w:lang w:val="en-AU" w:eastAsia="en-US"/>
        </w:rPr>
      </w:pPr>
    </w:p>
    <w:p w14:paraId="5C705B5A" w14:textId="77777777" w:rsidR="004A7C0C" w:rsidRPr="004A7C0C" w:rsidRDefault="004A7C0C" w:rsidP="004A7C0C">
      <w:pPr>
        <w:rPr>
          <w:rFonts w:ascii="Calibri" w:eastAsia="Calibri" w:hAnsi="Calibri" w:cs="Times New Roman"/>
          <w:lang w:val="en-AU" w:eastAsia="en-US"/>
        </w:rPr>
      </w:pPr>
    </w:p>
    <w:p w14:paraId="721D8AF3" w14:textId="77777777" w:rsidR="004A7C0C" w:rsidRPr="004A7C0C" w:rsidRDefault="004A7C0C" w:rsidP="004A7C0C">
      <w:pPr>
        <w:jc w:val="center"/>
        <w:rPr>
          <w:rFonts w:ascii="Calibri" w:eastAsia="Calibri" w:hAnsi="Calibri" w:cs="Times New Roman"/>
          <w:lang w:val="en-AU" w:eastAsia="en-US"/>
        </w:rPr>
      </w:pPr>
      <w:r w:rsidRPr="004A7C0C">
        <w:rPr>
          <w:rFonts w:ascii="Calibri" w:eastAsia="Calibri" w:hAnsi="Calibri" w:cs="Times New Roman"/>
          <w:lang w:val="en-AU" w:eastAsia="en-US"/>
        </w:rPr>
        <w:t>Figure 5. Payroll Summary</w:t>
      </w:r>
    </w:p>
    <w:p w14:paraId="726879AB" w14:textId="40805D35" w:rsidR="004A7C0C" w:rsidRPr="004A7C0C" w:rsidRDefault="004A7C0C" w:rsidP="004A7C0C">
      <w:pPr>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85888" behindDoc="1" locked="0" layoutInCell="1" allowOverlap="1" wp14:anchorId="745C8E80" wp14:editId="33D566B5">
            <wp:simplePos x="0" y="0"/>
            <wp:positionH relativeFrom="margin">
              <wp:align>right</wp:align>
            </wp:positionH>
            <wp:positionV relativeFrom="paragraph">
              <wp:posOffset>9525</wp:posOffset>
            </wp:positionV>
            <wp:extent cx="5731510" cy="174117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741170"/>
                    </a:xfrm>
                    <a:prstGeom prst="rect">
                      <a:avLst/>
                    </a:prstGeom>
                  </pic:spPr>
                </pic:pic>
              </a:graphicData>
            </a:graphic>
            <wp14:sizeRelH relativeFrom="page">
              <wp14:pctWidth>0</wp14:pctWidth>
            </wp14:sizeRelH>
            <wp14:sizeRelV relativeFrom="page">
              <wp14:pctHeight>0</wp14:pctHeight>
            </wp14:sizeRelV>
          </wp:anchor>
        </w:drawing>
      </w:r>
    </w:p>
    <w:p w14:paraId="2D109CD1" w14:textId="77777777" w:rsidR="004A7C0C" w:rsidRPr="004A7C0C" w:rsidRDefault="004A7C0C" w:rsidP="004A7C0C">
      <w:pPr>
        <w:rPr>
          <w:rFonts w:ascii="Calibri" w:eastAsia="Calibri" w:hAnsi="Calibri" w:cs="Times New Roman"/>
          <w:lang w:val="en-AU" w:eastAsia="en-US"/>
        </w:rPr>
      </w:pPr>
    </w:p>
    <w:p w14:paraId="715CD5F7" w14:textId="77777777" w:rsidR="004A7C0C" w:rsidRPr="004A7C0C" w:rsidRDefault="004A7C0C" w:rsidP="004A7C0C">
      <w:pPr>
        <w:rPr>
          <w:rFonts w:ascii="Calibri" w:eastAsia="Calibri" w:hAnsi="Calibri" w:cs="Times New Roman"/>
          <w:lang w:val="en-AU" w:eastAsia="en-US"/>
        </w:rPr>
      </w:pPr>
    </w:p>
    <w:p w14:paraId="11894EFB" w14:textId="77777777" w:rsidR="004A7C0C" w:rsidRPr="004A7C0C" w:rsidRDefault="004A7C0C" w:rsidP="004A7C0C">
      <w:pPr>
        <w:rPr>
          <w:rFonts w:ascii="Calibri" w:eastAsia="Calibri" w:hAnsi="Calibri" w:cs="Times New Roman"/>
          <w:lang w:val="en-AU" w:eastAsia="en-US"/>
        </w:rPr>
      </w:pPr>
    </w:p>
    <w:p w14:paraId="5BA7BC89" w14:textId="77777777" w:rsidR="004A7C0C" w:rsidRPr="004A7C0C" w:rsidRDefault="004A7C0C" w:rsidP="004A7C0C">
      <w:pPr>
        <w:rPr>
          <w:rFonts w:ascii="Calibri" w:eastAsia="Calibri" w:hAnsi="Calibri" w:cs="Times New Roman"/>
          <w:lang w:val="en-AU" w:eastAsia="en-US"/>
        </w:rPr>
      </w:pPr>
    </w:p>
    <w:p w14:paraId="4CF8CD4E" w14:textId="77777777" w:rsidR="004A7C0C" w:rsidRPr="004A7C0C" w:rsidRDefault="004A7C0C" w:rsidP="004A7C0C">
      <w:pPr>
        <w:rPr>
          <w:rFonts w:ascii="Calibri" w:eastAsia="Calibri" w:hAnsi="Calibri" w:cs="Times New Roman"/>
          <w:lang w:val="en-AU" w:eastAsia="en-US"/>
        </w:rPr>
      </w:pPr>
    </w:p>
    <w:p w14:paraId="659AD9FF" w14:textId="04A0D850" w:rsidR="00287AF8" w:rsidRDefault="004A7C0C" w:rsidP="00F079B8">
      <w:pPr>
        <w:jc w:val="center"/>
        <w:rPr>
          <w:rFonts w:ascii="Calibri" w:eastAsia="Calibri" w:hAnsi="Calibri" w:cs="Times New Roman"/>
          <w:lang w:val="en-AU" w:eastAsia="en-US"/>
        </w:rPr>
      </w:pPr>
      <w:r w:rsidRPr="004A7C0C">
        <w:rPr>
          <w:rFonts w:ascii="Calibri" w:eastAsia="Calibri" w:hAnsi="Calibri" w:cs="Times New Roman"/>
          <w:lang w:val="en-AU" w:eastAsia="en-US"/>
        </w:rPr>
        <w:t>Figure 6. Payroll Record</w:t>
      </w:r>
    </w:p>
    <w:p w14:paraId="73EA2944" w14:textId="77777777" w:rsidR="00287AF8" w:rsidRDefault="00287AF8" w:rsidP="004A7C0C">
      <w:pPr>
        <w:jc w:val="center"/>
        <w:rPr>
          <w:rFonts w:ascii="Calibri" w:eastAsia="Calibri" w:hAnsi="Calibri" w:cs="Times New Roman"/>
          <w:lang w:val="en-AU" w:eastAsia="en-US"/>
        </w:rPr>
      </w:pPr>
    </w:p>
    <w:p w14:paraId="26FE001C" w14:textId="5D43F76C" w:rsidR="004A7C0C" w:rsidRPr="004A7C0C" w:rsidRDefault="009130C5" w:rsidP="009130C5">
      <w:pPr>
        <w:tabs>
          <w:tab w:val="center" w:pos="4680"/>
        </w:tabs>
        <w:rPr>
          <w:rFonts w:ascii="Calibri" w:eastAsia="Calibri" w:hAnsi="Calibri" w:cs="Times New Roman"/>
          <w:lang w:val="en-AU" w:eastAsia="en-US"/>
        </w:rPr>
      </w:pPr>
      <w:r>
        <w:rPr>
          <w:rFonts w:ascii="Calibri" w:eastAsia="Calibri" w:hAnsi="Calibri" w:cs="Times New Roman"/>
          <w:lang w:val="en-AU" w:eastAsia="en-US"/>
        </w:rPr>
        <w:lastRenderedPageBreak/>
        <w:tab/>
      </w:r>
      <w:r w:rsidR="00F079B8" w:rsidRPr="004A7C0C">
        <w:rPr>
          <w:rFonts w:ascii="Calibri" w:eastAsia="Calibri" w:hAnsi="Calibri" w:cs="Times New Roman"/>
          <w:noProof/>
          <w:lang w:val="en-AU" w:eastAsia="en-AU"/>
        </w:rPr>
        <w:drawing>
          <wp:anchor distT="0" distB="0" distL="114300" distR="114300" simplePos="0" relativeHeight="251686912" behindDoc="1" locked="0" layoutInCell="1" allowOverlap="1" wp14:anchorId="5F36CA42" wp14:editId="1CD1EA39">
            <wp:simplePos x="0" y="0"/>
            <wp:positionH relativeFrom="margin">
              <wp:align>left</wp:align>
            </wp:positionH>
            <wp:positionV relativeFrom="paragraph">
              <wp:posOffset>9525</wp:posOffset>
            </wp:positionV>
            <wp:extent cx="2667416" cy="24288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7416" cy="2428875"/>
                    </a:xfrm>
                    <a:prstGeom prst="rect">
                      <a:avLst/>
                    </a:prstGeom>
                  </pic:spPr>
                </pic:pic>
              </a:graphicData>
            </a:graphic>
            <wp14:sizeRelH relativeFrom="page">
              <wp14:pctWidth>0</wp14:pctWidth>
            </wp14:sizeRelH>
            <wp14:sizeRelV relativeFrom="page">
              <wp14:pctHeight>0</wp14:pctHeight>
            </wp14:sizeRelV>
          </wp:anchor>
        </w:drawing>
      </w:r>
      <w:r w:rsidR="005D3976" w:rsidRPr="004A7C0C">
        <w:rPr>
          <w:rFonts w:ascii="Calibri" w:eastAsia="Calibri" w:hAnsi="Calibri" w:cs="Times New Roman"/>
          <w:noProof/>
          <w:lang w:val="en-AU" w:eastAsia="en-AU"/>
        </w:rPr>
        <w:drawing>
          <wp:anchor distT="0" distB="0" distL="114300" distR="114300" simplePos="0" relativeHeight="251687936" behindDoc="1" locked="0" layoutInCell="1" allowOverlap="1" wp14:anchorId="3FFC2B92" wp14:editId="3C135696">
            <wp:simplePos x="0" y="0"/>
            <wp:positionH relativeFrom="margin">
              <wp:posOffset>3476625</wp:posOffset>
            </wp:positionH>
            <wp:positionV relativeFrom="paragraph">
              <wp:posOffset>9524</wp:posOffset>
            </wp:positionV>
            <wp:extent cx="2146935" cy="3895725"/>
            <wp:effectExtent l="0" t="0" r="571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46935" cy="3895725"/>
                    </a:xfrm>
                    <a:prstGeom prst="rect">
                      <a:avLst/>
                    </a:prstGeom>
                  </pic:spPr>
                </pic:pic>
              </a:graphicData>
            </a:graphic>
            <wp14:sizeRelH relativeFrom="page">
              <wp14:pctWidth>0</wp14:pctWidth>
            </wp14:sizeRelH>
            <wp14:sizeRelV relativeFrom="page">
              <wp14:pctHeight>0</wp14:pctHeight>
            </wp14:sizeRelV>
          </wp:anchor>
        </w:drawing>
      </w:r>
    </w:p>
    <w:p w14:paraId="7957056A" w14:textId="05DABC8D" w:rsidR="004A7C0C" w:rsidRPr="004A7C0C" w:rsidRDefault="004A7C0C" w:rsidP="004A7C0C">
      <w:pPr>
        <w:rPr>
          <w:rFonts w:ascii="Calibri" w:eastAsia="Calibri" w:hAnsi="Calibri" w:cs="Times New Roman"/>
          <w:lang w:val="en-AU" w:eastAsia="en-US"/>
        </w:rPr>
      </w:pPr>
    </w:p>
    <w:p w14:paraId="1A77AC25" w14:textId="6B3F16E5" w:rsidR="004A7C0C" w:rsidRPr="004A7C0C" w:rsidRDefault="004A7C0C" w:rsidP="004A7C0C">
      <w:pPr>
        <w:rPr>
          <w:rFonts w:ascii="Calibri" w:eastAsia="Calibri" w:hAnsi="Calibri" w:cs="Times New Roman"/>
          <w:lang w:val="en-AU" w:eastAsia="en-US"/>
        </w:rPr>
      </w:pPr>
    </w:p>
    <w:p w14:paraId="7C13CBFF" w14:textId="55A3BD86" w:rsidR="004A7C0C" w:rsidRPr="004A7C0C" w:rsidRDefault="004A7C0C" w:rsidP="004A7C0C">
      <w:pPr>
        <w:rPr>
          <w:rFonts w:ascii="Calibri" w:eastAsia="Calibri" w:hAnsi="Calibri" w:cs="Times New Roman"/>
          <w:lang w:val="en-AU" w:eastAsia="en-US"/>
        </w:rPr>
      </w:pPr>
    </w:p>
    <w:p w14:paraId="1E85FD8F" w14:textId="77777777" w:rsidR="004A7C0C" w:rsidRPr="004A7C0C" w:rsidRDefault="004A7C0C" w:rsidP="004A7C0C">
      <w:pPr>
        <w:rPr>
          <w:rFonts w:ascii="Calibri" w:eastAsia="Calibri" w:hAnsi="Calibri" w:cs="Times New Roman"/>
          <w:lang w:val="en-AU" w:eastAsia="en-US"/>
        </w:rPr>
      </w:pPr>
    </w:p>
    <w:p w14:paraId="155D1D9C" w14:textId="6F423948" w:rsidR="004A7C0C" w:rsidRPr="004A7C0C" w:rsidRDefault="004A7C0C" w:rsidP="004A7C0C">
      <w:pPr>
        <w:rPr>
          <w:rFonts w:ascii="Calibri" w:eastAsia="Calibri" w:hAnsi="Calibri" w:cs="Times New Roman"/>
          <w:lang w:val="en-AU" w:eastAsia="en-US"/>
        </w:rPr>
      </w:pPr>
    </w:p>
    <w:p w14:paraId="3045A82A" w14:textId="7B6FBFDD" w:rsidR="004A7C0C" w:rsidRPr="004A7C0C" w:rsidRDefault="004A7C0C" w:rsidP="004A7C0C">
      <w:pPr>
        <w:rPr>
          <w:rFonts w:ascii="Calibri" w:eastAsia="Calibri" w:hAnsi="Calibri" w:cs="Times New Roman"/>
          <w:lang w:val="en-AU" w:eastAsia="en-US"/>
        </w:rPr>
      </w:pPr>
    </w:p>
    <w:p w14:paraId="7B511976" w14:textId="6A54086E" w:rsidR="004A7C0C" w:rsidRPr="004A7C0C" w:rsidRDefault="004A7C0C" w:rsidP="004A7C0C">
      <w:pPr>
        <w:rPr>
          <w:rFonts w:ascii="Calibri" w:eastAsia="Calibri" w:hAnsi="Calibri" w:cs="Times New Roman"/>
          <w:lang w:val="en-AU" w:eastAsia="en-US"/>
        </w:rPr>
      </w:pPr>
    </w:p>
    <w:p w14:paraId="76DED242" w14:textId="77777777" w:rsidR="005D3976" w:rsidRDefault="005D3976" w:rsidP="004A7C0C">
      <w:pPr>
        <w:jc w:val="center"/>
        <w:rPr>
          <w:rFonts w:ascii="Calibri" w:eastAsia="Calibri" w:hAnsi="Calibri" w:cs="Times New Roman"/>
          <w:lang w:val="en-AU" w:eastAsia="en-US"/>
        </w:rPr>
      </w:pPr>
    </w:p>
    <w:p w14:paraId="217F900A" w14:textId="6EDEDD5B" w:rsidR="004A7C0C" w:rsidRPr="004A7C0C" w:rsidRDefault="004A7C0C" w:rsidP="005D3976">
      <w:pPr>
        <w:ind w:left="720" w:firstLine="720"/>
        <w:rPr>
          <w:rFonts w:ascii="Calibri" w:eastAsia="Calibri" w:hAnsi="Calibri" w:cs="Times New Roman"/>
          <w:lang w:val="en-AU" w:eastAsia="en-US"/>
        </w:rPr>
      </w:pPr>
      <w:r w:rsidRPr="004A7C0C">
        <w:rPr>
          <w:rFonts w:ascii="Calibri" w:eastAsia="Calibri" w:hAnsi="Calibri" w:cs="Times New Roman"/>
          <w:lang w:val="en-AU" w:eastAsia="en-US"/>
        </w:rPr>
        <w:t>Figure 7. Add Employee</w:t>
      </w:r>
    </w:p>
    <w:p w14:paraId="35C5A44D" w14:textId="47DD883A" w:rsidR="004A7C0C" w:rsidRPr="004A7C0C" w:rsidRDefault="00F079B8" w:rsidP="004A7C0C">
      <w:pPr>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95104" behindDoc="1" locked="0" layoutInCell="1" allowOverlap="1" wp14:anchorId="197B9D10" wp14:editId="4CED9614">
            <wp:simplePos x="0" y="0"/>
            <wp:positionH relativeFrom="margin">
              <wp:align>left</wp:align>
            </wp:positionH>
            <wp:positionV relativeFrom="paragraph">
              <wp:posOffset>267970</wp:posOffset>
            </wp:positionV>
            <wp:extent cx="2286000" cy="398018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86000" cy="3980180"/>
                    </a:xfrm>
                    <a:prstGeom prst="rect">
                      <a:avLst/>
                    </a:prstGeom>
                  </pic:spPr>
                </pic:pic>
              </a:graphicData>
            </a:graphic>
            <wp14:sizeRelH relativeFrom="page">
              <wp14:pctWidth>0</wp14:pctWidth>
            </wp14:sizeRelH>
            <wp14:sizeRelV relativeFrom="page">
              <wp14:pctHeight>0</wp14:pctHeight>
            </wp14:sizeRelV>
          </wp:anchor>
        </w:drawing>
      </w:r>
    </w:p>
    <w:p w14:paraId="7A3D018D" w14:textId="72372042" w:rsidR="004A7C0C" w:rsidRPr="004A7C0C" w:rsidRDefault="004A7C0C" w:rsidP="004A7C0C">
      <w:pPr>
        <w:rPr>
          <w:rFonts w:ascii="Calibri" w:eastAsia="Calibri" w:hAnsi="Calibri" w:cs="Times New Roman"/>
          <w:lang w:val="en-AU" w:eastAsia="en-US"/>
        </w:rPr>
      </w:pPr>
    </w:p>
    <w:p w14:paraId="1171676D" w14:textId="4EAAD31C" w:rsidR="004A7C0C" w:rsidRPr="004A7C0C" w:rsidRDefault="004A7C0C" w:rsidP="004A7C0C">
      <w:pPr>
        <w:rPr>
          <w:rFonts w:ascii="Calibri" w:eastAsia="Calibri" w:hAnsi="Calibri" w:cs="Times New Roman"/>
          <w:lang w:val="en-AU" w:eastAsia="en-US"/>
        </w:rPr>
      </w:pPr>
    </w:p>
    <w:p w14:paraId="4184A33F" w14:textId="1B59CFC7" w:rsidR="005D3976" w:rsidRDefault="005D3976" w:rsidP="005D3976">
      <w:pPr>
        <w:ind w:left="5760"/>
        <w:rPr>
          <w:rFonts w:ascii="Calibri" w:eastAsia="Calibri" w:hAnsi="Calibri" w:cs="Times New Roman"/>
          <w:lang w:val="en-AU" w:eastAsia="en-US"/>
        </w:rPr>
      </w:pPr>
      <w:r>
        <w:rPr>
          <w:rFonts w:ascii="Calibri" w:eastAsia="Calibri" w:hAnsi="Calibri" w:cs="Times New Roman"/>
          <w:lang w:val="en-AU" w:eastAsia="en-US"/>
        </w:rPr>
        <w:t xml:space="preserve">  </w:t>
      </w:r>
    </w:p>
    <w:p w14:paraId="51721BB4" w14:textId="49D52959" w:rsidR="004A7C0C" w:rsidRPr="004A7C0C" w:rsidRDefault="005D3976" w:rsidP="005D3976">
      <w:pPr>
        <w:ind w:left="5760"/>
        <w:rPr>
          <w:rFonts w:ascii="Calibri" w:eastAsia="Calibri" w:hAnsi="Calibri" w:cs="Times New Roman"/>
          <w:lang w:val="en-AU" w:eastAsia="en-US"/>
        </w:rPr>
      </w:pPr>
      <w:r>
        <w:rPr>
          <w:rFonts w:ascii="Calibri" w:eastAsia="Calibri" w:hAnsi="Calibri" w:cs="Times New Roman"/>
          <w:lang w:val="en-AU" w:eastAsia="en-US"/>
        </w:rPr>
        <w:t xml:space="preserve">   </w:t>
      </w:r>
      <w:r w:rsidR="004A7C0C" w:rsidRPr="004A7C0C">
        <w:rPr>
          <w:rFonts w:ascii="Calibri" w:eastAsia="Calibri" w:hAnsi="Calibri" w:cs="Times New Roman"/>
          <w:lang w:val="en-AU" w:eastAsia="en-US"/>
        </w:rPr>
        <w:t>Figure 8. Update Employee</w:t>
      </w:r>
    </w:p>
    <w:p w14:paraId="219DA2E8" w14:textId="0E876DC5" w:rsidR="004A7C0C" w:rsidRPr="004A7C0C" w:rsidRDefault="004A7C0C" w:rsidP="004A7C0C">
      <w:pPr>
        <w:rPr>
          <w:rFonts w:ascii="Calibri" w:eastAsia="Calibri" w:hAnsi="Calibri" w:cs="Times New Roman"/>
          <w:lang w:val="en-AU" w:eastAsia="en-US"/>
        </w:rPr>
      </w:pPr>
    </w:p>
    <w:p w14:paraId="377F61F1" w14:textId="77777777" w:rsidR="004A7C0C" w:rsidRPr="004A7C0C" w:rsidRDefault="004A7C0C" w:rsidP="004A7C0C">
      <w:pPr>
        <w:rPr>
          <w:rFonts w:ascii="Calibri" w:eastAsia="Calibri" w:hAnsi="Calibri" w:cs="Times New Roman"/>
          <w:lang w:val="en-AU" w:eastAsia="en-US"/>
        </w:rPr>
      </w:pPr>
    </w:p>
    <w:p w14:paraId="2CDD3537" w14:textId="77777777" w:rsidR="004A7C0C" w:rsidRPr="004A7C0C" w:rsidRDefault="004A7C0C" w:rsidP="004A7C0C">
      <w:pPr>
        <w:rPr>
          <w:rFonts w:ascii="Calibri" w:eastAsia="Calibri" w:hAnsi="Calibri" w:cs="Times New Roman"/>
          <w:lang w:val="en-AU" w:eastAsia="en-US"/>
        </w:rPr>
      </w:pPr>
    </w:p>
    <w:p w14:paraId="3D4F5094" w14:textId="77777777" w:rsidR="004A7C0C" w:rsidRPr="004A7C0C" w:rsidRDefault="004A7C0C" w:rsidP="004A7C0C">
      <w:pPr>
        <w:rPr>
          <w:rFonts w:ascii="Calibri" w:eastAsia="Calibri" w:hAnsi="Calibri" w:cs="Times New Roman"/>
          <w:lang w:val="en-AU" w:eastAsia="en-US"/>
        </w:rPr>
      </w:pPr>
    </w:p>
    <w:p w14:paraId="26D31030" w14:textId="77777777" w:rsidR="004A7C0C" w:rsidRPr="004A7C0C" w:rsidRDefault="004A7C0C" w:rsidP="004A7C0C">
      <w:pPr>
        <w:rPr>
          <w:rFonts w:ascii="Calibri" w:eastAsia="Calibri" w:hAnsi="Calibri" w:cs="Times New Roman"/>
          <w:lang w:val="en-AU" w:eastAsia="en-US"/>
        </w:rPr>
      </w:pPr>
    </w:p>
    <w:p w14:paraId="0A20D3CA" w14:textId="77777777" w:rsidR="004A7C0C" w:rsidRPr="004A7C0C" w:rsidRDefault="004A7C0C" w:rsidP="004A7C0C">
      <w:pPr>
        <w:rPr>
          <w:rFonts w:ascii="Calibri" w:eastAsia="Calibri" w:hAnsi="Calibri" w:cs="Times New Roman"/>
          <w:lang w:val="en-AU" w:eastAsia="en-US"/>
        </w:rPr>
      </w:pPr>
    </w:p>
    <w:p w14:paraId="28699166" w14:textId="77777777" w:rsidR="004A7C0C" w:rsidRPr="004A7C0C" w:rsidRDefault="004A7C0C" w:rsidP="004A7C0C">
      <w:pPr>
        <w:rPr>
          <w:rFonts w:ascii="Calibri" w:eastAsia="Calibri" w:hAnsi="Calibri" w:cs="Times New Roman"/>
          <w:lang w:val="en-AU" w:eastAsia="en-US"/>
        </w:rPr>
      </w:pPr>
    </w:p>
    <w:p w14:paraId="74FBC58D" w14:textId="77777777" w:rsidR="004A7C0C" w:rsidRPr="004A7C0C" w:rsidRDefault="004A7C0C" w:rsidP="004A7C0C">
      <w:pPr>
        <w:rPr>
          <w:rFonts w:ascii="Calibri" w:eastAsia="Calibri" w:hAnsi="Calibri" w:cs="Times New Roman"/>
          <w:lang w:val="en-AU" w:eastAsia="en-US"/>
        </w:rPr>
      </w:pPr>
    </w:p>
    <w:p w14:paraId="79D6A7B5" w14:textId="77777777" w:rsidR="004A7C0C" w:rsidRPr="004A7C0C" w:rsidRDefault="004A7C0C" w:rsidP="004A7C0C">
      <w:pPr>
        <w:rPr>
          <w:rFonts w:ascii="Calibri" w:eastAsia="Calibri" w:hAnsi="Calibri" w:cs="Times New Roman"/>
          <w:lang w:val="en-AU" w:eastAsia="en-US"/>
        </w:rPr>
      </w:pPr>
    </w:p>
    <w:p w14:paraId="3AECC3C4" w14:textId="77777777" w:rsidR="004A7C0C" w:rsidRPr="004A7C0C" w:rsidRDefault="004A7C0C" w:rsidP="004A7C0C">
      <w:pPr>
        <w:rPr>
          <w:rFonts w:ascii="Calibri" w:eastAsia="Calibri" w:hAnsi="Calibri" w:cs="Times New Roman"/>
          <w:lang w:val="en-AU" w:eastAsia="en-US"/>
        </w:rPr>
      </w:pPr>
    </w:p>
    <w:p w14:paraId="576D862C" w14:textId="27C5BA5D" w:rsidR="004A7C0C" w:rsidRPr="004A7C0C" w:rsidRDefault="005D3976" w:rsidP="005D3976">
      <w:pPr>
        <w:rPr>
          <w:rFonts w:ascii="Calibri" w:eastAsia="Calibri" w:hAnsi="Calibri" w:cs="Times New Roman"/>
          <w:lang w:val="en-AU" w:eastAsia="en-US"/>
        </w:rPr>
      </w:pPr>
      <w:r>
        <w:rPr>
          <w:rFonts w:ascii="Calibri" w:eastAsia="Calibri" w:hAnsi="Calibri" w:cs="Times New Roman"/>
          <w:lang w:val="en-AU" w:eastAsia="en-US"/>
        </w:rPr>
        <w:t xml:space="preserve">            </w:t>
      </w:r>
      <w:r w:rsidR="004A7C0C" w:rsidRPr="004A7C0C">
        <w:rPr>
          <w:rFonts w:ascii="Calibri" w:eastAsia="Calibri" w:hAnsi="Calibri" w:cs="Times New Roman"/>
          <w:lang w:val="en-AU" w:eastAsia="en-US"/>
        </w:rPr>
        <w:t>Figure 9. Delete Employee</w:t>
      </w:r>
    </w:p>
    <w:p w14:paraId="1FC11E41" w14:textId="77777777" w:rsidR="004A7C0C" w:rsidRPr="004A7C0C" w:rsidRDefault="004A7C0C" w:rsidP="004A7C0C">
      <w:pPr>
        <w:rPr>
          <w:rFonts w:ascii="Calibri" w:eastAsia="Calibri" w:hAnsi="Calibri" w:cs="Times New Roman"/>
          <w:lang w:val="en-AU" w:eastAsia="en-US"/>
        </w:rPr>
      </w:pPr>
    </w:p>
    <w:p w14:paraId="4EB2560A" w14:textId="77777777" w:rsidR="004A7C0C" w:rsidRPr="004A7C0C" w:rsidRDefault="004A7C0C" w:rsidP="004A7C0C">
      <w:pPr>
        <w:rPr>
          <w:rFonts w:ascii="Calibri" w:eastAsia="Calibri" w:hAnsi="Calibri" w:cs="Times New Roman"/>
          <w:lang w:val="en-AU" w:eastAsia="en-US"/>
        </w:rPr>
      </w:pPr>
    </w:p>
    <w:p w14:paraId="2A9BA0D7" w14:textId="13E312E2" w:rsidR="004A7C0C" w:rsidRPr="004A7C0C" w:rsidRDefault="004A7C0C" w:rsidP="004A7C0C">
      <w:pPr>
        <w:rPr>
          <w:rFonts w:ascii="Calibri" w:eastAsia="Calibri" w:hAnsi="Calibri" w:cs="Times New Roman"/>
          <w:lang w:val="en-AU" w:eastAsia="en-US"/>
        </w:rPr>
      </w:pPr>
    </w:p>
    <w:p w14:paraId="2F761E77" w14:textId="384BA511" w:rsidR="004A7C0C" w:rsidRPr="004A7C0C" w:rsidRDefault="00AC4817" w:rsidP="004A7C0C">
      <w:pPr>
        <w:rPr>
          <w:rFonts w:ascii="Calibri" w:eastAsia="Calibri" w:hAnsi="Calibri" w:cs="Times New Roman"/>
          <w:lang w:val="en-AU" w:eastAsia="en-US"/>
        </w:rPr>
      </w:pPr>
      <w:r w:rsidRPr="004A7C0C">
        <w:rPr>
          <w:rFonts w:ascii="Calibri" w:eastAsia="Calibri" w:hAnsi="Calibri" w:cs="Times New Roman"/>
          <w:noProof/>
          <w:lang w:val="en-AU" w:eastAsia="en-AU"/>
        </w:rPr>
        <w:lastRenderedPageBreak/>
        <w:drawing>
          <wp:anchor distT="0" distB="0" distL="114300" distR="114300" simplePos="0" relativeHeight="251688960" behindDoc="1" locked="0" layoutInCell="1" allowOverlap="1" wp14:anchorId="17D384F1" wp14:editId="51A35215">
            <wp:simplePos x="0" y="0"/>
            <wp:positionH relativeFrom="margin">
              <wp:align>left</wp:align>
            </wp:positionH>
            <wp:positionV relativeFrom="paragraph">
              <wp:posOffset>31125</wp:posOffset>
            </wp:positionV>
            <wp:extent cx="3426626" cy="210502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029" t="13148" r="3847" b="17991"/>
                    <a:stretch/>
                  </pic:blipFill>
                  <pic:spPr bwMode="auto">
                    <a:xfrm>
                      <a:off x="0" y="0"/>
                      <a:ext cx="3426626"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3976" w:rsidRPr="004A7C0C">
        <w:rPr>
          <w:rFonts w:ascii="Calibri" w:eastAsia="Calibri" w:hAnsi="Calibri" w:cs="Times New Roman"/>
          <w:noProof/>
          <w:lang w:val="en-AU" w:eastAsia="en-AU"/>
        </w:rPr>
        <w:drawing>
          <wp:anchor distT="0" distB="0" distL="114300" distR="114300" simplePos="0" relativeHeight="251689984" behindDoc="1" locked="0" layoutInCell="1" allowOverlap="1" wp14:anchorId="1692757B" wp14:editId="0190E126">
            <wp:simplePos x="0" y="0"/>
            <wp:positionH relativeFrom="margin">
              <wp:posOffset>3514725</wp:posOffset>
            </wp:positionH>
            <wp:positionV relativeFrom="paragraph">
              <wp:posOffset>9525</wp:posOffset>
            </wp:positionV>
            <wp:extent cx="2252980" cy="293789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52980" cy="2937891"/>
                    </a:xfrm>
                    <a:prstGeom prst="rect">
                      <a:avLst/>
                    </a:prstGeom>
                  </pic:spPr>
                </pic:pic>
              </a:graphicData>
            </a:graphic>
            <wp14:sizeRelH relativeFrom="page">
              <wp14:pctWidth>0</wp14:pctWidth>
            </wp14:sizeRelH>
            <wp14:sizeRelV relativeFrom="page">
              <wp14:pctHeight>0</wp14:pctHeight>
            </wp14:sizeRelV>
          </wp:anchor>
        </w:drawing>
      </w:r>
    </w:p>
    <w:p w14:paraId="617B8435" w14:textId="0ABEF93F" w:rsidR="004A7C0C" w:rsidRPr="004A7C0C" w:rsidRDefault="004A7C0C" w:rsidP="004A7C0C">
      <w:pPr>
        <w:rPr>
          <w:rFonts w:ascii="Calibri" w:eastAsia="Calibri" w:hAnsi="Calibri" w:cs="Times New Roman"/>
          <w:lang w:val="en-AU" w:eastAsia="en-US"/>
        </w:rPr>
      </w:pPr>
    </w:p>
    <w:p w14:paraId="5A8BE24F" w14:textId="59755C18" w:rsidR="004A7C0C" w:rsidRPr="004A7C0C" w:rsidRDefault="004A7C0C" w:rsidP="004A7C0C">
      <w:pPr>
        <w:rPr>
          <w:rFonts w:ascii="Calibri" w:eastAsia="Calibri" w:hAnsi="Calibri" w:cs="Times New Roman"/>
          <w:lang w:val="en-AU" w:eastAsia="en-US"/>
        </w:rPr>
      </w:pPr>
    </w:p>
    <w:p w14:paraId="4375D09C" w14:textId="67311247" w:rsidR="004A7C0C" w:rsidRPr="004A7C0C" w:rsidRDefault="004A7C0C" w:rsidP="004A7C0C">
      <w:pPr>
        <w:rPr>
          <w:rFonts w:ascii="Calibri" w:eastAsia="Calibri" w:hAnsi="Calibri" w:cs="Times New Roman"/>
          <w:lang w:val="en-AU" w:eastAsia="en-US"/>
        </w:rPr>
      </w:pPr>
    </w:p>
    <w:p w14:paraId="19D0B755" w14:textId="21E757A6" w:rsidR="004A7C0C" w:rsidRPr="004A7C0C" w:rsidRDefault="004A7C0C" w:rsidP="004A7C0C">
      <w:pPr>
        <w:rPr>
          <w:rFonts w:ascii="Calibri" w:eastAsia="Calibri" w:hAnsi="Calibri" w:cs="Times New Roman"/>
          <w:lang w:val="en-AU" w:eastAsia="en-US"/>
        </w:rPr>
      </w:pPr>
    </w:p>
    <w:p w14:paraId="7715F65E" w14:textId="77777777" w:rsidR="004A7C0C" w:rsidRPr="004A7C0C" w:rsidRDefault="004A7C0C" w:rsidP="004A7C0C">
      <w:pPr>
        <w:rPr>
          <w:rFonts w:ascii="Calibri" w:eastAsia="Calibri" w:hAnsi="Calibri" w:cs="Times New Roman"/>
          <w:lang w:val="en-AU" w:eastAsia="en-US"/>
        </w:rPr>
      </w:pPr>
    </w:p>
    <w:p w14:paraId="209960B9" w14:textId="67D14768" w:rsidR="004A7C0C" w:rsidRPr="004A7C0C" w:rsidRDefault="004A7C0C" w:rsidP="004A7C0C">
      <w:pPr>
        <w:rPr>
          <w:rFonts w:ascii="Calibri" w:eastAsia="Calibri" w:hAnsi="Calibri" w:cs="Times New Roman"/>
          <w:lang w:val="en-AU" w:eastAsia="en-US"/>
        </w:rPr>
      </w:pPr>
    </w:p>
    <w:p w14:paraId="37205454" w14:textId="77777777" w:rsidR="004A7C0C" w:rsidRPr="004A7C0C" w:rsidRDefault="004A7C0C" w:rsidP="004A7C0C">
      <w:pPr>
        <w:rPr>
          <w:rFonts w:ascii="Calibri" w:eastAsia="Calibri" w:hAnsi="Calibri" w:cs="Times New Roman"/>
          <w:lang w:val="en-AU" w:eastAsia="en-US"/>
        </w:rPr>
      </w:pPr>
    </w:p>
    <w:p w14:paraId="24A0364A" w14:textId="25CBE475" w:rsidR="004A7C0C" w:rsidRPr="004A7C0C" w:rsidRDefault="004A7C0C" w:rsidP="005D3976">
      <w:pPr>
        <w:ind w:left="720" w:firstLine="720"/>
        <w:rPr>
          <w:rFonts w:ascii="Calibri" w:eastAsia="Calibri" w:hAnsi="Calibri" w:cs="Times New Roman"/>
          <w:lang w:val="en-AU" w:eastAsia="en-US"/>
        </w:rPr>
      </w:pPr>
      <w:r w:rsidRPr="004A7C0C">
        <w:rPr>
          <w:rFonts w:ascii="Calibri" w:eastAsia="Calibri" w:hAnsi="Calibri" w:cs="Times New Roman"/>
          <w:lang w:val="en-AU" w:eastAsia="en-US"/>
        </w:rPr>
        <w:t>Figure 10. Employee Records</w:t>
      </w:r>
    </w:p>
    <w:p w14:paraId="314F78C5" w14:textId="56879DC2" w:rsidR="004A7C0C" w:rsidRPr="004A7C0C" w:rsidRDefault="004A7C0C" w:rsidP="004A7C0C">
      <w:pPr>
        <w:rPr>
          <w:rFonts w:ascii="Calibri" w:eastAsia="Calibri" w:hAnsi="Calibri" w:cs="Times New Roman"/>
          <w:lang w:val="en-AU" w:eastAsia="en-US"/>
        </w:rPr>
      </w:pPr>
    </w:p>
    <w:p w14:paraId="50D8E6C5" w14:textId="77777777" w:rsidR="004A7C0C" w:rsidRPr="004A7C0C" w:rsidRDefault="004A7C0C" w:rsidP="004A7C0C">
      <w:pPr>
        <w:rPr>
          <w:rFonts w:ascii="Calibri" w:eastAsia="Calibri" w:hAnsi="Calibri" w:cs="Times New Roman"/>
          <w:lang w:val="en-AU" w:eastAsia="en-US"/>
        </w:rPr>
      </w:pPr>
    </w:p>
    <w:p w14:paraId="2A98CEC8" w14:textId="4F40D9E1" w:rsidR="004A7C0C" w:rsidRPr="004A7C0C" w:rsidRDefault="005D3976" w:rsidP="005D3976">
      <w:pPr>
        <w:ind w:left="5040"/>
        <w:rPr>
          <w:rFonts w:ascii="Calibri" w:eastAsia="Calibri" w:hAnsi="Calibri" w:cs="Times New Roman"/>
          <w:lang w:val="en-AU" w:eastAsia="en-US"/>
        </w:rPr>
      </w:pPr>
      <w:r>
        <w:rPr>
          <w:rFonts w:ascii="Calibri" w:eastAsia="Calibri" w:hAnsi="Calibri" w:cs="Times New Roman"/>
          <w:lang w:val="en-AU" w:eastAsia="en-US"/>
        </w:rPr>
        <w:t xml:space="preserve">         </w:t>
      </w:r>
      <w:r w:rsidR="004A7C0C" w:rsidRPr="004A7C0C">
        <w:rPr>
          <w:rFonts w:ascii="Calibri" w:eastAsia="Calibri" w:hAnsi="Calibri" w:cs="Times New Roman"/>
          <w:lang w:val="en-AU" w:eastAsia="en-US"/>
        </w:rPr>
        <w:t>Figure 11. Update Admin and Accountant</w:t>
      </w:r>
    </w:p>
    <w:p w14:paraId="4341A14D" w14:textId="3B4B463A" w:rsidR="004A7C0C" w:rsidRPr="004A7C0C" w:rsidRDefault="005D3976" w:rsidP="004A7C0C">
      <w:pPr>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91008" behindDoc="1" locked="0" layoutInCell="1" allowOverlap="1" wp14:anchorId="3C50E517" wp14:editId="2E1A2966">
            <wp:simplePos x="0" y="0"/>
            <wp:positionH relativeFrom="margin">
              <wp:align>center</wp:align>
            </wp:positionH>
            <wp:positionV relativeFrom="paragraph">
              <wp:posOffset>96520</wp:posOffset>
            </wp:positionV>
            <wp:extent cx="4295775" cy="249555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3523" t="13225" r="11185" b="25987"/>
                    <a:stretch/>
                  </pic:blipFill>
                  <pic:spPr bwMode="auto">
                    <a:xfrm>
                      <a:off x="0" y="0"/>
                      <a:ext cx="4295775"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5EE39" w14:textId="1C95D64F" w:rsidR="004A7C0C" w:rsidRPr="004A7C0C" w:rsidRDefault="004A7C0C" w:rsidP="004A7C0C">
      <w:pPr>
        <w:rPr>
          <w:rFonts w:ascii="Calibri" w:eastAsia="Calibri" w:hAnsi="Calibri" w:cs="Times New Roman"/>
          <w:lang w:val="en-AU" w:eastAsia="en-US"/>
        </w:rPr>
      </w:pPr>
    </w:p>
    <w:p w14:paraId="7520E615" w14:textId="77777777" w:rsidR="004A7C0C" w:rsidRPr="004A7C0C" w:rsidRDefault="004A7C0C" w:rsidP="004A7C0C">
      <w:pPr>
        <w:rPr>
          <w:rFonts w:ascii="Calibri" w:eastAsia="Calibri" w:hAnsi="Calibri" w:cs="Times New Roman"/>
          <w:lang w:val="en-AU" w:eastAsia="en-US"/>
        </w:rPr>
      </w:pPr>
    </w:p>
    <w:p w14:paraId="0A27AA9E" w14:textId="77777777" w:rsidR="004A7C0C" w:rsidRPr="004A7C0C" w:rsidRDefault="004A7C0C" w:rsidP="004A7C0C">
      <w:pPr>
        <w:rPr>
          <w:rFonts w:ascii="Calibri" w:eastAsia="Calibri" w:hAnsi="Calibri" w:cs="Times New Roman"/>
          <w:lang w:val="en-AU" w:eastAsia="en-US"/>
        </w:rPr>
      </w:pPr>
    </w:p>
    <w:p w14:paraId="2EC933F6" w14:textId="77777777" w:rsidR="004A7C0C" w:rsidRPr="004A7C0C" w:rsidRDefault="004A7C0C" w:rsidP="004A7C0C">
      <w:pPr>
        <w:rPr>
          <w:rFonts w:ascii="Calibri" w:eastAsia="Calibri" w:hAnsi="Calibri" w:cs="Times New Roman"/>
          <w:lang w:val="en-AU" w:eastAsia="en-US"/>
        </w:rPr>
      </w:pPr>
    </w:p>
    <w:p w14:paraId="77DB1F8F" w14:textId="77777777" w:rsidR="004A7C0C" w:rsidRPr="004A7C0C" w:rsidRDefault="004A7C0C" w:rsidP="004A7C0C">
      <w:pPr>
        <w:rPr>
          <w:rFonts w:ascii="Calibri" w:eastAsia="Calibri" w:hAnsi="Calibri" w:cs="Times New Roman"/>
          <w:lang w:val="en-AU" w:eastAsia="en-US"/>
        </w:rPr>
      </w:pPr>
    </w:p>
    <w:p w14:paraId="2C569DD2" w14:textId="77777777" w:rsidR="004A7C0C" w:rsidRPr="004A7C0C" w:rsidRDefault="004A7C0C" w:rsidP="004A7C0C">
      <w:pPr>
        <w:rPr>
          <w:rFonts w:ascii="Calibri" w:eastAsia="Calibri" w:hAnsi="Calibri" w:cs="Times New Roman"/>
          <w:lang w:val="en-AU" w:eastAsia="en-US"/>
        </w:rPr>
      </w:pPr>
    </w:p>
    <w:p w14:paraId="11F15849" w14:textId="77777777" w:rsidR="004A7C0C" w:rsidRPr="004A7C0C" w:rsidRDefault="004A7C0C" w:rsidP="004A7C0C">
      <w:pPr>
        <w:rPr>
          <w:rFonts w:ascii="Calibri" w:eastAsia="Calibri" w:hAnsi="Calibri" w:cs="Times New Roman"/>
          <w:lang w:val="en-AU" w:eastAsia="en-US"/>
        </w:rPr>
      </w:pPr>
    </w:p>
    <w:p w14:paraId="18E98AB4" w14:textId="77777777" w:rsidR="004A7C0C" w:rsidRDefault="004A7C0C" w:rsidP="005D3976">
      <w:pPr>
        <w:rPr>
          <w:rFonts w:ascii="Calibri" w:eastAsia="Calibri" w:hAnsi="Calibri" w:cs="Times New Roman"/>
          <w:lang w:val="en-AU" w:eastAsia="en-US"/>
        </w:rPr>
      </w:pPr>
    </w:p>
    <w:p w14:paraId="39400A01" w14:textId="199993B9" w:rsidR="004A7C0C" w:rsidRDefault="004A7C0C" w:rsidP="004A7C0C">
      <w:pPr>
        <w:jc w:val="center"/>
        <w:rPr>
          <w:rFonts w:ascii="Calibri" w:eastAsia="Calibri" w:hAnsi="Calibri" w:cs="Times New Roman"/>
          <w:lang w:val="en-AU" w:eastAsia="en-US"/>
        </w:rPr>
      </w:pPr>
      <w:r w:rsidRPr="004A7C0C">
        <w:rPr>
          <w:rFonts w:ascii="Calibri" w:eastAsia="Calibri" w:hAnsi="Calibri" w:cs="Times New Roman"/>
          <w:lang w:val="en-AU" w:eastAsia="en-US"/>
        </w:rPr>
        <w:t>Figure 12. Accountant Login</w:t>
      </w:r>
    </w:p>
    <w:p w14:paraId="28435861" w14:textId="3AA25070" w:rsidR="005D3976" w:rsidRDefault="005D3976" w:rsidP="004A7C0C">
      <w:pPr>
        <w:jc w:val="center"/>
        <w:rPr>
          <w:rFonts w:ascii="Calibri" w:eastAsia="Calibri" w:hAnsi="Calibri" w:cs="Times New Roman"/>
          <w:lang w:val="en-AU" w:eastAsia="en-US"/>
        </w:rPr>
      </w:pPr>
    </w:p>
    <w:p w14:paraId="7FF4B24C" w14:textId="6969171A" w:rsidR="005D3976" w:rsidRDefault="005D3976" w:rsidP="004A7C0C">
      <w:pPr>
        <w:jc w:val="center"/>
        <w:rPr>
          <w:rFonts w:ascii="Calibri" w:eastAsia="Calibri" w:hAnsi="Calibri" w:cs="Times New Roman"/>
          <w:lang w:val="en-AU" w:eastAsia="en-US"/>
        </w:rPr>
      </w:pPr>
    </w:p>
    <w:p w14:paraId="7FA82645" w14:textId="02BB9481" w:rsidR="005D3976" w:rsidRDefault="005D3976" w:rsidP="004A7C0C">
      <w:pPr>
        <w:jc w:val="center"/>
        <w:rPr>
          <w:rFonts w:ascii="Calibri" w:eastAsia="Calibri" w:hAnsi="Calibri" w:cs="Times New Roman"/>
          <w:lang w:val="en-AU" w:eastAsia="en-US"/>
        </w:rPr>
      </w:pPr>
    </w:p>
    <w:p w14:paraId="21B243D9" w14:textId="1880504A" w:rsidR="005D3976" w:rsidRPr="004A7C0C" w:rsidRDefault="005D3976" w:rsidP="004A7C0C">
      <w:pPr>
        <w:jc w:val="center"/>
        <w:rPr>
          <w:rFonts w:ascii="Calibri" w:eastAsia="Calibri" w:hAnsi="Calibri" w:cs="Times New Roman"/>
          <w:lang w:val="en-AU" w:eastAsia="en-US"/>
        </w:rPr>
      </w:pPr>
    </w:p>
    <w:p w14:paraId="68CC88E0" w14:textId="66D4F717" w:rsidR="004A7C0C" w:rsidRPr="004A7C0C" w:rsidRDefault="004A7C0C" w:rsidP="004A7C0C">
      <w:pPr>
        <w:rPr>
          <w:rFonts w:ascii="Calibri" w:eastAsia="Calibri" w:hAnsi="Calibri" w:cs="Times New Roman"/>
          <w:lang w:val="en-AU" w:eastAsia="en-US"/>
        </w:rPr>
      </w:pPr>
    </w:p>
    <w:p w14:paraId="09ABE247" w14:textId="77777777" w:rsidR="004A7C0C" w:rsidRPr="004A7C0C" w:rsidRDefault="004A7C0C" w:rsidP="004A7C0C">
      <w:pPr>
        <w:rPr>
          <w:rFonts w:ascii="Calibri" w:eastAsia="Calibri" w:hAnsi="Calibri" w:cs="Times New Roman"/>
          <w:lang w:val="en-AU" w:eastAsia="en-US"/>
        </w:rPr>
      </w:pPr>
    </w:p>
    <w:p w14:paraId="22147CA9" w14:textId="77777777" w:rsidR="004A7C0C" w:rsidRPr="004A7C0C" w:rsidRDefault="004A7C0C" w:rsidP="004A7C0C">
      <w:pPr>
        <w:rPr>
          <w:rFonts w:ascii="Calibri" w:eastAsia="Calibri" w:hAnsi="Calibri" w:cs="Times New Roman"/>
          <w:lang w:val="en-AU" w:eastAsia="en-US"/>
        </w:rPr>
      </w:pPr>
    </w:p>
    <w:p w14:paraId="06FF2216" w14:textId="70FC159B" w:rsidR="004A7C0C" w:rsidRPr="004A7C0C" w:rsidRDefault="004A7C0C" w:rsidP="004A7C0C">
      <w:pPr>
        <w:rPr>
          <w:rFonts w:ascii="Calibri" w:eastAsia="Calibri" w:hAnsi="Calibri" w:cs="Times New Roman"/>
          <w:lang w:val="en-AU" w:eastAsia="en-US"/>
        </w:rPr>
      </w:pPr>
    </w:p>
    <w:p w14:paraId="04CB4C6F" w14:textId="576D61A6" w:rsidR="004A7C0C" w:rsidRPr="004A7C0C" w:rsidRDefault="005D3976" w:rsidP="004A7C0C">
      <w:pPr>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94080" behindDoc="1" locked="0" layoutInCell="1" allowOverlap="1" wp14:anchorId="7887EBAD" wp14:editId="3CB3098B">
            <wp:simplePos x="0" y="0"/>
            <wp:positionH relativeFrom="margin">
              <wp:posOffset>3467099</wp:posOffset>
            </wp:positionH>
            <wp:positionV relativeFrom="paragraph">
              <wp:posOffset>9525</wp:posOffset>
            </wp:positionV>
            <wp:extent cx="2344239" cy="13906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949" t="16508" r="16384" b="21029"/>
                    <a:stretch/>
                  </pic:blipFill>
                  <pic:spPr bwMode="auto">
                    <a:xfrm>
                      <a:off x="0" y="0"/>
                      <a:ext cx="2345605" cy="139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7C0C">
        <w:rPr>
          <w:rFonts w:ascii="Calibri" w:eastAsia="Calibri" w:hAnsi="Calibri" w:cs="Times New Roman"/>
          <w:noProof/>
          <w:lang w:val="en-AU" w:eastAsia="en-AU"/>
        </w:rPr>
        <w:drawing>
          <wp:anchor distT="0" distB="0" distL="114300" distR="114300" simplePos="0" relativeHeight="251693056" behindDoc="1" locked="0" layoutInCell="1" allowOverlap="1" wp14:anchorId="473682DE" wp14:editId="3B81F685">
            <wp:simplePos x="0" y="0"/>
            <wp:positionH relativeFrom="margin">
              <wp:posOffset>-66675</wp:posOffset>
            </wp:positionH>
            <wp:positionV relativeFrom="paragraph">
              <wp:posOffset>85725</wp:posOffset>
            </wp:positionV>
            <wp:extent cx="3343051" cy="1333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323" t="16293" r="4277" b="9175"/>
                    <a:stretch/>
                  </pic:blipFill>
                  <pic:spPr bwMode="auto">
                    <a:xfrm>
                      <a:off x="0" y="0"/>
                      <a:ext cx="3343051"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FF8C6" w14:textId="2763855B" w:rsidR="004A7C0C" w:rsidRPr="004A7C0C" w:rsidRDefault="004A7C0C" w:rsidP="004A7C0C">
      <w:pPr>
        <w:rPr>
          <w:rFonts w:ascii="Calibri" w:eastAsia="Calibri" w:hAnsi="Calibri" w:cs="Times New Roman"/>
          <w:lang w:val="en-AU" w:eastAsia="en-US"/>
        </w:rPr>
      </w:pPr>
    </w:p>
    <w:p w14:paraId="5F376B1E" w14:textId="3C3CC555" w:rsidR="004A7C0C" w:rsidRPr="004A7C0C" w:rsidRDefault="004A7C0C" w:rsidP="004A7C0C">
      <w:pPr>
        <w:rPr>
          <w:rFonts w:ascii="Calibri" w:eastAsia="Calibri" w:hAnsi="Calibri" w:cs="Times New Roman"/>
          <w:lang w:val="en-AU" w:eastAsia="en-US"/>
        </w:rPr>
      </w:pPr>
    </w:p>
    <w:p w14:paraId="6C1537A9" w14:textId="0AEA2116" w:rsidR="004A7C0C" w:rsidRPr="004A7C0C" w:rsidRDefault="004A7C0C" w:rsidP="004A7C0C">
      <w:pPr>
        <w:rPr>
          <w:rFonts w:ascii="Calibri" w:eastAsia="Calibri" w:hAnsi="Calibri" w:cs="Times New Roman"/>
          <w:lang w:val="en-AU" w:eastAsia="en-US"/>
        </w:rPr>
      </w:pPr>
    </w:p>
    <w:p w14:paraId="05CC7AC4" w14:textId="77777777" w:rsidR="005D3976" w:rsidRDefault="005D3976" w:rsidP="005D3976">
      <w:pPr>
        <w:rPr>
          <w:rFonts w:ascii="Calibri" w:eastAsia="Calibri" w:hAnsi="Calibri" w:cs="Times New Roman"/>
          <w:lang w:val="en-AU" w:eastAsia="en-US"/>
        </w:rPr>
      </w:pPr>
    </w:p>
    <w:p w14:paraId="75B204CB" w14:textId="115B50E5" w:rsidR="004A7C0C" w:rsidRPr="004A7C0C" w:rsidRDefault="005D3976" w:rsidP="005D3976">
      <w:pPr>
        <w:ind w:firstLine="720"/>
        <w:rPr>
          <w:rFonts w:ascii="Calibri" w:eastAsia="Calibri" w:hAnsi="Calibri" w:cs="Times New Roman"/>
          <w:lang w:val="en-AU" w:eastAsia="en-US"/>
        </w:rPr>
      </w:pPr>
      <w:r>
        <w:rPr>
          <w:rFonts w:ascii="Calibri" w:eastAsia="Calibri" w:hAnsi="Calibri" w:cs="Times New Roman"/>
          <w:lang w:val="en-AU" w:eastAsia="en-US"/>
        </w:rPr>
        <w:t xml:space="preserve">   </w:t>
      </w:r>
      <w:r w:rsidR="004A7C0C" w:rsidRPr="004A7C0C">
        <w:rPr>
          <w:rFonts w:ascii="Calibri" w:eastAsia="Calibri" w:hAnsi="Calibri" w:cs="Times New Roman"/>
          <w:lang w:val="en-AU" w:eastAsia="en-US"/>
        </w:rPr>
        <w:t>Figure 13. Accountant Main Menu</w:t>
      </w:r>
      <w:r>
        <w:rPr>
          <w:rFonts w:ascii="Calibri" w:eastAsia="Calibri" w:hAnsi="Calibri" w:cs="Times New Roman"/>
          <w:lang w:val="en-AU" w:eastAsia="en-US"/>
        </w:rPr>
        <w:tab/>
      </w:r>
      <w:r>
        <w:rPr>
          <w:rFonts w:ascii="Calibri" w:eastAsia="Calibri" w:hAnsi="Calibri" w:cs="Times New Roman"/>
          <w:lang w:val="en-AU" w:eastAsia="en-US"/>
        </w:rPr>
        <w:tab/>
      </w:r>
      <w:r>
        <w:rPr>
          <w:rFonts w:ascii="Calibri" w:eastAsia="Calibri" w:hAnsi="Calibri" w:cs="Times New Roman"/>
          <w:lang w:val="en-AU" w:eastAsia="en-US"/>
        </w:rPr>
        <w:tab/>
        <w:t xml:space="preserve">      </w:t>
      </w:r>
      <w:r w:rsidR="004A7C0C" w:rsidRPr="004A7C0C">
        <w:rPr>
          <w:rFonts w:ascii="Calibri" w:eastAsia="Calibri" w:hAnsi="Calibri" w:cs="Times New Roman"/>
          <w:lang w:val="en-AU" w:eastAsia="en-US"/>
        </w:rPr>
        <w:t>Figure 14. Employee Login</w:t>
      </w:r>
    </w:p>
    <w:p w14:paraId="496EC666" w14:textId="773B1051" w:rsidR="004A7C0C" w:rsidRPr="004A7C0C" w:rsidRDefault="005D3976" w:rsidP="004A7C0C">
      <w:pPr>
        <w:rPr>
          <w:rFonts w:ascii="Calibri" w:eastAsia="Calibri" w:hAnsi="Calibri" w:cs="Times New Roman"/>
          <w:lang w:val="en-AU" w:eastAsia="en-US"/>
        </w:rPr>
      </w:pPr>
      <w:r w:rsidRPr="004A7C0C">
        <w:rPr>
          <w:rFonts w:ascii="Calibri" w:eastAsia="Calibri" w:hAnsi="Calibri" w:cs="Times New Roman"/>
          <w:noProof/>
          <w:lang w:val="en-AU" w:eastAsia="en-AU"/>
        </w:rPr>
        <w:drawing>
          <wp:anchor distT="0" distB="0" distL="114300" distR="114300" simplePos="0" relativeHeight="251692032" behindDoc="1" locked="0" layoutInCell="1" allowOverlap="1" wp14:anchorId="0C86A3DB" wp14:editId="03DB2662">
            <wp:simplePos x="0" y="0"/>
            <wp:positionH relativeFrom="margin">
              <wp:align>left</wp:align>
            </wp:positionH>
            <wp:positionV relativeFrom="paragraph">
              <wp:posOffset>57150</wp:posOffset>
            </wp:positionV>
            <wp:extent cx="6096000" cy="30765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6000" cy="3076575"/>
                    </a:xfrm>
                    <a:prstGeom prst="rect">
                      <a:avLst/>
                    </a:prstGeom>
                  </pic:spPr>
                </pic:pic>
              </a:graphicData>
            </a:graphic>
            <wp14:sizeRelH relativeFrom="page">
              <wp14:pctWidth>0</wp14:pctWidth>
            </wp14:sizeRelH>
            <wp14:sizeRelV relativeFrom="page">
              <wp14:pctHeight>0</wp14:pctHeight>
            </wp14:sizeRelV>
          </wp:anchor>
        </w:drawing>
      </w:r>
    </w:p>
    <w:p w14:paraId="39BE0B33" w14:textId="77777777" w:rsidR="004A7C0C" w:rsidRPr="004A7C0C" w:rsidRDefault="004A7C0C" w:rsidP="004A7C0C">
      <w:pPr>
        <w:rPr>
          <w:rFonts w:ascii="Calibri" w:eastAsia="Calibri" w:hAnsi="Calibri" w:cs="Times New Roman"/>
          <w:lang w:val="en-AU" w:eastAsia="en-US"/>
        </w:rPr>
      </w:pPr>
    </w:p>
    <w:p w14:paraId="4AC07CB1" w14:textId="77777777" w:rsidR="004A7C0C" w:rsidRPr="004A7C0C" w:rsidRDefault="004A7C0C" w:rsidP="004A7C0C">
      <w:pPr>
        <w:rPr>
          <w:rFonts w:ascii="Calibri" w:eastAsia="Calibri" w:hAnsi="Calibri" w:cs="Times New Roman"/>
          <w:lang w:val="en-AU" w:eastAsia="en-US"/>
        </w:rPr>
      </w:pPr>
    </w:p>
    <w:p w14:paraId="557C71FC" w14:textId="77777777" w:rsidR="004A7C0C" w:rsidRPr="004A7C0C" w:rsidRDefault="004A7C0C" w:rsidP="004A7C0C">
      <w:pPr>
        <w:rPr>
          <w:rFonts w:ascii="Calibri" w:eastAsia="Calibri" w:hAnsi="Calibri" w:cs="Times New Roman"/>
          <w:lang w:val="en-AU" w:eastAsia="en-US"/>
        </w:rPr>
      </w:pPr>
    </w:p>
    <w:p w14:paraId="222DA8AA" w14:textId="77777777" w:rsidR="004A7C0C" w:rsidRPr="004A7C0C" w:rsidRDefault="004A7C0C" w:rsidP="004A7C0C">
      <w:pPr>
        <w:rPr>
          <w:rFonts w:ascii="Calibri" w:eastAsia="Calibri" w:hAnsi="Calibri" w:cs="Times New Roman"/>
          <w:lang w:val="en-AU" w:eastAsia="en-US"/>
        </w:rPr>
      </w:pPr>
    </w:p>
    <w:p w14:paraId="4CAC4C9C" w14:textId="77777777" w:rsidR="004A7C0C" w:rsidRPr="004A7C0C" w:rsidRDefault="004A7C0C" w:rsidP="004A7C0C">
      <w:pPr>
        <w:rPr>
          <w:rFonts w:ascii="Calibri" w:eastAsia="Calibri" w:hAnsi="Calibri" w:cs="Times New Roman"/>
          <w:lang w:val="en-AU" w:eastAsia="en-US"/>
        </w:rPr>
      </w:pPr>
    </w:p>
    <w:p w14:paraId="0903E81F" w14:textId="77777777" w:rsidR="004A7C0C" w:rsidRPr="004A7C0C" w:rsidRDefault="004A7C0C" w:rsidP="004A7C0C">
      <w:pPr>
        <w:rPr>
          <w:rFonts w:ascii="Calibri" w:eastAsia="Calibri" w:hAnsi="Calibri" w:cs="Times New Roman"/>
          <w:lang w:val="en-AU" w:eastAsia="en-US"/>
        </w:rPr>
      </w:pPr>
    </w:p>
    <w:p w14:paraId="75ECB2DE" w14:textId="77777777" w:rsidR="004A7C0C" w:rsidRPr="004A7C0C" w:rsidRDefault="004A7C0C" w:rsidP="004A7C0C">
      <w:pPr>
        <w:rPr>
          <w:rFonts w:ascii="Calibri" w:eastAsia="Calibri" w:hAnsi="Calibri" w:cs="Times New Roman"/>
          <w:lang w:val="en-AU" w:eastAsia="en-US"/>
        </w:rPr>
      </w:pPr>
    </w:p>
    <w:p w14:paraId="1496E50A" w14:textId="77777777" w:rsidR="004A7C0C" w:rsidRPr="004A7C0C" w:rsidRDefault="004A7C0C" w:rsidP="004A7C0C">
      <w:pPr>
        <w:rPr>
          <w:rFonts w:ascii="Calibri" w:eastAsia="Calibri" w:hAnsi="Calibri" w:cs="Times New Roman"/>
          <w:lang w:val="en-AU" w:eastAsia="en-US"/>
        </w:rPr>
      </w:pPr>
    </w:p>
    <w:p w14:paraId="7BDD63CE" w14:textId="77777777" w:rsidR="004A7C0C" w:rsidRPr="004A7C0C" w:rsidRDefault="004A7C0C" w:rsidP="004A7C0C">
      <w:pPr>
        <w:rPr>
          <w:rFonts w:ascii="Calibri" w:eastAsia="Calibri" w:hAnsi="Calibri" w:cs="Times New Roman"/>
          <w:lang w:val="en-AU" w:eastAsia="en-US"/>
        </w:rPr>
      </w:pPr>
    </w:p>
    <w:p w14:paraId="774AD85C" w14:textId="77777777" w:rsidR="004A7C0C" w:rsidRPr="004A7C0C" w:rsidRDefault="004A7C0C" w:rsidP="004A7C0C">
      <w:pPr>
        <w:rPr>
          <w:rFonts w:ascii="Calibri" w:eastAsia="Calibri" w:hAnsi="Calibri" w:cs="Times New Roman"/>
          <w:lang w:val="en-AU" w:eastAsia="en-US"/>
        </w:rPr>
      </w:pPr>
    </w:p>
    <w:p w14:paraId="0D5B2B73" w14:textId="77777777" w:rsidR="004A7C0C" w:rsidRPr="004A7C0C" w:rsidRDefault="004A7C0C" w:rsidP="004A7C0C">
      <w:pPr>
        <w:jc w:val="center"/>
        <w:rPr>
          <w:rFonts w:ascii="Calibri" w:eastAsia="Calibri" w:hAnsi="Calibri" w:cs="Times New Roman"/>
          <w:lang w:val="en-AU" w:eastAsia="en-US"/>
        </w:rPr>
      </w:pPr>
      <w:r w:rsidRPr="004A7C0C">
        <w:rPr>
          <w:rFonts w:ascii="Calibri" w:eastAsia="Calibri" w:hAnsi="Calibri" w:cs="Times New Roman"/>
          <w:lang w:val="en-AU" w:eastAsia="en-US"/>
        </w:rPr>
        <w:t>Figure 15. Employee Window</w:t>
      </w:r>
    </w:p>
    <w:p w14:paraId="7D9E8F26" w14:textId="77777777" w:rsidR="004A7C0C" w:rsidRPr="004A7C0C" w:rsidRDefault="004A7C0C" w:rsidP="004A7C0C">
      <w:pPr>
        <w:rPr>
          <w:rFonts w:ascii="Calibri" w:eastAsia="Calibri" w:hAnsi="Calibri" w:cs="Times New Roman"/>
          <w:lang w:val="en-AU" w:eastAsia="en-US"/>
        </w:rPr>
      </w:pPr>
    </w:p>
    <w:p w14:paraId="3F2CE36D" w14:textId="77A1F6D5" w:rsidR="00A25553" w:rsidRPr="004A7C0C" w:rsidRDefault="00A25553" w:rsidP="004A7C0C">
      <w:pPr>
        <w:rPr>
          <w:lang w:val="en-AU"/>
        </w:rPr>
      </w:pPr>
    </w:p>
    <w:p w14:paraId="1B8748D6" w14:textId="3001EC2C" w:rsidR="004A7C0C" w:rsidRDefault="004A7C0C" w:rsidP="004A7C0C"/>
    <w:p w14:paraId="54CE10D3" w14:textId="00685B61" w:rsidR="004A7C0C" w:rsidRDefault="004A7C0C" w:rsidP="004A7C0C"/>
    <w:p w14:paraId="6AD11752" w14:textId="77777777" w:rsidR="009711F1" w:rsidRDefault="009711F1" w:rsidP="004A7C0C"/>
    <w:p w14:paraId="72789A93" w14:textId="77777777" w:rsidR="009711F1" w:rsidRDefault="009711F1" w:rsidP="004A7C0C"/>
    <w:p w14:paraId="17CEE7ED" w14:textId="77777777" w:rsidR="009711F1" w:rsidRDefault="009711F1" w:rsidP="004A7C0C"/>
    <w:p w14:paraId="77A41F93" w14:textId="77777777" w:rsidR="009711F1" w:rsidRDefault="009711F1" w:rsidP="004A7C0C"/>
    <w:p w14:paraId="3E863ADB" w14:textId="3E8CBA41" w:rsidR="004A7C0C" w:rsidRDefault="004A7C0C" w:rsidP="004A7C0C"/>
    <w:p w14:paraId="16EC3FC2" w14:textId="77777777" w:rsidR="00F221C2" w:rsidRDefault="00F221C2" w:rsidP="00A25553"/>
    <w:p w14:paraId="71EF934B" w14:textId="1EE6B156" w:rsidR="00A25553" w:rsidRPr="00A25553" w:rsidRDefault="00A25553" w:rsidP="00A25553">
      <w:pPr>
        <w:pStyle w:val="ListParagraph"/>
        <w:numPr>
          <w:ilvl w:val="0"/>
          <w:numId w:val="17"/>
        </w:numPr>
        <w:spacing w:line="259" w:lineRule="auto"/>
        <w:rPr>
          <w:b/>
          <w:lang w:val="en-US"/>
        </w:rPr>
      </w:pPr>
      <w:r w:rsidRPr="00773875">
        <w:rPr>
          <w:b/>
          <w:lang w:val="en-US"/>
        </w:rPr>
        <w:lastRenderedPageBreak/>
        <w:t>SOFTWARE TESTING</w:t>
      </w:r>
    </w:p>
    <w:p w14:paraId="0EF29072" w14:textId="77777777" w:rsidR="00A25553" w:rsidRPr="00FC719A" w:rsidRDefault="00A25553" w:rsidP="00A25553">
      <w:pPr>
        <w:pStyle w:val="ListParagraph"/>
        <w:rPr>
          <w:lang w:val="en-US"/>
        </w:rPr>
      </w:pPr>
    </w:p>
    <w:p w14:paraId="0A9C23FC" w14:textId="77777777" w:rsidR="00A25553" w:rsidRPr="00A25553" w:rsidRDefault="00A25553" w:rsidP="00A25553">
      <w:pPr>
        <w:pStyle w:val="ListParagraph"/>
        <w:numPr>
          <w:ilvl w:val="1"/>
          <w:numId w:val="16"/>
        </w:numPr>
        <w:spacing w:line="259" w:lineRule="auto"/>
        <w:rPr>
          <w:b/>
          <w:lang w:val="en-US"/>
        </w:rPr>
      </w:pPr>
      <w:r w:rsidRPr="00A25553">
        <w:rPr>
          <w:b/>
          <w:lang w:val="en-US"/>
        </w:rPr>
        <w:t>USER DESIGN OF TESTS</w:t>
      </w:r>
    </w:p>
    <w:p w14:paraId="231D215D" w14:textId="77777777" w:rsidR="00A25553" w:rsidRPr="00270622" w:rsidRDefault="00A25553" w:rsidP="00A25553">
      <w:pPr>
        <w:pStyle w:val="ListParagraph"/>
        <w:ind w:left="1080"/>
        <w:rPr>
          <w:highlight w:val="yellow"/>
          <w:lang w:val="en-US"/>
        </w:rPr>
      </w:pPr>
    </w:p>
    <w:p w14:paraId="2F95A3B5" w14:textId="77777777" w:rsidR="00A25553" w:rsidRPr="00A25553" w:rsidRDefault="00A25553" w:rsidP="00A25553">
      <w:pPr>
        <w:pStyle w:val="ListParagraph"/>
        <w:numPr>
          <w:ilvl w:val="1"/>
          <w:numId w:val="17"/>
        </w:numPr>
        <w:spacing w:line="259" w:lineRule="auto"/>
        <w:rPr>
          <w:lang w:val="en-US"/>
        </w:rPr>
      </w:pPr>
      <w:bookmarkStart w:id="6" w:name="_Hlk34850605"/>
      <w:r w:rsidRPr="00A25553">
        <w:rPr>
          <w:lang w:val="en-US"/>
        </w:rPr>
        <w:t>Employee</w:t>
      </w:r>
    </w:p>
    <w:tbl>
      <w:tblPr>
        <w:tblStyle w:val="TableGrid"/>
        <w:tblW w:w="0" w:type="auto"/>
        <w:tblInd w:w="1440" w:type="dxa"/>
        <w:tblLook w:val="04A0" w:firstRow="1" w:lastRow="0" w:firstColumn="1" w:lastColumn="0" w:noHBand="0" w:noVBand="1"/>
      </w:tblPr>
      <w:tblGrid>
        <w:gridCol w:w="1472"/>
        <w:gridCol w:w="1691"/>
        <w:gridCol w:w="1668"/>
        <w:gridCol w:w="1398"/>
        <w:gridCol w:w="1681"/>
      </w:tblGrid>
      <w:tr w:rsidR="00A25553" w14:paraId="283285C4" w14:textId="77777777" w:rsidTr="00BB633F">
        <w:tc>
          <w:tcPr>
            <w:tcW w:w="1472" w:type="dxa"/>
          </w:tcPr>
          <w:p w14:paraId="1AB63611" w14:textId="77777777" w:rsidR="00A25553" w:rsidRPr="00E238CF" w:rsidRDefault="00A25553" w:rsidP="00BB633F">
            <w:pPr>
              <w:pStyle w:val="ListParagraph"/>
              <w:ind w:left="0"/>
              <w:jc w:val="center"/>
              <w:rPr>
                <w:b/>
                <w:lang w:val="en-US"/>
              </w:rPr>
            </w:pPr>
            <w:r w:rsidRPr="00E238CF">
              <w:rPr>
                <w:b/>
                <w:lang w:val="en-US"/>
              </w:rPr>
              <w:t>Test Case ID</w:t>
            </w:r>
          </w:p>
        </w:tc>
        <w:tc>
          <w:tcPr>
            <w:tcW w:w="1691" w:type="dxa"/>
          </w:tcPr>
          <w:p w14:paraId="5B44DF73" w14:textId="77777777" w:rsidR="00A25553" w:rsidRPr="00E238CF" w:rsidRDefault="00A25553" w:rsidP="00BB633F">
            <w:pPr>
              <w:pStyle w:val="ListParagraph"/>
              <w:ind w:left="0"/>
              <w:jc w:val="center"/>
              <w:rPr>
                <w:b/>
                <w:lang w:val="en-US"/>
              </w:rPr>
            </w:pPr>
            <w:r>
              <w:rPr>
                <w:b/>
                <w:lang w:val="en-US"/>
              </w:rPr>
              <w:t>Function Test</w:t>
            </w:r>
          </w:p>
        </w:tc>
        <w:tc>
          <w:tcPr>
            <w:tcW w:w="1668" w:type="dxa"/>
          </w:tcPr>
          <w:p w14:paraId="7C3D1E3C" w14:textId="77777777" w:rsidR="00A25553" w:rsidRPr="00E238CF" w:rsidRDefault="00A25553" w:rsidP="00BB633F">
            <w:pPr>
              <w:pStyle w:val="ListParagraph"/>
              <w:ind w:left="0"/>
              <w:jc w:val="center"/>
              <w:rPr>
                <w:b/>
                <w:lang w:val="en-US"/>
              </w:rPr>
            </w:pPr>
            <w:r>
              <w:rPr>
                <w:b/>
                <w:lang w:val="en-US"/>
              </w:rPr>
              <w:t>Test Procedure</w:t>
            </w:r>
          </w:p>
        </w:tc>
        <w:tc>
          <w:tcPr>
            <w:tcW w:w="1398" w:type="dxa"/>
          </w:tcPr>
          <w:p w14:paraId="4FBDCD5F" w14:textId="77777777" w:rsidR="00A25553" w:rsidRPr="00E238CF" w:rsidRDefault="00A25553" w:rsidP="00BB633F">
            <w:pPr>
              <w:pStyle w:val="ListParagraph"/>
              <w:ind w:left="0"/>
              <w:jc w:val="center"/>
              <w:rPr>
                <w:b/>
                <w:lang w:val="en-US"/>
              </w:rPr>
            </w:pPr>
            <w:r w:rsidRPr="00E238CF">
              <w:rPr>
                <w:b/>
                <w:lang w:val="en-US"/>
              </w:rPr>
              <w:t>Pass/Fail Criteria</w:t>
            </w:r>
          </w:p>
        </w:tc>
        <w:tc>
          <w:tcPr>
            <w:tcW w:w="1681" w:type="dxa"/>
          </w:tcPr>
          <w:p w14:paraId="3F7C8CCE" w14:textId="77777777" w:rsidR="00A25553" w:rsidRPr="00E238CF" w:rsidRDefault="00A25553" w:rsidP="00BB633F">
            <w:pPr>
              <w:pStyle w:val="ListParagraph"/>
              <w:ind w:left="0"/>
              <w:jc w:val="center"/>
              <w:rPr>
                <w:b/>
                <w:lang w:val="en-US"/>
              </w:rPr>
            </w:pPr>
            <w:r w:rsidRPr="00E238CF">
              <w:rPr>
                <w:b/>
                <w:lang w:val="en-US"/>
              </w:rPr>
              <w:t>Expected Results</w:t>
            </w:r>
          </w:p>
        </w:tc>
      </w:tr>
      <w:tr w:rsidR="00A25553" w14:paraId="3DF78679" w14:textId="77777777" w:rsidTr="00BB633F">
        <w:tc>
          <w:tcPr>
            <w:tcW w:w="1472" w:type="dxa"/>
          </w:tcPr>
          <w:p w14:paraId="35427C42" w14:textId="77777777" w:rsidR="00A25553" w:rsidRDefault="00A25553" w:rsidP="00BB633F">
            <w:pPr>
              <w:pStyle w:val="ListParagraph"/>
              <w:ind w:left="0"/>
              <w:rPr>
                <w:lang w:val="en-US"/>
              </w:rPr>
            </w:pPr>
            <w:r>
              <w:rPr>
                <w:lang w:val="en-US"/>
              </w:rPr>
              <w:t>TC-001</w:t>
            </w:r>
          </w:p>
        </w:tc>
        <w:tc>
          <w:tcPr>
            <w:tcW w:w="1691" w:type="dxa"/>
          </w:tcPr>
          <w:p w14:paraId="52A5B177" w14:textId="77777777" w:rsidR="00A25553" w:rsidRDefault="00A25553" w:rsidP="00BB633F">
            <w:pPr>
              <w:pStyle w:val="ListParagraph"/>
              <w:ind w:left="0"/>
              <w:rPr>
                <w:lang w:val="en-US"/>
              </w:rPr>
            </w:pPr>
            <w:r>
              <w:rPr>
                <w:lang w:val="en-US"/>
              </w:rPr>
              <w:t xml:space="preserve">Employee login </w:t>
            </w:r>
          </w:p>
        </w:tc>
        <w:tc>
          <w:tcPr>
            <w:tcW w:w="1668" w:type="dxa"/>
          </w:tcPr>
          <w:p w14:paraId="3995F2A1" w14:textId="74C88563" w:rsidR="00A25553" w:rsidRDefault="00A25553" w:rsidP="00BB633F">
            <w:pPr>
              <w:pStyle w:val="ListParagraph"/>
              <w:ind w:left="0"/>
              <w:rPr>
                <w:lang w:val="en-US"/>
              </w:rPr>
            </w:pPr>
            <w:r>
              <w:rPr>
                <w:lang w:val="en-US"/>
              </w:rPr>
              <w:t>Employee inputs his</w:t>
            </w:r>
            <w:r w:rsidR="003E2CFC">
              <w:rPr>
                <w:lang w:val="en-US"/>
              </w:rPr>
              <w:t>/her</w:t>
            </w:r>
            <w:r>
              <w:rPr>
                <w:lang w:val="en-US"/>
              </w:rPr>
              <w:t xml:space="preserve"> username &amp; password</w:t>
            </w:r>
          </w:p>
        </w:tc>
        <w:tc>
          <w:tcPr>
            <w:tcW w:w="1398" w:type="dxa"/>
          </w:tcPr>
          <w:p w14:paraId="4889E081" w14:textId="77777777" w:rsidR="00A25553" w:rsidRDefault="00A25553" w:rsidP="00BB633F">
            <w:pPr>
              <w:pStyle w:val="ListParagraph"/>
              <w:ind w:left="0"/>
              <w:rPr>
                <w:lang w:val="en-US"/>
              </w:rPr>
            </w:pPr>
            <w:r>
              <w:rPr>
                <w:lang w:val="en-US"/>
              </w:rPr>
              <w:t>System recognizes that username is associated with the password</w:t>
            </w:r>
          </w:p>
          <w:p w14:paraId="148376B8" w14:textId="77777777" w:rsidR="003A1234" w:rsidRDefault="003A1234" w:rsidP="00BB633F">
            <w:pPr>
              <w:pStyle w:val="ListParagraph"/>
              <w:ind w:left="0"/>
              <w:rPr>
                <w:lang w:val="en-US"/>
              </w:rPr>
            </w:pPr>
          </w:p>
          <w:p w14:paraId="4169F005" w14:textId="1829BEA5" w:rsidR="003A1234" w:rsidRDefault="00A25553" w:rsidP="00BB633F">
            <w:pPr>
              <w:pStyle w:val="ListParagraph"/>
              <w:ind w:left="0"/>
              <w:rPr>
                <w:lang w:val="en-US"/>
              </w:rPr>
            </w:pPr>
            <w:r>
              <w:rPr>
                <w:lang w:val="en-US"/>
              </w:rPr>
              <w:t xml:space="preserve">System </w:t>
            </w:r>
          </w:p>
          <w:p w14:paraId="6C76A2C8" w14:textId="43702C8D" w:rsidR="00A25553" w:rsidRDefault="00A25553" w:rsidP="00BB633F">
            <w:pPr>
              <w:pStyle w:val="ListParagraph"/>
              <w:ind w:left="0"/>
              <w:rPr>
                <w:lang w:val="en-US"/>
              </w:rPr>
            </w:pPr>
            <w:r>
              <w:rPr>
                <w:lang w:val="en-US"/>
              </w:rPr>
              <w:t>recognizes if the username &amp; password are registered in the system</w:t>
            </w:r>
          </w:p>
        </w:tc>
        <w:tc>
          <w:tcPr>
            <w:tcW w:w="1681" w:type="dxa"/>
          </w:tcPr>
          <w:p w14:paraId="1E4FBE68" w14:textId="2847D5A1" w:rsidR="00A25553" w:rsidRDefault="00A25553" w:rsidP="00BB633F">
            <w:pPr>
              <w:pStyle w:val="ListParagraph"/>
              <w:ind w:left="0"/>
              <w:rPr>
                <w:lang w:val="en-US"/>
              </w:rPr>
            </w:pPr>
            <w:r>
              <w:rPr>
                <w:lang w:val="en-US"/>
              </w:rPr>
              <w:t xml:space="preserve">Employee successfully login and another interface </w:t>
            </w:r>
            <w:r w:rsidR="003E2CFC">
              <w:rPr>
                <w:lang w:val="en-US"/>
              </w:rPr>
              <w:t>are</w:t>
            </w:r>
            <w:r>
              <w:rPr>
                <w:lang w:val="en-US"/>
              </w:rPr>
              <w:t xml:space="preserve"> open</w:t>
            </w:r>
          </w:p>
          <w:p w14:paraId="7448570C" w14:textId="77777777" w:rsidR="00A25553" w:rsidRDefault="00A25553" w:rsidP="00BB633F">
            <w:pPr>
              <w:pStyle w:val="ListParagraph"/>
              <w:ind w:left="0"/>
              <w:rPr>
                <w:lang w:val="en-US"/>
              </w:rPr>
            </w:pPr>
          </w:p>
          <w:p w14:paraId="16405B34" w14:textId="77777777" w:rsidR="00A25553" w:rsidRDefault="00A25553" w:rsidP="00BB633F">
            <w:pPr>
              <w:pStyle w:val="ListParagraph"/>
              <w:ind w:left="0"/>
              <w:rPr>
                <w:lang w:val="en-US"/>
              </w:rPr>
            </w:pPr>
            <w:r>
              <w:rPr>
                <w:lang w:val="en-US"/>
              </w:rPr>
              <w:t>Employee cannot login because of incorrect username or password</w:t>
            </w:r>
          </w:p>
        </w:tc>
      </w:tr>
      <w:tr w:rsidR="00A25553" w14:paraId="7A3D2836" w14:textId="77777777" w:rsidTr="00BB633F">
        <w:tc>
          <w:tcPr>
            <w:tcW w:w="1472" w:type="dxa"/>
          </w:tcPr>
          <w:p w14:paraId="5BEEACB8" w14:textId="5918CF23" w:rsidR="00A25553" w:rsidRDefault="00382B7E" w:rsidP="00BB633F">
            <w:pPr>
              <w:pStyle w:val="ListParagraph"/>
              <w:ind w:left="0"/>
              <w:rPr>
                <w:lang w:val="en-US"/>
              </w:rPr>
            </w:pPr>
            <w:r>
              <w:rPr>
                <w:lang w:val="en-US"/>
              </w:rPr>
              <w:t>TC-002</w:t>
            </w:r>
          </w:p>
        </w:tc>
        <w:tc>
          <w:tcPr>
            <w:tcW w:w="1691" w:type="dxa"/>
          </w:tcPr>
          <w:p w14:paraId="6E64E3BC" w14:textId="02F15313" w:rsidR="00A25553" w:rsidRDefault="00382B7E" w:rsidP="00BB633F">
            <w:pPr>
              <w:pStyle w:val="ListParagraph"/>
              <w:ind w:left="0"/>
              <w:rPr>
                <w:lang w:val="en-US"/>
              </w:rPr>
            </w:pPr>
            <w:r>
              <w:rPr>
                <w:lang w:val="en-US"/>
              </w:rPr>
              <w:t>View Account Details</w:t>
            </w:r>
          </w:p>
        </w:tc>
        <w:tc>
          <w:tcPr>
            <w:tcW w:w="1668" w:type="dxa"/>
          </w:tcPr>
          <w:p w14:paraId="2F819BC8" w14:textId="1A55248C" w:rsidR="00A25553" w:rsidRDefault="00382B7E" w:rsidP="00BB633F">
            <w:pPr>
              <w:pStyle w:val="ListParagraph"/>
              <w:ind w:left="0"/>
              <w:rPr>
                <w:lang w:val="en-US"/>
              </w:rPr>
            </w:pPr>
            <w:r>
              <w:rPr>
                <w:lang w:val="en-US"/>
              </w:rPr>
              <w:t xml:space="preserve">Employee can view account details </w:t>
            </w:r>
          </w:p>
        </w:tc>
        <w:tc>
          <w:tcPr>
            <w:tcW w:w="1398" w:type="dxa"/>
          </w:tcPr>
          <w:p w14:paraId="1A42247F" w14:textId="6F91D533" w:rsidR="00A25553" w:rsidRDefault="00382B7E" w:rsidP="00BB633F">
            <w:pPr>
              <w:pStyle w:val="ListParagraph"/>
              <w:ind w:left="0"/>
              <w:rPr>
                <w:lang w:val="en-US"/>
              </w:rPr>
            </w:pPr>
            <w:r>
              <w:rPr>
                <w:lang w:val="en-US"/>
              </w:rPr>
              <w:t xml:space="preserve">System </w:t>
            </w:r>
            <w:r w:rsidR="00362B8E">
              <w:rPr>
                <w:lang w:val="en-US"/>
              </w:rPr>
              <w:t xml:space="preserve">will grant permission to view </w:t>
            </w:r>
            <w:r w:rsidR="00836236">
              <w:rPr>
                <w:lang w:val="en-US"/>
              </w:rPr>
              <w:t xml:space="preserve">account details </w:t>
            </w:r>
          </w:p>
        </w:tc>
        <w:tc>
          <w:tcPr>
            <w:tcW w:w="1681" w:type="dxa"/>
          </w:tcPr>
          <w:p w14:paraId="2147646F" w14:textId="11CE465C" w:rsidR="00A25553" w:rsidRDefault="00836236" w:rsidP="00BB633F">
            <w:pPr>
              <w:pStyle w:val="ListParagraph"/>
              <w:ind w:left="0"/>
              <w:rPr>
                <w:lang w:val="en-US"/>
              </w:rPr>
            </w:pPr>
            <w:r>
              <w:rPr>
                <w:lang w:val="en-US"/>
              </w:rPr>
              <w:t xml:space="preserve">Employee </w:t>
            </w:r>
            <w:r w:rsidR="001C1433">
              <w:rPr>
                <w:lang w:val="en-US"/>
              </w:rPr>
              <w:t xml:space="preserve">successfully </w:t>
            </w:r>
            <w:r>
              <w:rPr>
                <w:lang w:val="en-US"/>
              </w:rPr>
              <w:t xml:space="preserve"> view account details.</w:t>
            </w:r>
          </w:p>
          <w:p w14:paraId="44BFA7B3" w14:textId="77777777" w:rsidR="00836236" w:rsidRDefault="00836236" w:rsidP="00BB633F">
            <w:pPr>
              <w:pStyle w:val="ListParagraph"/>
              <w:ind w:left="0"/>
              <w:rPr>
                <w:lang w:val="en-US"/>
              </w:rPr>
            </w:pPr>
          </w:p>
          <w:p w14:paraId="767ED1A2" w14:textId="4EEAB3D9" w:rsidR="00836236" w:rsidRDefault="00836236" w:rsidP="00BB633F">
            <w:pPr>
              <w:pStyle w:val="ListParagraph"/>
              <w:ind w:left="0"/>
              <w:rPr>
                <w:lang w:val="en-US"/>
              </w:rPr>
            </w:pPr>
            <w:r>
              <w:rPr>
                <w:lang w:val="en-US"/>
              </w:rPr>
              <w:t>Employee cannot view other account details.</w:t>
            </w:r>
          </w:p>
        </w:tc>
      </w:tr>
      <w:tr w:rsidR="00836236" w14:paraId="0AF762C1" w14:textId="77777777" w:rsidTr="00BB633F">
        <w:tc>
          <w:tcPr>
            <w:tcW w:w="1472" w:type="dxa"/>
          </w:tcPr>
          <w:p w14:paraId="0789D8A9" w14:textId="73DEB827" w:rsidR="00836236" w:rsidRDefault="00836236" w:rsidP="00BB633F">
            <w:pPr>
              <w:pStyle w:val="ListParagraph"/>
              <w:ind w:left="0"/>
              <w:rPr>
                <w:lang w:val="en-US"/>
              </w:rPr>
            </w:pPr>
            <w:r>
              <w:rPr>
                <w:lang w:val="en-US"/>
              </w:rPr>
              <w:t>TC-003</w:t>
            </w:r>
          </w:p>
        </w:tc>
        <w:tc>
          <w:tcPr>
            <w:tcW w:w="1691" w:type="dxa"/>
          </w:tcPr>
          <w:p w14:paraId="4E497B33" w14:textId="1C9C20EA" w:rsidR="00836236" w:rsidRDefault="00836236" w:rsidP="00BB633F">
            <w:pPr>
              <w:pStyle w:val="ListParagraph"/>
              <w:ind w:left="0"/>
              <w:rPr>
                <w:lang w:val="en-US"/>
              </w:rPr>
            </w:pPr>
            <w:r>
              <w:rPr>
                <w:lang w:val="en-US"/>
              </w:rPr>
              <w:t>View Employee Record</w:t>
            </w:r>
          </w:p>
        </w:tc>
        <w:tc>
          <w:tcPr>
            <w:tcW w:w="1668" w:type="dxa"/>
          </w:tcPr>
          <w:p w14:paraId="74082905" w14:textId="6319DF9C" w:rsidR="00836236" w:rsidRDefault="00836236" w:rsidP="00BB633F">
            <w:pPr>
              <w:pStyle w:val="ListParagraph"/>
              <w:ind w:left="0"/>
              <w:rPr>
                <w:lang w:val="en-US"/>
              </w:rPr>
            </w:pPr>
            <w:r>
              <w:rPr>
                <w:lang w:val="en-US"/>
              </w:rPr>
              <w:t>Employee can view employee record</w:t>
            </w:r>
          </w:p>
        </w:tc>
        <w:tc>
          <w:tcPr>
            <w:tcW w:w="1398" w:type="dxa"/>
          </w:tcPr>
          <w:p w14:paraId="781A8851" w14:textId="14A3A04E" w:rsidR="00836236" w:rsidRDefault="00836236" w:rsidP="00BB633F">
            <w:pPr>
              <w:pStyle w:val="ListParagraph"/>
              <w:ind w:left="0"/>
              <w:rPr>
                <w:lang w:val="en-US"/>
              </w:rPr>
            </w:pPr>
            <w:r>
              <w:rPr>
                <w:lang w:val="en-US"/>
              </w:rPr>
              <w:t>System will grant access to employee record</w:t>
            </w:r>
          </w:p>
        </w:tc>
        <w:tc>
          <w:tcPr>
            <w:tcW w:w="1681" w:type="dxa"/>
          </w:tcPr>
          <w:p w14:paraId="004E26E7" w14:textId="13A8A408" w:rsidR="00836236" w:rsidRDefault="00836236" w:rsidP="00836236">
            <w:pPr>
              <w:pStyle w:val="ListParagraph"/>
              <w:ind w:left="0"/>
              <w:rPr>
                <w:lang w:val="en-US"/>
              </w:rPr>
            </w:pPr>
            <w:r>
              <w:rPr>
                <w:lang w:val="en-US"/>
              </w:rPr>
              <w:t xml:space="preserve">Employee </w:t>
            </w:r>
            <w:r w:rsidR="001C1433">
              <w:rPr>
                <w:lang w:val="en-US"/>
              </w:rPr>
              <w:t>successfully</w:t>
            </w:r>
            <w:r>
              <w:rPr>
                <w:lang w:val="en-US"/>
              </w:rPr>
              <w:t xml:space="preserve"> view employee record.</w:t>
            </w:r>
          </w:p>
          <w:p w14:paraId="51372B15" w14:textId="77777777" w:rsidR="00836236" w:rsidRDefault="00836236" w:rsidP="00836236">
            <w:pPr>
              <w:pStyle w:val="ListParagraph"/>
              <w:ind w:left="0"/>
              <w:rPr>
                <w:lang w:val="en-US"/>
              </w:rPr>
            </w:pPr>
          </w:p>
          <w:p w14:paraId="2CEC9406" w14:textId="0DC462FE" w:rsidR="00836236" w:rsidRDefault="00836236" w:rsidP="00836236">
            <w:pPr>
              <w:pStyle w:val="ListParagraph"/>
              <w:ind w:left="0"/>
              <w:rPr>
                <w:lang w:val="en-US"/>
              </w:rPr>
            </w:pPr>
            <w:r>
              <w:rPr>
                <w:lang w:val="en-US"/>
              </w:rPr>
              <w:t xml:space="preserve">Employee cannot view </w:t>
            </w:r>
            <w:r w:rsidR="003E2CFC">
              <w:rPr>
                <w:lang w:val="en-US"/>
              </w:rPr>
              <w:t>another</w:t>
            </w:r>
            <w:r w:rsidR="00F611F8">
              <w:rPr>
                <w:lang w:val="en-US"/>
              </w:rPr>
              <w:t xml:space="preserve"> </w:t>
            </w:r>
            <w:r>
              <w:rPr>
                <w:lang w:val="en-US"/>
              </w:rPr>
              <w:t>employee record.</w:t>
            </w:r>
          </w:p>
        </w:tc>
      </w:tr>
      <w:bookmarkEnd w:id="6"/>
    </w:tbl>
    <w:p w14:paraId="173CA345" w14:textId="4DAE3B2A" w:rsidR="00A25553" w:rsidRDefault="00A25553" w:rsidP="00A25553">
      <w:pPr>
        <w:pStyle w:val="ListParagraph"/>
        <w:ind w:left="1440"/>
        <w:rPr>
          <w:lang w:val="en-US"/>
        </w:rPr>
      </w:pPr>
    </w:p>
    <w:p w14:paraId="69E52597" w14:textId="16E00D91" w:rsidR="003E2CFC" w:rsidRDefault="003E2CFC" w:rsidP="00A25553">
      <w:pPr>
        <w:pStyle w:val="ListParagraph"/>
        <w:ind w:left="1440"/>
        <w:rPr>
          <w:lang w:val="en-US"/>
        </w:rPr>
      </w:pPr>
    </w:p>
    <w:p w14:paraId="2C7522E2" w14:textId="77777777" w:rsidR="003E2CFC" w:rsidRDefault="003E2CFC" w:rsidP="00A25553">
      <w:pPr>
        <w:pStyle w:val="ListParagraph"/>
        <w:ind w:left="1440"/>
        <w:rPr>
          <w:lang w:val="en-US"/>
        </w:rPr>
      </w:pPr>
    </w:p>
    <w:p w14:paraId="0C504717" w14:textId="3F6BAB1C" w:rsidR="00A25553" w:rsidRDefault="005D3976" w:rsidP="00A25553">
      <w:pPr>
        <w:pStyle w:val="ListParagraph"/>
        <w:numPr>
          <w:ilvl w:val="1"/>
          <w:numId w:val="17"/>
        </w:numPr>
        <w:spacing w:line="259" w:lineRule="auto"/>
        <w:rPr>
          <w:lang w:val="en-US"/>
        </w:rPr>
      </w:pPr>
      <w:r>
        <w:rPr>
          <w:lang w:val="en-US"/>
        </w:rPr>
        <w:lastRenderedPageBreak/>
        <w:t>Accountant</w:t>
      </w:r>
      <w:r w:rsidR="00675474">
        <w:rPr>
          <w:lang w:val="en-US"/>
        </w:rPr>
        <w:t xml:space="preserve"> </w:t>
      </w:r>
      <w:r w:rsidR="001C1433">
        <w:rPr>
          <w:color w:val="FF0000"/>
          <w:lang w:val="en-US"/>
        </w:rPr>
        <w:t>Bequillo and Omar</w:t>
      </w:r>
    </w:p>
    <w:tbl>
      <w:tblPr>
        <w:tblStyle w:val="TableGrid"/>
        <w:tblW w:w="0" w:type="auto"/>
        <w:tblInd w:w="1440" w:type="dxa"/>
        <w:tblLook w:val="04A0" w:firstRow="1" w:lastRow="0" w:firstColumn="1" w:lastColumn="0" w:noHBand="0" w:noVBand="1"/>
      </w:tblPr>
      <w:tblGrid>
        <w:gridCol w:w="1472"/>
        <w:gridCol w:w="1691"/>
        <w:gridCol w:w="1668"/>
        <w:gridCol w:w="1398"/>
        <w:gridCol w:w="1681"/>
      </w:tblGrid>
      <w:tr w:rsidR="003E2CFC" w14:paraId="7D6D3A73" w14:textId="77777777" w:rsidTr="00BB633F">
        <w:tc>
          <w:tcPr>
            <w:tcW w:w="1472" w:type="dxa"/>
          </w:tcPr>
          <w:p w14:paraId="7EC3F998" w14:textId="77777777" w:rsidR="00A25553" w:rsidRPr="00E238CF" w:rsidRDefault="00A25553" w:rsidP="00BB633F">
            <w:pPr>
              <w:pStyle w:val="ListParagraph"/>
              <w:ind w:left="0"/>
              <w:jc w:val="center"/>
              <w:rPr>
                <w:b/>
                <w:lang w:val="en-US"/>
              </w:rPr>
            </w:pPr>
            <w:r w:rsidRPr="00E238CF">
              <w:rPr>
                <w:b/>
                <w:lang w:val="en-US"/>
              </w:rPr>
              <w:t>Test Case ID</w:t>
            </w:r>
          </w:p>
        </w:tc>
        <w:tc>
          <w:tcPr>
            <w:tcW w:w="1691" w:type="dxa"/>
          </w:tcPr>
          <w:p w14:paraId="3F4B3DEC" w14:textId="77777777" w:rsidR="00A25553" w:rsidRPr="00E238CF" w:rsidRDefault="00A25553" w:rsidP="00BB633F">
            <w:pPr>
              <w:pStyle w:val="ListParagraph"/>
              <w:ind w:left="0"/>
              <w:jc w:val="center"/>
              <w:rPr>
                <w:b/>
                <w:lang w:val="en-US"/>
              </w:rPr>
            </w:pPr>
            <w:r w:rsidRPr="00E238CF">
              <w:rPr>
                <w:b/>
                <w:lang w:val="en-US"/>
              </w:rPr>
              <w:t>Function Tested</w:t>
            </w:r>
          </w:p>
        </w:tc>
        <w:tc>
          <w:tcPr>
            <w:tcW w:w="1668" w:type="dxa"/>
          </w:tcPr>
          <w:p w14:paraId="44934A65" w14:textId="77777777" w:rsidR="00A25553" w:rsidRPr="00E238CF" w:rsidRDefault="00A25553" w:rsidP="00BB633F">
            <w:pPr>
              <w:pStyle w:val="ListParagraph"/>
              <w:ind w:left="0"/>
              <w:jc w:val="center"/>
              <w:rPr>
                <w:b/>
                <w:lang w:val="en-US"/>
              </w:rPr>
            </w:pPr>
            <w:r>
              <w:rPr>
                <w:b/>
                <w:lang w:val="en-US"/>
              </w:rPr>
              <w:t>Test Procedure</w:t>
            </w:r>
          </w:p>
        </w:tc>
        <w:tc>
          <w:tcPr>
            <w:tcW w:w="1398" w:type="dxa"/>
          </w:tcPr>
          <w:p w14:paraId="6199DF5A" w14:textId="77777777" w:rsidR="00A25553" w:rsidRPr="00E238CF" w:rsidRDefault="00A25553" w:rsidP="00BB633F">
            <w:pPr>
              <w:pStyle w:val="ListParagraph"/>
              <w:ind w:left="0"/>
              <w:jc w:val="center"/>
              <w:rPr>
                <w:b/>
                <w:lang w:val="en-US"/>
              </w:rPr>
            </w:pPr>
            <w:r w:rsidRPr="00E238CF">
              <w:rPr>
                <w:b/>
                <w:lang w:val="en-US"/>
              </w:rPr>
              <w:t>Pass/Fail Criteria</w:t>
            </w:r>
          </w:p>
        </w:tc>
        <w:tc>
          <w:tcPr>
            <w:tcW w:w="1681" w:type="dxa"/>
          </w:tcPr>
          <w:p w14:paraId="671A77A7" w14:textId="77777777" w:rsidR="00A25553" w:rsidRPr="00E238CF" w:rsidRDefault="00A25553" w:rsidP="00BB633F">
            <w:pPr>
              <w:pStyle w:val="ListParagraph"/>
              <w:ind w:left="0"/>
              <w:jc w:val="center"/>
              <w:rPr>
                <w:b/>
                <w:lang w:val="en-US"/>
              </w:rPr>
            </w:pPr>
            <w:r w:rsidRPr="00E238CF">
              <w:rPr>
                <w:b/>
                <w:lang w:val="en-US"/>
              </w:rPr>
              <w:t>Expected Results</w:t>
            </w:r>
          </w:p>
        </w:tc>
      </w:tr>
      <w:tr w:rsidR="003E2CFC" w14:paraId="49458FA6" w14:textId="77777777" w:rsidTr="003E2CFC">
        <w:trPr>
          <w:trHeight w:val="4337"/>
        </w:trPr>
        <w:tc>
          <w:tcPr>
            <w:tcW w:w="1472" w:type="dxa"/>
          </w:tcPr>
          <w:p w14:paraId="6268467C" w14:textId="77777777" w:rsidR="003E2CFC" w:rsidRDefault="003E2CFC" w:rsidP="003E2CFC">
            <w:pPr>
              <w:pStyle w:val="ListParagraph"/>
              <w:ind w:left="0"/>
              <w:rPr>
                <w:lang w:val="en-US"/>
              </w:rPr>
            </w:pPr>
            <w:r>
              <w:rPr>
                <w:lang w:val="en-US"/>
              </w:rPr>
              <w:t>TC-010</w:t>
            </w:r>
          </w:p>
        </w:tc>
        <w:tc>
          <w:tcPr>
            <w:tcW w:w="1691" w:type="dxa"/>
          </w:tcPr>
          <w:p w14:paraId="5564F4DD" w14:textId="51AF38CB" w:rsidR="003E2CFC" w:rsidRDefault="003E2CFC" w:rsidP="003E2CFC">
            <w:pPr>
              <w:pStyle w:val="ListParagraph"/>
              <w:ind w:left="0"/>
              <w:rPr>
                <w:lang w:val="en-US"/>
              </w:rPr>
            </w:pPr>
            <w:r>
              <w:rPr>
                <w:lang w:val="en-US"/>
              </w:rPr>
              <w:t xml:space="preserve">Accountant login </w:t>
            </w:r>
          </w:p>
        </w:tc>
        <w:tc>
          <w:tcPr>
            <w:tcW w:w="1668" w:type="dxa"/>
          </w:tcPr>
          <w:p w14:paraId="1D1298C1" w14:textId="4368F2B2" w:rsidR="003E2CFC" w:rsidRDefault="003E2CFC" w:rsidP="003E2CFC">
            <w:pPr>
              <w:pStyle w:val="ListParagraph"/>
              <w:ind w:left="0"/>
              <w:rPr>
                <w:lang w:val="en-US"/>
              </w:rPr>
            </w:pPr>
            <w:r>
              <w:rPr>
                <w:lang w:val="en-US"/>
              </w:rPr>
              <w:t>Accountant inputs his/her username &amp; password</w:t>
            </w:r>
          </w:p>
        </w:tc>
        <w:tc>
          <w:tcPr>
            <w:tcW w:w="1398" w:type="dxa"/>
          </w:tcPr>
          <w:p w14:paraId="121EDEF7" w14:textId="480CA9F1" w:rsidR="003E2CFC" w:rsidRDefault="003E2CFC" w:rsidP="003E2CFC">
            <w:pPr>
              <w:pStyle w:val="ListParagraph"/>
              <w:ind w:left="0"/>
              <w:rPr>
                <w:lang w:val="en-US"/>
              </w:rPr>
            </w:pPr>
            <w:r>
              <w:rPr>
                <w:lang w:val="en-US"/>
              </w:rPr>
              <w:t>System recognizes that username is associated with the password</w:t>
            </w:r>
          </w:p>
          <w:p w14:paraId="28E0642F" w14:textId="77777777" w:rsidR="003A1234" w:rsidRDefault="003A1234" w:rsidP="003E2CFC">
            <w:pPr>
              <w:pStyle w:val="ListParagraph"/>
              <w:ind w:left="0"/>
              <w:rPr>
                <w:lang w:val="en-US"/>
              </w:rPr>
            </w:pPr>
          </w:p>
          <w:p w14:paraId="4310C938" w14:textId="455C6500" w:rsidR="003E2CFC" w:rsidRDefault="003E2CFC" w:rsidP="003E2CFC">
            <w:pPr>
              <w:pStyle w:val="ListParagraph"/>
              <w:ind w:left="0"/>
              <w:rPr>
                <w:lang w:val="en-US"/>
              </w:rPr>
            </w:pPr>
            <w:r>
              <w:rPr>
                <w:lang w:val="en-US"/>
              </w:rPr>
              <w:t>System recognizes if the username &amp; password are registered in the system</w:t>
            </w:r>
          </w:p>
        </w:tc>
        <w:tc>
          <w:tcPr>
            <w:tcW w:w="1681" w:type="dxa"/>
          </w:tcPr>
          <w:p w14:paraId="3DE72B12" w14:textId="77777777" w:rsidR="003E2CFC" w:rsidRDefault="003E2CFC" w:rsidP="003E2CFC">
            <w:pPr>
              <w:pStyle w:val="ListParagraph"/>
              <w:ind w:left="0"/>
              <w:rPr>
                <w:lang w:val="en-US"/>
              </w:rPr>
            </w:pPr>
            <w:r>
              <w:rPr>
                <w:lang w:val="en-US"/>
              </w:rPr>
              <w:t>Accountant</w:t>
            </w:r>
          </w:p>
          <w:p w14:paraId="5C4FE11D" w14:textId="289936C0" w:rsidR="003E2CFC" w:rsidRDefault="003E2CFC" w:rsidP="003E2CFC">
            <w:pPr>
              <w:pStyle w:val="ListParagraph"/>
              <w:ind w:left="0"/>
              <w:rPr>
                <w:lang w:val="en-US"/>
              </w:rPr>
            </w:pPr>
            <w:r>
              <w:rPr>
                <w:lang w:val="en-US"/>
              </w:rPr>
              <w:t>successfully login and another interface are open</w:t>
            </w:r>
          </w:p>
          <w:p w14:paraId="7F7C0AB8" w14:textId="77777777" w:rsidR="003E2CFC" w:rsidRDefault="003E2CFC" w:rsidP="003E2CFC">
            <w:pPr>
              <w:pStyle w:val="ListParagraph"/>
              <w:ind w:left="0"/>
              <w:rPr>
                <w:lang w:val="en-US"/>
              </w:rPr>
            </w:pPr>
          </w:p>
          <w:p w14:paraId="78E3767D" w14:textId="1B251362" w:rsidR="003E2CFC" w:rsidRDefault="003E2CFC" w:rsidP="003E2CFC">
            <w:pPr>
              <w:pStyle w:val="ListParagraph"/>
              <w:ind w:left="0"/>
              <w:rPr>
                <w:lang w:val="en-US"/>
              </w:rPr>
            </w:pPr>
            <w:r>
              <w:rPr>
                <w:lang w:val="en-US"/>
              </w:rPr>
              <w:t>Accountant cannot login because of incorrect username or password</w:t>
            </w:r>
          </w:p>
        </w:tc>
      </w:tr>
      <w:tr w:rsidR="003E2CFC" w14:paraId="3892D34A" w14:textId="77777777" w:rsidTr="003E2CFC">
        <w:trPr>
          <w:trHeight w:val="4337"/>
        </w:trPr>
        <w:tc>
          <w:tcPr>
            <w:tcW w:w="1472" w:type="dxa"/>
          </w:tcPr>
          <w:p w14:paraId="5C35C5C4" w14:textId="7C276C17" w:rsidR="003E2CFC" w:rsidRDefault="003A1234" w:rsidP="003E2CFC">
            <w:pPr>
              <w:pStyle w:val="ListParagraph"/>
              <w:ind w:left="0"/>
              <w:rPr>
                <w:lang w:val="en-US"/>
              </w:rPr>
            </w:pPr>
            <w:r>
              <w:rPr>
                <w:lang w:val="en-US"/>
              </w:rPr>
              <w:t>TC-020</w:t>
            </w:r>
          </w:p>
        </w:tc>
        <w:tc>
          <w:tcPr>
            <w:tcW w:w="1691" w:type="dxa"/>
          </w:tcPr>
          <w:p w14:paraId="15F0D895" w14:textId="652F9BC4" w:rsidR="003E2CFC" w:rsidRDefault="003E2CFC" w:rsidP="003E2CFC">
            <w:pPr>
              <w:pStyle w:val="ListParagraph"/>
              <w:ind w:left="0"/>
              <w:rPr>
                <w:lang w:val="en-US"/>
              </w:rPr>
            </w:pPr>
            <w:r>
              <w:rPr>
                <w:lang w:val="en-US"/>
              </w:rPr>
              <w:t>Accountant Payroll</w:t>
            </w:r>
          </w:p>
        </w:tc>
        <w:tc>
          <w:tcPr>
            <w:tcW w:w="1668" w:type="dxa"/>
          </w:tcPr>
          <w:p w14:paraId="53B18C0B" w14:textId="2037F7E1" w:rsidR="003E2CFC" w:rsidRDefault="003E2CFC" w:rsidP="003E2CFC">
            <w:pPr>
              <w:pStyle w:val="ListParagraph"/>
              <w:ind w:left="0"/>
              <w:rPr>
                <w:lang w:val="en-US"/>
              </w:rPr>
            </w:pPr>
            <w:r>
              <w:rPr>
                <w:lang w:val="en-US"/>
              </w:rPr>
              <w:t xml:space="preserve">Accountant inputs </w:t>
            </w:r>
            <w:r w:rsidR="003A1234">
              <w:rPr>
                <w:lang w:val="en-US"/>
              </w:rPr>
              <w:t xml:space="preserve">the </w:t>
            </w:r>
            <w:r w:rsidR="00CF056C">
              <w:rPr>
                <w:lang w:val="en-US"/>
              </w:rPr>
              <w:t>exact data</w:t>
            </w:r>
            <w:r w:rsidR="003A1234">
              <w:rPr>
                <w:lang w:val="en-US"/>
              </w:rPr>
              <w:t xml:space="preserve"> </w:t>
            </w:r>
            <w:r w:rsidR="00CF056C">
              <w:rPr>
                <w:lang w:val="en-US"/>
              </w:rPr>
              <w:t>needed to</w:t>
            </w:r>
            <w:r w:rsidR="003A1234">
              <w:rPr>
                <w:lang w:val="en-US"/>
              </w:rPr>
              <w:t xml:space="preserve"> the payroll system</w:t>
            </w:r>
          </w:p>
        </w:tc>
        <w:tc>
          <w:tcPr>
            <w:tcW w:w="1398" w:type="dxa"/>
          </w:tcPr>
          <w:p w14:paraId="3DF0D41A" w14:textId="0EC387A9" w:rsidR="003E2CFC" w:rsidRDefault="003A1234" w:rsidP="003E2CFC">
            <w:pPr>
              <w:pStyle w:val="ListParagraph"/>
              <w:ind w:left="0"/>
              <w:rPr>
                <w:lang w:val="en-US"/>
              </w:rPr>
            </w:pPr>
            <w:r>
              <w:rPr>
                <w:lang w:val="en-US"/>
              </w:rPr>
              <w:t>System recognizes the data inputted and will compute.</w:t>
            </w:r>
          </w:p>
          <w:p w14:paraId="7E3811B8" w14:textId="77777777" w:rsidR="003A1234" w:rsidRDefault="003A1234" w:rsidP="003E2CFC">
            <w:pPr>
              <w:pStyle w:val="ListParagraph"/>
              <w:ind w:left="0"/>
              <w:rPr>
                <w:lang w:val="en-US"/>
              </w:rPr>
            </w:pPr>
          </w:p>
          <w:p w14:paraId="5D565983" w14:textId="490820D3" w:rsidR="003A1234" w:rsidRDefault="003A1234" w:rsidP="003E2CFC">
            <w:pPr>
              <w:pStyle w:val="ListParagraph"/>
              <w:ind w:left="0"/>
              <w:rPr>
                <w:lang w:val="en-US"/>
              </w:rPr>
            </w:pPr>
            <w:r>
              <w:rPr>
                <w:lang w:val="en-US"/>
              </w:rPr>
              <w:t>System will compute precisely and print the pay slip according to the given data</w:t>
            </w:r>
          </w:p>
        </w:tc>
        <w:tc>
          <w:tcPr>
            <w:tcW w:w="1681" w:type="dxa"/>
          </w:tcPr>
          <w:p w14:paraId="54B4D66C" w14:textId="77777777" w:rsidR="003E2CFC" w:rsidRDefault="003E2CFC" w:rsidP="003E2CFC">
            <w:pPr>
              <w:pStyle w:val="ListParagraph"/>
              <w:ind w:left="0"/>
              <w:rPr>
                <w:lang w:val="en-US"/>
              </w:rPr>
            </w:pPr>
          </w:p>
        </w:tc>
      </w:tr>
    </w:tbl>
    <w:p w14:paraId="0CA49F10" w14:textId="223A2951" w:rsidR="00A25553" w:rsidRDefault="00A25553" w:rsidP="00A25553">
      <w:pPr>
        <w:pStyle w:val="ListParagraph"/>
        <w:ind w:left="1440"/>
        <w:rPr>
          <w:lang w:val="en-US"/>
        </w:rPr>
      </w:pPr>
    </w:p>
    <w:p w14:paraId="25BD5AFC" w14:textId="77777777" w:rsidR="00655248" w:rsidRDefault="00655248" w:rsidP="00A25553">
      <w:pPr>
        <w:pStyle w:val="ListParagraph"/>
        <w:ind w:left="1440"/>
        <w:rPr>
          <w:lang w:val="en-US"/>
        </w:rPr>
      </w:pPr>
    </w:p>
    <w:p w14:paraId="6C583B4E" w14:textId="77777777" w:rsidR="00655248" w:rsidRDefault="00655248" w:rsidP="00A25553">
      <w:pPr>
        <w:pStyle w:val="ListParagraph"/>
        <w:ind w:left="1440"/>
        <w:rPr>
          <w:lang w:val="en-US"/>
        </w:rPr>
      </w:pPr>
    </w:p>
    <w:p w14:paraId="786C432A" w14:textId="6C598A55" w:rsidR="00A25553" w:rsidRPr="001C1433" w:rsidRDefault="00A25553" w:rsidP="001C1433"/>
    <w:p w14:paraId="11296076" w14:textId="37669E32" w:rsidR="003A1234" w:rsidRPr="003A1234" w:rsidRDefault="003A1234" w:rsidP="003A1234">
      <w:pPr>
        <w:pStyle w:val="ListParagraph"/>
        <w:numPr>
          <w:ilvl w:val="1"/>
          <w:numId w:val="17"/>
        </w:numPr>
      </w:pPr>
      <w:r>
        <w:t>Admin</w:t>
      </w:r>
      <w:r w:rsidR="00675474">
        <w:t xml:space="preserve"> </w:t>
      </w:r>
      <w:r w:rsidR="00675474" w:rsidRPr="00675474">
        <w:rPr>
          <w:color w:val="FF0000"/>
        </w:rPr>
        <w:t>Bequillo and Omar</w:t>
      </w:r>
    </w:p>
    <w:tbl>
      <w:tblPr>
        <w:tblStyle w:val="TableGrid"/>
        <w:tblW w:w="0" w:type="auto"/>
        <w:tblInd w:w="1440" w:type="dxa"/>
        <w:tblLook w:val="04A0" w:firstRow="1" w:lastRow="0" w:firstColumn="1" w:lastColumn="0" w:noHBand="0" w:noVBand="1"/>
      </w:tblPr>
      <w:tblGrid>
        <w:gridCol w:w="1472"/>
        <w:gridCol w:w="1691"/>
        <w:gridCol w:w="1668"/>
        <w:gridCol w:w="1398"/>
        <w:gridCol w:w="1681"/>
      </w:tblGrid>
      <w:tr w:rsidR="001C1433" w14:paraId="03CF89DD" w14:textId="77777777" w:rsidTr="009711F1">
        <w:tc>
          <w:tcPr>
            <w:tcW w:w="1472" w:type="dxa"/>
          </w:tcPr>
          <w:p w14:paraId="7B663B26" w14:textId="77777777" w:rsidR="003A1234" w:rsidRPr="00E238CF" w:rsidRDefault="003A1234" w:rsidP="009711F1">
            <w:pPr>
              <w:pStyle w:val="ListParagraph"/>
              <w:ind w:left="0"/>
              <w:jc w:val="center"/>
              <w:rPr>
                <w:b/>
                <w:lang w:val="en-US"/>
              </w:rPr>
            </w:pPr>
            <w:r w:rsidRPr="00E238CF">
              <w:rPr>
                <w:b/>
                <w:lang w:val="en-US"/>
              </w:rPr>
              <w:t>Test Case ID</w:t>
            </w:r>
          </w:p>
        </w:tc>
        <w:tc>
          <w:tcPr>
            <w:tcW w:w="1691" w:type="dxa"/>
          </w:tcPr>
          <w:p w14:paraId="1BF8080F" w14:textId="77777777" w:rsidR="003A1234" w:rsidRPr="00E238CF" w:rsidRDefault="003A1234" w:rsidP="009711F1">
            <w:pPr>
              <w:pStyle w:val="ListParagraph"/>
              <w:ind w:left="0"/>
              <w:jc w:val="center"/>
              <w:rPr>
                <w:b/>
                <w:lang w:val="en-US"/>
              </w:rPr>
            </w:pPr>
            <w:r>
              <w:rPr>
                <w:b/>
                <w:lang w:val="en-US"/>
              </w:rPr>
              <w:t>Function Test</w:t>
            </w:r>
          </w:p>
        </w:tc>
        <w:tc>
          <w:tcPr>
            <w:tcW w:w="1668" w:type="dxa"/>
          </w:tcPr>
          <w:p w14:paraId="1559E69E" w14:textId="77777777" w:rsidR="003A1234" w:rsidRPr="00E238CF" w:rsidRDefault="003A1234" w:rsidP="009711F1">
            <w:pPr>
              <w:pStyle w:val="ListParagraph"/>
              <w:ind w:left="0"/>
              <w:jc w:val="center"/>
              <w:rPr>
                <w:b/>
                <w:lang w:val="en-US"/>
              </w:rPr>
            </w:pPr>
            <w:r>
              <w:rPr>
                <w:b/>
                <w:lang w:val="en-US"/>
              </w:rPr>
              <w:t>Test Procedure</w:t>
            </w:r>
          </w:p>
        </w:tc>
        <w:tc>
          <w:tcPr>
            <w:tcW w:w="1398" w:type="dxa"/>
          </w:tcPr>
          <w:p w14:paraId="34F0F398" w14:textId="77777777" w:rsidR="003A1234" w:rsidRPr="00E238CF" w:rsidRDefault="003A1234" w:rsidP="009711F1">
            <w:pPr>
              <w:pStyle w:val="ListParagraph"/>
              <w:ind w:left="0"/>
              <w:jc w:val="center"/>
              <w:rPr>
                <w:b/>
                <w:lang w:val="en-US"/>
              </w:rPr>
            </w:pPr>
            <w:r w:rsidRPr="00E238CF">
              <w:rPr>
                <w:b/>
                <w:lang w:val="en-US"/>
              </w:rPr>
              <w:t>Pass/Fail Criteria</w:t>
            </w:r>
          </w:p>
        </w:tc>
        <w:tc>
          <w:tcPr>
            <w:tcW w:w="1681" w:type="dxa"/>
          </w:tcPr>
          <w:p w14:paraId="1ABDF0E7" w14:textId="77777777" w:rsidR="003A1234" w:rsidRPr="00E238CF" w:rsidRDefault="003A1234" w:rsidP="009711F1">
            <w:pPr>
              <w:pStyle w:val="ListParagraph"/>
              <w:ind w:left="0"/>
              <w:jc w:val="center"/>
              <w:rPr>
                <w:b/>
                <w:lang w:val="en-US"/>
              </w:rPr>
            </w:pPr>
            <w:r w:rsidRPr="00E238CF">
              <w:rPr>
                <w:b/>
                <w:lang w:val="en-US"/>
              </w:rPr>
              <w:t>Expected Results</w:t>
            </w:r>
          </w:p>
        </w:tc>
      </w:tr>
      <w:tr w:rsidR="001C1433" w14:paraId="776A1DB4" w14:textId="77777777" w:rsidTr="009711F1">
        <w:tc>
          <w:tcPr>
            <w:tcW w:w="1472" w:type="dxa"/>
          </w:tcPr>
          <w:p w14:paraId="4BE8A2C0" w14:textId="77777777" w:rsidR="003A1234" w:rsidRDefault="003A1234" w:rsidP="009711F1">
            <w:pPr>
              <w:pStyle w:val="ListParagraph"/>
              <w:ind w:left="0"/>
              <w:rPr>
                <w:lang w:val="en-US"/>
              </w:rPr>
            </w:pPr>
            <w:r>
              <w:rPr>
                <w:lang w:val="en-US"/>
              </w:rPr>
              <w:t>TC-001</w:t>
            </w:r>
          </w:p>
        </w:tc>
        <w:tc>
          <w:tcPr>
            <w:tcW w:w="1691" w:type="dxa"/>
          </w:tcPr>
          <w:p w14:paraId="36B873D2" w14:textId="1B83B770" w:rsidR="003A1234" w:rsidRDefault="00CF056C" w:rsidP="009711F1">
            <w:pPr>
              <w:pStyle w:val="ListParagraph"/>
              <w:ind w:left="0"/>
              <w:rPr>
                <w:lang w:val="en-US"/>
              </w:rPr>
            </w:pPr>
            <w:r>
              <w:rPr>
                <w:lang w:val="en-US"/>
              </w:rPr>
              <w:t>Admin</w:t>
            </w:r>
            <w:r w:rsidR="003A1234">
              <w:rPr>
                <w:lang w:val="en-US"/>
              </w:rPr>
              <w:t xml:space="preserve"> login </w:t>
            </w:r>
          </w:p>
        </w:tc>
        <w:tc>
          <w:tcPr>
            <w:tcW w:w="1668" w:type="dxa"/>
          </w:tcPr>
          <w:p w14:paraId="5D40117C" w14:textId="77777777" w:rsidR="003A1234" w:rsidRDefault="003A1234" w:rsidP="009711F1">
            <w:pPr>
              <w:pStyle w:val="ListParagraph"/>
              <w:ind w:left="0"/>
              <w:rPr>
                <w:lang w:val="en-US"/>
              </w:rPr>
            </w:pPr>
            <w:r>
              <w:rPr>
                <w:lang w:val="en-US"/>
              </w:rPr>
              <w:t xml:space="preserve">Employee inputs his/her </w:t>
            </w:r>
            <w:r>
              <w:rPr>
                <w:lang w:val="en-US"/>
              </w:rPr>
              <w:lastRenderedPageBreak/>
              <w:t>username &amp; password</w:t>
            </w:r>
          </w:p>
        </w:tc>
        <w:tc>
          <w:tcPr>
            <w:tcW w:w="1398" w:type="dxa"/>
          </w:tcPr>
          <w:p w14:paraId="7DEBA5D9" w14:textId="77777777" w:rsidR="003A1234" w:rsidRDefault="003A1234" w:rsidP="009711F1">
            <w:pPr>
              <w:pStyle w:val="ListParagraph"/>
              <w:ind w:left="0"/>
              <w:rPr>
                <w:lang w:val="en-US"/>
              </w:rPr>
            </w:pPr>
            <w:r>
              <w:rPr>
                <w:lang w:val="en-US"/>
              </w:rPr>
              <w:lastRenderedPageBreak/>
              <w:t xml:space="preserve">System recognizes </w:t>
            </w:r>
            <w:r>
              <w:rPr>
                <w:lang w:val="en-US"/>
              </w:rPr>
              <w:lastRenderedPageBreak/>
              <w:t>that username is associated with the password</w:t>
            </w:r>
          </w:p>
          <w:p w14:paraId="544673EF" w14:textId="77777777" w:rsidR="003A1234" w:rsidRDefault="003A1234" w:rsidP="009711F1">
            <w:pPr>
              <w:pStyle w:val="ListParagraph"/>
              <w:ind w:left="0"/>
              <w:rPr>
                <w:lang w:val="en-US"/>
              </w:rPr>
            </w:pPr>
          </w:p>
          <w:p w14:paraId="2DDA8CA4" w14:textId="77777777" w:rsidR="003A1234" w:rsidRDefault="003A1234" w:rsidP="009711F1">
            <w:pPr>
              <w:pStyle w:val="ListParagraph"/>
              <w:ind w:left="0"/>
              <w:rPr>
                <w:lang w:val="en-US"/>
              </w:rPr>
            </w:pPr>
            <w:r>
              <w:rPr>
                <w:lang w:val="en-US"/>
              </w:rPr>
              <w:t xml:space="preserve">System </w:t>
            </w:r>
          </w:p>
          <w:p w14:paraId="345229E0" w14:textId="77777777" w:rsidR="003A1234" w:rsidRDefault="003A1234" w:rsidP="009711F1">
            <w:pPr>
              <w:pStyle w:val="ListParagraph"/>
              <w:ind w:left="0"/>
              <w:rPr>
                <w:lang w:val="en-US"/>
              </w:rPr>
            </w:pPr>
            <w:r>
              <w:rPr>
                <w:lang w:val="en-US"/>
              </w:rPr>
              <w:t>recognizes if the username &amp; password are registered in the system</w:t>
            </w:r>
          </w:p>
        </w:tc>
        <w:tc>
          <w:tcPr>
            <w:tcW w:w="1681" w:type="dxa"/>
          </w:tcPr>
          <w:p w14:paraId="33C7B344" w14:textId="77777777" w:rsidR="001C1433" w:rsidRDefault="001C1433" w:rsidP="009711F1">
            <w:pPr>
              <w:pStyle w:val="ListParagraph"/>
              <w:ind w:left="0"/>
              <w:rPr>
                <w:lang w:val="en-US"/>
              </w:rPr>
            </w:pPr>
            <w:r>
              <w:rPr>
                <w:lang w:val="en-US"/>
              </w:rPr>
              <w:lastRenderedPageBreak/>
              <w:t>Admin</w:t>
            </w:r>
          </w:p>
          <w:p w14:paraId="4F1D35FD" w14:textId="0FEA8A48" w:rsidR="003A1234" w:rsidRDefault="003A1234" w:rsidP="009711F1">
            <w:pPr>
              <w:pStyle w:val="ListParagraph"/>
              <w:ind w:left="0"/>
              <w:rPr>
                <w:lang w:val="en-US"/>
              </w:rPr>
            </w:pPr>
            <w:r>
              <w:rPr>
                <w:lang w:val="en-US"/>
              </w:rPr>
              <w:lastRenderedPageBreak/>
              <w:t>successfully login and another interface are open</w:t>
            </w:r>
          </w:p>
          <w:p w14:paraId="2EAD0CEB" w14:textId="77777777" w:rsidR="003A1234" w:rsidRDefault="003A1234" w:rsidP="009711F1">
            <w:pPr>
              <w:pStyle w:val="ListParagraph"/>
              <w:ind w:left="0"/>
              <w:rPr>
                <w:lang w:val="en-US"/>
              </w:rPr>
            </w:pPr>
          </w:p>
          <w:p w14:paraId="059D5433" w14:textId="77777777" w:rsidR="001C1433" w:rsidRDefault="001C1433" w:rsidP="009711F1">
            <w:pPr>
              <w:pStyle w:val="ListParagraph"/>
              <w:ind w:left="0"/>
              <w:rPr>
                <w:lang w:val="en-US"/>
              </w:rPr>
            </w:pPr>
            <w:r>
              <w:rPr>
                <w:lang w:val="en-US"/>
              </w:rPr>
              <w:t xml:space="preserve">Admin </w:t>
            </w:r>
          </w:p>
          <w:p w14:paraId="3FD55D53" w14:textId="1930F114" w:rsidR="003A1234" w:rsidRDefault="003A1234" w:rsidP="009711F1">
            <w:pPr>
              <w:pStyle w:val="ListParagraph"/>
              <w:ind w:left="0"/>
              <w:rPr>
                <w:lang w:val="en-US"/>
              </w:rPr>
            </w:pPr>
            <w:r>
              <w:rPr>
                <w:lang w:val="en-US"/>
              </w:rPr>
              <w:t>cannot login because of incorrect username or password</w:t>
            </w:r>
          </w:p>
        </w:tc>
      </w:tr>
      <w:tr w:rsidR="001C1433" w14:paraId="7E5A739C" w14:textId="77777777" w:rsidTr="009711F1">
        <w:tc>
          <w:tcPr>
            <w:tcW w:w="1472" w:type="dxa"/>
          </w:tcPr>
          <w:p w14:paraId="3D027974" w14:textId="77777777" w:rsidR="00675474" w:rsidRDefault="00675474" w:rsidP="00675474">
            <w:pPr>
              <w:pStyle w:val="ListParagraph"/>
              <w:ind w:left="0"/>
              <w:rPr>
                <w:lang w:val="en-US"/>
              </w:rPr>
            </w:pPr>
            <w:r>
              <w:rPr>
                <w:lang w:val="en-US"/>
              </w:rPr>
              <w:lastRenderedPageBreak/>
              <w:t>TC-002</w:t>
            </w:r>
          </w:p>
        </w:tc>
        <w:tc>
          <w:tcPr>
            <w:tcW w:w="1691" w:type="dxa"/>
          </w:tcPr>
          <w:p w14:paraId="22FA22BF" w14:textId="564D3B56" w:rsidR="00675474" w:rsidRDefault="00675474" w:rsidP="00675474">
            <w:pPr>
              <w:pStyle w:val="ListParagraph"/>
              <w:ind w:left="0"/>
              <w:rPr>
                <w:lang w:val="en-US"/>
              </w:rPr>
            </w:pPr>
            <w:r>
              <w:rPr>
                <w:lang w:val="en-US"/>
              </w:rPr>
              <w:t>Admin Payroll</w:t>
            </w:r>
          </w:p>
        </w:tc>
        <w:tc>
          <w:tcPr>
            <w:tcW w:w="1668" w:type="dxa"/>
          </w:tcPr>
          <w:p w14:paraId="7113B76D" w14:textId="501229D6" w:rsidR="00675474" w:rsidRDefault="00675474" w:rsidP="00675474">
            <w:pPr>
              <w:pStyle w:val="ListParagraph"/>
              <w:ind w:left="0"/>
              <w:rPr>
                <w:lang w:val="en-US"/>
              </w:rPr>
            </w:pPr>
            <w:r>
              <w:rPr>
                <w:lang w:val="en-US"/>
              </w:rPr>
              <w:t xml:space="preserve"> Admin can access and view the payroll records and summary of it</w:t>
            </w:r>
          </w:p>
        </w:tc>
        <w:tc>
          <w:tcPr>
            <w:tcW w:w="1398" w:type="dxa"/>
          </w:tcPr>
          <w:p w14:paraId="454FD70D" w14:textId="35F3CDF9" w:rsidR="00675474" w:rsidRDefault="00675474" w:rsidP="00675474">
            <w:pPr>
              <w:pStyle w:val="ListParagraph"/>
              <w:ind w:left="0"/>
              <w:rPr>
                <w:lang w:val="en-US"/>
              </w:rPr>
            </w:pPr>
            <w:r>
              <w:rPr>
                <w:lang w:val="en-US"/>
              </w:rPr>
              <w:t xml:space="preserve">System recognizes </w:t>
            </w:r>
          </w:p>
          <w:p w14:paraId="20B185D6" w14:textId="4A34D6C4" w:rsidR="00675474" w:rsidRDefault="00675474" w:rsidP="00675474">
            <w:pPr>
              <w:pStyle w:val="ListParagraph"/>
              <w:ind w:left="0"/>
              <w:rPr>
                <w:lang w:val="en-US"/>
              </w:rPr>
            </w:pPr>
            <w:r>
              <w:rPr>
                <w:lang w:val="en-US"/>
              </w:rPr>
              <w:t xml:space="preserve">And will grant permission to access the records  </w:t>
            </w:r>
          </w:p>
          <w:p w14:paraId="55682B7F" w14:textId="77777777" w:rsidR="00675474" w:rsidRDefault="00675474" w:rsidP="00675474">
            <w:pPr>
              <w:pStyle w:val="ListParagraph"/>
              <w:ind w:left="0"/>
              <w:rPr>
                <w:lang w:val="en-US"/>
              </w:rPr>
            </w:pPr>
          </w:p>
          <w:p w14:paraId="1C70B9B9" w14:textId="6500822C" w:rsidR="00675474" w:rsidRDefault="00675474" w:rsidP="00675474">
            <w:pPr>
              <w:pStyle w:val="ListParagraph"/>
              <w:ind w:left="0"/>
              <w:rPr>
                <w:lang w:val="en-US"/>
              </w:rPr>
            </w:pPr>
            <w:r>
              <w:rPr>
                <w:lang w:val="en-US"/>
              </w:rPr>
              <w:t xml:space="preserve"> System will not grant access if not an admin</w:t>
            </w:r>
          </w:p>
        </w:tc>
        <w:tc>
          <w:tcPr>
            <w:tcW w:w="1681" w:type="dxa"/>
          </w:tcPr>
          <w:p w14:paraId="32EE630B" w14:textId="787E7409" w:rsidR="00675474" w:rsidRDefault="00675474" w:rsidP="00675474">
            <w:pPr>
              <w:pStyle w:val="ListParagraph"/>
              <w:ind w:left="0"/>
              <w:rPr>
                <w:lang w:val="en-US"/>
              </w:rPr>
            </w:pPr>
            <w:r>
              <w:rPr>
                <w:lang w:val="en-US"/>
              </w:rPr>
              <w:t xml:space="preserve"> </w:t>
            </w:r>
          </w:p>
        </w:tc>
      </w:tr>
      <w:tr w:rsidR="001C1433" w14:paraId="1F7A7AC4" w14:textId="77777777" w:rsidTr="009711F1">
        <w:tc>
          <w:tcPr>
            <w:tcW w:w="1472" w:type="dxa"/>
          </w:tcPr>
          <w:p w14:paraId="6F1226F9" w14:textId="77777777" w:rsidR="00675474" w:rsidRDefault="00675474" w:rsidP="00675474">
            <w:pPr>
              <w:pStyle w:val="ListParagraph"/>
              <w:ind w:left="0"/>
              <w:rPr>
                <w:lang w:val="en-US"/>
              </w:rPr>
            </w:pPr>
            <w:r>
              <w:rPr>
                <w:lang w:val="en-US"/>
              </w:rPr>
              <w:t>TC-003</w:t>
            </w:r>
          </w:p>
        </w:tc>
        <w:tc>
          <w:tcPr>
            <w:tcW w:w="1691" w:type="dxa"/>
          </w:tcPr>
          <w:p w14:paraId="266E0FAD" w14:textId="55C3798F" w:rsidR="00675474" w:rsidRDefault="00675474" w:rsidP="00675474">
            <w:pPr>
              <w:pStyle w:val="ListParagraph"/>
              <w:ind w:left="0"/>
              <w:rPr>
                <w:lang w:val="en-US"/>
              </w:rPr>
            </w:pPr>
            <w:r>
              <w:rPr>
                <w:lang w:val="en-US"/>
              </w:rPr>
              <w:t xml:space="preserve"> Update Employee</w:t>
            </w:r>
          </w:p>
        </w:tc>
        <w:tc>
          <w:tcPr>
            <w:tcW w:w="1668" w:type="dxa"/>
          </w:tcPr>
          <w:p w14:paraId="675C2501" w14:textId="781C08AA" w:rsidR="00675474" w:rsidRDefault="00675474" w:rsidP="00675474">
            <w:pPr>
              <w:pStyle w:val="ListParagraph"/>
              <w:ind w:left="0"/>
              <w:rPr>
                <w:lang w:val="en-US"/>
              </w:rPr>
            </w:pPr>
            <w:r>
              <w:rPr>
                <w:lang w:val="en-US"/>
              </w:rPr>
              <w:t xml:space="preserve"> Admin can Update and </w:t>
            </w:r>
            <w:r w:rsidR="001C1433">
              <w:rPr>
                <w:lang w:val="en-US"/>
              </w:rPr>
              <w:t>add the employee records</w:t>
            </w:r>
          </w:p>
        </w:tc>
        <w:tc>
          <w:tcPr>
            <w:tcW w:w="1398" w:type="dxa"/>
          </w:tcPr>
          <w:p w14:paraId="55048A4D" w14:textId="04786B8A" w:rsidR="00675474" w:rsidRDefault="001C1433" w:rsidP="00675474">
            <w:pPr>
              <w:pStyle w:val="ListParagraph"/>
              <w:ind w:left="0"/>
              <w:rPr>
                <w:lang w:val="en-US"/>
              </w:rPr>
            </w:pPr>
            <w:r>
              <w:rPr>
                <w:lang w:val="en-US"/>
              </w:rPr>
              <w:t xml:space="preserve"> System will grant access to update the records of the employee</w:t>
            </w:r>
          </w:p>
        </w:tc>
        <w:tc>
          <w:tcPr>
            <w:tcW w:w="1681" w:type="dxa"/>
          </w:tcPr>
          <w:p w14:paraId="2A3A9E3D" w14:textId="6E51456D" w:rsidR="00675474" w:rsidRDefault="001C1433" w:rsidP="00675474">
            <w:pPr>
              <w:pStyle w:val="ListParagraph"/>
              <w:ind w:left="0"/>
              <w:rPr>
                <w:lang w:val="en-US"/>
              </w:rPr>
            </w:pPr>
            <w:r>
              <w:rPr>
                <w:lang w:val="en-US"/>
              </w:rPr>
              <w:t xml:space="preserve"> Admin successfully view the updated record of its employee</w:t>
            </w:r>
          </w:p>
          <w:p w14:paraId="25D56413" w14:textId="77777777" w:rsidR="00675474" w:rsidRDefault="00675474" w:rsidP="00675474">
            <w:pPr>
              <w:pStyle w:val="ListParagraph"/>
              <w:ind w:left="0"/>
              <w:rPr>
                <w:lang w:val="en-US"/>
              </w:rPr>
            </w:pPr>
          </w:p>
          <w:p w14:paraId="066D058C" w14:textId="214F358F" w:rsidR="00675474" w:rsidRDefault="001C1433" w:rsidP="00675474">
            <w:pPr>
              <w:pStyle w:val="ListParagraph"/>
              <w:ind w:left="0"/>
              <w:rPr>
                <w:lang w:val="en-US"/>
              </w:rPr>
            </w:pPr>
            <w:r>
              <w:rPr>
                <w:lang w:val="en-US"/>
              </w:rPr>
              <w:t xml:space="preserve">Others </w:t>
            </w:r>
            <w:r w:rsidR="00675474">
              <w:rPr>
                <w:lang w:val="en-US"/>
              </w:rPr>
              <w:t>cannot view</w:t>
            </w:r>
            <w:r>
              <w:rPr>
                <w:lang w:val="en-US"/>
              </w:rPr>
              <w:t>/access the records</w:t>
            </w:r>
            <w:r w:rsidR="00675474">
              <w:rPr>
                <w:lang w:val="en-US"/>
              </w:rPr>
              <w:t xml:space="preserve"> </w:t>
            </w:r>
            <w:r>
              <w:rPr>
                <w:lang w:val="en-US"/>
              </w:rPr>
              <w:t xml:space="preserve"> </w:t>
            </w:r>
          </w:p>
        </w:tc>
      </w:tr>
      <w:tr w:rsidR="00675474" w14:paraId="4BD8DD35" w14:textId="77777777" w:rsidTr="009711F1">
        <w:tc>
          <w:tcPr>
            <w:tcW w:w="1472" w:type="dxa"/>
          </w:tcPr>
          <w:p w14:paraId="00BAF363" w14:textId="7E332E7B" w:rsidR="00675474" w:rsidRDefault="00675474" w:rsidP="00675474">
            <w:pPr>
              <w:pStyle w:val="ListParagraph"/>
              <w:ind w:left="0"/>
              <w:rPr>
                <w:lang w:val="en-US"/>
              </w:rPr>
            </w:pPr>
            <w:r>
              <w:rPr>
                <w:lang w:val="en-US"/>
              </w:rPr>
              <w:t>TC-004</w:t>
            </w:r>
          </w:p>
        </w:tc>
        <w:tc>
          <w:tcPr>
            <w:tcW w:w="1691" w:type="dxa"/>
          </w:tcPr>
          <w:p w14:paraId="1F17DE14" w14:textId="140F8DD1" w:rsidR="00675474" w:rsidRDefault="00675474" w:rsidP="00675474">
            <w:pPr>
              <w:pStyle w:val="ListParagraph"/>
              <w:ind w:left="0"/>
              <w:rPr>
                <w:lang w:val="en-US"/>
              </w:rPr>
            </w:pPr>
            <w:r>
              <w:rPr>
                <w:lang w:val="en-US"/>
              </w:rPr>
              <w:t>Delete Employee</w:t>
            </w:r>
          </w:p>
        </w:tc>
        <w:tc>
          <w:tcPr>
            <w:tcW w:w="1668" w:type="dxa"/>
          </w:tcPr>
          <w:p w14:paraId="71AF792F" w14:textId="34FEC25F" w:rsidR="00675474" w:rsidRDefault="001C1433" w:rsidP="00675474">
            <w:pPr>
              <w:pStyle w:val="ListParagraph"/>
              <w:ind w:left="0"/>
              <w:rPr>
                <w:lang w:val="en-US"/>
              </w:rPr>
            </w:pPr>
            <w:r>
              <w:rPr>
                <w:lang w:val="en-US"/>
              </w:rPr>
              <w:t>Admin can Delete and Update its record</w:t>
            </w:r>
          </w:p>
        </w:tc>
        <w:tc>
          <w:tcPr>
            <w:tcW w:w="1398" w:type="dxa"/>
          </w:tcPr>
          <w:p w14:paraId="73C8F632" w14:textId="375A841B" w:rsidR="00675474" w:rsidRDefault="001C1433" w:rsidP="00675474">
            <w:pPr>
              <w:pStyle w:val="ListParagraph"/>
              <w:ind w:left="0"/>
              <w:rPr>
                <w:lang w:val="en-US"/>
              </w:rPr>
            </w:pPr>
            <w:r>
              <w:rPr>
                <w:lang w:val="en-US"/>
              </w:rPr>
              <w:t>System will grant access to update and delete non-existing employee in its record</w:t>
            </w:r>
          </w:p>
        </w:tc>
        <w:tc>
          <w:tcPr>
            <w:tcW w:w="1681" w:type="dxa"/>
          </w:tcPr>
          <w:p w14:paraId="7F99D6F8" w14:textId="77777777" w:rsidR="00675474" w:rsidRDefault="00675474" w:rsidP="00675474">
            <w:pPr>
              <w:pStyle w:val="ListParagraph"/>
              <w:ind w:left="0"/>
              <w:rPr>
                <w:lang w:val="en-US"/>
              </w:rPr>
            </w:pPr>
          </w:p>
        </w:tc>
      </w:tr>
    </w:tbl>
    <w:p w14:paraId="252EDE85" w14:textId="77777777" w:rsidR="00A25553" w:rsidRDefault="00A25553" w:rsidP="003A1234"/>
    <w:p w14:paraId="0CCED547" w14:textId="77777777" w:rsidR="00D737A9" w:rsidRPr="003A1234" w:rsidRDefault="00D737A9" w:rsidP="003A1234">
      <w:bookmarkStart w:id="7" w:name="_GoBack"/>
      <w:bookmarkEnd w:id="7"/>
    </w:p>
    <w:p w14:paraId="2276CE6E" w14:textId="77777777" w:rsidR="00A25553" w:rsidRPr="00A25553" w:rsidRDefault="00A25553" w:rsidP="00A25553">
      <w:pPr>
        <w:pStyle w:val="ListParagraph"/>
        <w:numPr>
          <w:ilvl w:val="1"/>
          <w:numId w:val="16"/>
        </w:numPr>
        <w:spacing w:line="259" w:lineRule="auto"/>
        <w:rPr>
          <w:b/>
          <w:lang w:val="en-US"/>
        </w:rPr>
      </w:pPr>
      <w:r w:rsidRPr="00A25553">
        <w:rPr>
          <w:b/>
          <w:lang w:val="en-US"/>
        </w:rPr>
        <w:lastRenderedPageBreak/>
        <w:t>Functional &amp; Alpha Testing</w:t>
      </w:r>
    </w:p>
    <w:p w14:paraId="42DA0C7B" w14:textId="77777777" w:rsidR="00A25553" w:rsidRPr="00270622" w:rsidRDefault="00A25553" w:rsidP="00A25553">
      <w:pPr>
        <w:pStyle w:val="ListParagraph"/>
        <w:ind w:left="1080"/>
        <w:rPr>
          <w:highlight w:val="yellow"/>
          <w:lang w:val="en-US"/>
        </w:rPr>
      </w:pPr>
    </w:p>
    <w:tbl>
      <w:tblPr>
        <w:tblStyle w:val="TableGrid"/>
        <w:tblW w:w="0" w:type="auto"/>
        <w:tblInd w:w="1080" w:type="dxa"/>
        <w:tblLook w:val="04A0" w:firstRow="1" w:lastRow="0" w:firstColumn="1" w:lastColumn="0" w:noHBand="0" w:noVBand="1"/>
      </w:tblPr>
      <w:tblGrid>
        <w:gridCol w:w="1915"/>
        <w:gridCol w:w="2035"/>
        <w:gridCol w:w="2611"/>
        <w:gridCol w:w="1445"/>
      </w:tblGrid>
      <w:tr w:rsidR="00A25553" w14:paraId="14DDCEE7" w14:textId="77777777" w:rsidTr="00BB633F">
        <w:trPr>
          <w:trHeight w:val="746"/>
        </w:trPr>
        <w:tc>
          <w:tcPr>
            <w:tcW w:w="1896" w:type="dxa"/>
          </w:tcPr>
          <w:p w14:paraId="421D9F34" w14:textId="77777777" w:rsidR="00A25553" w:rsidRPr="00270622" w:rsidRDefault="00A25553" w:rsidP="00BB633F">
            <w:pPr>
              <w:pStyle w:val="ListParagraph"/>
              <w:ind w:left="0"/>
              <w:rPr>
                <w:highlight w:val="yellow"/>
                <w:lang w:val="en-US"/>
              </w:rPr>
            </w:pPr>
            <w:r w:rsidRPr="00A25553">
              <w:rPr>
                <w:lang w:val="en-US"/>
              </w:rPr>
              <w:t>Test Case ID</w:t>
            </w:r>
          </w:p>
        </w:tc>
        <w:tc>
          <w:tcPr>
            <w:tcW w:w="2035" w:type="dxa"/>
          </w:tcPr>
          <w:p w14:paraId="0571638A" w14:textId="77777777" w:rsidR="00A25553" w:rsidRPr="00A25553" w:rsidRDefault="00A25553" w:rsidP="00BB633F">
            <w:pPr>
              <w:pStyle w:val="ListParagraph"/>
              <w:ind w:left="0"/>
              <w:rPr>
                <w:lang w:val="en-US"/>
              </w:rPr>
            </w:pPr>
            <w:r w:rsidRPr="00A25553">
              <w:rPr>
                <w:lang w:val="en-US"/>
              </w:rPr>
              <w:t>User</w:t>
            </w:r>
          </w:p>
        </w:tc>
        <w:tc>
          <w:tcPr>
            <w:tcW w:w="2611" w:type="dxa"/>
          </w:tcPr>
          <w:p w14:paraId="6A0449D8" w14:textId="77777777" w:rsidR="00A25553" w:rsidRPr="00A25553" w:rsidRDefault="00A25553" w:rsidP="00BB633F">
            <w:pPr>
              <w:pStyle w:val="ListParagraph"/>
              <w:ind w:left="0"/>
              <w:rPr>
                <w:lang w:val="en-US"/>
              </w:rPr>
            </w:pPr>
            <w:r w:rsidRPr="00A25553">
              <w:rPr>
                <w:lang w:val="en-US"/>
              </w:rPr>
              <w:t>Test Case Scenario</w:t>
            </w:r>
          </w:p>
        </w:tc>
        <w:tc>
          <w:tcPr>
            <w:tcW w:w="1445" w:type="dxa"/>
          </w:tcPr>
          <w:p w14:paraId="4191E3D2" w14:textId="77777777" w:rsidR="00A25553" w:rsidRPr="00A25553" w:rsidRDefault="00A25553" w:rsidP="00BB633F">
            <w:pPr>
              <w:pStyle w:val="ListParagraph"/>
              <w:ind w:left="0"/>
              <w:rPr>
                <w:lang w:val="en-US"/>
              </w:rPr>
            </w:pPr>
            <w:r w:rsidRPr="00A25553">
              <w:rPr>
                <w:lang w:val="en-US"/>
              </w:rPr>
              <w:t xml:space="preserve">Result vs. Expected </w:t>
            </w:r>
          </w:p>
        </w:tc>
      </w:tr>
      <w:tr w:rsidR="00A25553" w14:paraId="6A938459" w14:textId="77777777" w:rsidTr="00BB633F">
        <w:trPr>
          <w:trHeight w:val="500"/>
        </w:trPr>
        <w:tc>
          <w:tcPr>
            <w:tcW w:w="1896" w:type="dxa"/>
          </w:tcPr>
          <w:p w14:paraId="1C571EB4" w14:textId="68EF761C" w:rsidR="00A25553" w:rsidRDefault="00A25553" w:rsidP="00BB633F">
            <w:pPr>
              <w:pStyle w:val="ListParagraph"/>
              <w:ind w:left="0"/>
              <w:rPr>
                <w:lang w:val="en-US"/>
              </w:rPr>
            </w:pPr>
            <w:r>
              <w:rPr>
                <w:lang w:val="en-US"/>
              </w:rPr>
              <w:t>TC-</w:t>
            </w:r>
            <w:r w:rsidR="003E2CFC">
              <w:rPr>
                <w:lang w:val="en-US"/>
              </w:rPr>
              <w:t>001 Login</w:t>
            </w:r>
          </w:p>
        </w:tc>
        <w:tc>
          <w:tcPr>
            <w:tcW w:w="2035" w:type="dxa"/>
          </w:tcPr>
          <w:p w14:paraId="5541AE5D" w14:textId="11C6B077" w:rsidR="00A25553" w:rsidRDefault="00C20D7C" w:rsidP="00BB633F">
            <w:pPr>
              <w:pStyle w:val="ListParagraph"/>
              <w:ind w:left="0"/>
              <w:rPr>
                <w:lang w:val="en-US"/>
              </w:rPr>
            </w:pPr>
            <w:r>
              <w:rPr>
                <w:lang w:val="en-US"/>
              </w:rPr>
              <w:t>Admin</w:t>
            </w:r>
          </w:p>
        </w:tc>
        <w:tc>
          <w:tcPr>
            <w:tcW w:w="2611" w:type="dxa"/>
          </w:tcPr>
          <w:p w14:paraId="53CB10DB" w14:textId="77777777" w:rsidR="00A25553" w:rsidRDefault="00A25553" w:rsidP="00BB633F">
            <w:pPr>
              <w:pStyle w:val="ListParagraph"/>
              <w:ind w:left="0"/>
              <w:rPr>
                <w:lang w:val="en-US"/>
              </w:rPr>
            </w:pPr>
            <w:r>
              <w:rPr>
                <w:lang w:val="en-US"/>
              </w:rPr>
              <w:t>Input username &amp; password</w:t>
            </w:r>
          </w:p>
        </w:tc>
        <w:tc>
          <w:tcPr>
            <w:tcW w:w="1445" w:type="dxa"/>
          </w:tcPr>
          <w:p w14:paraId="3052910E" w14:textId="77777777" w:rsidR="00A25553" w:rsidRDefault="00A25553" w:rsidP="00BB633F">
            <w:pPr>
              <w:pStyle w:val="ListParagraph"/>
              <w:ind w:left="0"/>
              <w:rPr>
                <w:lang w:val="en-US"/>
              </w:rPr>
            </w:pPr>
            <w:r>
              <w:rPr>
                <w:rFonts w:cstheme="minorHAnsi"/>
                <w:lang w:val="en-US"/>
              </w:rPr>
              <w:t>√</w:t>
            </w:r>
          </w:p>
        </w:tc>
      </w:tr>
      <w:tr w:rsidR="00A25553" w14:paraId="3E8EE1EC" w14:textId="77777777" w:rsidTr="00BB633F">
        <w:trPr>
          <w:trHeight w:val="754"/>
        </w:trPr>
        <w:tc>
          <w:tcPr>
            <w:tcW w:w="1896" w:type="dxa"/>
          </w:tcPr>
          <w:p w14:paraId="3849485D" w14:textId="77777777" w:rsidR="00A25553" w:rsidRDefault="00A25553" w:rsidP="00BB633F">
            <w:pPr>
              <w:pStyle w:val="ListParagraph"/>
              <w:ind w:left="0"/>
              <w:rPr>
                <w:lang w:val="en-US"/>
              </w:rPr>
            </w:pPr>
          </w:p>
        </w:tc>
        <w:tc>
          <w:tcPr>
            <w:tcW w:w="2035" w:type="dxa"/>
          </w:tcPr>
          <w:p w14:paraId="6E69DF30" w14:textId="77777777" w:rsidR="00A25553" w:rsidRDefault="00A25553" w:rsidP="00BB633F">
            <w:pPr>
              <w:pStyle w:val="ListParagraph"/>
              <w:ind w:left="0"/>
              <w:rPr>
                <w:lang w:val="en-US"/>
              </w:rPr>
            </w:pPr>
          </w:p>
        </w:tc>
        <w:tc>
          <w:tcPr>
            <w:tcW w:w="2611" w:type="dxa"/>
          </w:tcPr>
          <w:p w14:paraId="6EA4389C" w14:textId="77777777" w:rsidR="00A25553" w:rsidRDefault="00A25553" w:rsidP="00BB633F">
            <w:pPr>
              <w:pStyle w:val="ListParagraph"/>
              <w:ind w:left="0"/>
              <w:rPr>
                <w:lang w:val="en-US"/>
              </w:rPr>
            </w:pPr>
            <w:r>
              <w:rPr>
                <w:lang w:val="en-US"/>
              </w:rPr>
              <w:t>Input incorrect username &amp; correct password</w:t>
            </w:r>
          </w:p>
        </w:tc>
        <w:tc>
          <w:tcPr>
            <w:tcW w:w="1445" w:type="dxa"/>
          </w:tcPr>
          <w:p w14:paraId="2D1CA266" w14:textId="77777777" w:rsidR="00A25553" w:rsidRDefault="00A25553" w:rsidP="00BB633F">
            <w:pPr>
              <w:pStyle w:val="ListParagraph"/>
              <w:ind w:left="0"/>
              <w:rPr>
                <w:lang w:val="en-US"/>
              </w:rPr>
            </w:pPr>
            <w:r>
              <w:rPr>
                <w:rFonts w:cstheme="minorHAnsi"/>
                <w:lang w:val="en-US"/>
              </w:rPr>
              <w:t>√</w:t>
            </w:r>
          </w:p>
        </w:tc>
      </w:tr>
      <w:tr w:rsidR="00A25553" w14:paraId="024C2AB2" w14:textId="77777777" w:rsidTr="00BB633F">
        <w:trPr>
          <w:trHeight w:val="746"/>
        </w:trPr>
        <w:tc>
          <w:tcPr>
            <w:tcW w:w="1896" w:type="dxa"/>
          </w:tcPr>
          <w:p w14:paraId="0A7DDD6D" w14:textId="77777777" w:rsidR="00A25553" w:rsidRDefault="00A25553" w:rsidP="00BB633F">
            <w:pPr>
              <w:pStyle w:val="ListParagraph"/>
              <w:ind w:left="0"/>
              <w:rPr>
                <w:lang w:val="en-US"/>
              </w:rPr>
            </w:pPr>
          </w:p>
        </w:tc>
        <w:tc>
          <w:tcPr>
            <w:tcW w:w="2035" w:type="dxa"/>
          </w:tcPr>
          <w:p w14:paraId="19A4450A" w14:textId="77777777" w:rsidR="00A25553" w:rsidRDefault="00A25553" w:rsidP="00BB633F">
            <w:pPr>
              <w:pStyle w:val="ListParagraph"/>
              <w:ind w:left="0"/>
              <w:rPr>
                <w:lang w:val="en-US"/>
              </w:rPr>
            </w:pPr>
          </w:p>
        </w:tc>
        <w:tc>
          <w:tcPr>
            <w:tcW w:w="2611" w:type="dxa"/>
          </w:tcPr>
          <w:p w14:paraId="4DF94B14" w14:textId="77777777" w:rsidR="00A25553" w:rsidRDefault="00A25553" w:rsidP="00BB633F">
            <w:pPr>
              <w:pStyle w:val="ListParagraph"/>
              <w:ind w:left="0"/>
              <w:rPr>
                <w:lang w:val="en-US"/>
              </w:rPr>
            </w:pPr>
            <w:r>
              <w:rPr>
                <w:lang w:val="en-US"/>
              </w:rPr>
              <w:t>Input correct username &amp; incorrect PW</w:t>
            </w:r>
          </w:p>
        </w:tc>
        <w:tc>
          <w:tcPr>
            <w:tcW w:w="1445" w:type="dxa"/>
          </w:tcPr>
          <w:p w14:paraId="6FC20BD0" w14:textId="77777777" w:rsidR="00A25553" w:rsidRDefault="00A25553" w:rsidP="00BB633F">
            <w:pPr>
              <w:pStyle w:val="ListParagraph"/>
              <w:ind w:left="0"/>
              <w:rPr>
                <w:lang w:val="en-US"/>
              </w:rPr>
            </w:pPr>
            <w:r>
              <w:rPr>
                <w:rFonts w:cstheme="minorHAnsi"/>
                <w:lang w:val="en-US"/>
              </w:rPr>
              <w:t>√</w:t>
            </w:r>
          </w:p>
        </w:tc>
      </w:tr>
      <w:tr w:rsidR="00C20D7C" w14:paraId="45CBE4B9" w14:textId="77777777" w:rsidTr="00BB633F">
        <w:trPr>
          <w:trHeight w:val="253"/>
        </w:trPr>
        <w:tc>
          <w:tcPr>
            <w:tcW w:w="1896" w:type="dxa"/>
          </w:tcPr>
          <w:p w14:paraId="3F0E9328" w14:textId="77777777" w:rsidR="00C20D7C" w:rsidRDefault="00C20D7C" w:rsidP="00C20D7C">
            <w:pPr>
              <w:pStyle w:val="ListParagraph"/>
              <w:ind w:left="0"/>
              <w:rPr>
                <w:lang w:val="en-US"/>
              </w:rPr>
            </w:pPr>
          </w:p>
        </w:tc>
        <w:tc>
          <w:tcPr>
            <w:tcW w:w="2035" w:type="dxa"/>
          </w:tcPr>
          <w:p w14:paraId="2D302A9E" w14:textId="717993C5" w:rsidR="00C20D7C" w:rsidRDefault="00C20D7C" w:rsidP="00C20D7C">
            <w:pPr>
              <w:pStyle w:val="ListParagraph"/>
              <w:ind w:left="0"/>
              <w:rPr>
                <w:lang w:val="en-US"/>
              </w:rPr>
            </w:pPr>
            <w:r>
              <w:rPr>
                <w:lang w:val="en-US"/>
              </w:rPr>
              <w:t>Accountant</w:t>
            </w:r>
          </w:p>
        </w:tc>
        <w:tc>
          <w:tcPr>
            <w:tcW w:w="2611" w:type="dxa"/>
          </w:tcPr>
          <w:p w14:paraId="2BDFCC03" w14:textId="65F9832B" w:rsidR="00C20D7C" w:rsidRDefault="00C20D7C" w:rsidP="00C20D7C">
            <w:pPr>
              <w:pStyle w:val="ListParagraph"/>
              <w:ind w:left="0"/>
              <w:rPr>
                <w:lang w:val="en-US"/>
              </w:rPr>
            </w:pPr>
            <w:r>
              <w:rPr>
                <w:lang w:val="en-US"/>
              </w:rPr>
              <w:t>Input username &amp; password</w:t>
            </w:r>
          </w:p>
        </w:tc>
        <w:tc>
          <w:tcPr>
            <w:tcW w:w="1445" w:type="dxa"/>
          </w:tcPr>
          <w:p w14:paraId="43A2560C" w14:textId="51D7257E" w:rsidR="00C20D7C" w:rsidRDefault="00C20D7C" w:rsidP="00C20D7C">
            <w:pPr>
              <w:pStyle w:val="ListParagraph"/>
              <w:ind w:left="0"/>
              <w:rPr>
                <w:lang w:val="en-US"/>
              </w:rPr>
            </w:pPr>
            <w:r>
              <w:rPr>
                <w:rFonts w:cstheme="minorHAnsi"/>
                <w:lang w:val="en-US"/>
              </w:rPr>
              <w:t>√</w:t>
            </w:r>
          </w:p>
        </w:tc>
      </w:tr>
      <w:tr w:rsidR="00C20D7C" w14:paraId="6776B9AC" w14:textId="77777777" w:rsidTr="00BB633F">
        <w:trPr>
          <w:trHeight w:val="253"/>
        </w:trPr>
        <w:tc>
          <w:tcPr>
            <w:tcW w:w="1896" w:type="dxa"/>
          </w:tcPr>
          <w:p w14:paraId="44A5C980" w14:textId="77777777" w:rsidR="00C20D7C" w:rsidRDefault="00C20D7C" w:rsidP="00C20D7C">
            <w:pPr>
              <w:pStyle w:val="ListParagraph"/>
              <w:ind w:left="0"/>
              <w:rPr>
                <w:lang w:val="en-US"/>
              </w:rPr>
            </w:pPr>
          </w:p>
        </w:tc>
        <w:tc>
          <w:tcPr>
            <w:tcW w:w="2035" w:type="dxa"/>
          </w:tcPr>
          <w:p w14:paraId="2730089F" w14:textId="77777777" w:rsidR="00C20D7C" w:rsidRDefault="00C20D7C" w:rsidP="00C20D7C">
            <w:pPr>
              <w:pStyle w:val="ListParagraph"/>
              <w:ind w:left="0"/>
              <w:rPr>
                <w:lang w:val="en-US"/>
              </w:rPr>
            </w:pPr>
          </w:p>
        </w:tc>
        <w:tc>
          <w:tcPr>
            <w:tcW w:w="2611" w:type="dxa"/>
          </w:tcPr>
          <w:p w14:paraId="78C77C6C" w14:textId="50BDF338" w:rsidR="00C20D7C" w:rsidRDefault="00C20D7C" w:rsidP="00C20D7C">
            <w:pPr>
              <w:pStyle w:val="ListParagraph"/>
              <w:ind w:left="0"/>
              <w:rPr>
                <w:lang w:val="en-US"/>
              </w:rPr>
            </w:pPr>
            <w:r>
              <w:rPr>
                <w:lang w:val="en-US"/>
              </w:rPr>
              <w:t>Input incorrect username &amp; correct password</w:t>
            </w:r>
          </w:p>
        </w:tc>
        <w:tc>
          <w:tcPr>
            <w:tcW w:w="1445" w:type="dxa"/>
          </w:tcPr>
          <w:p w14:paraId="17FD3213" w14:textId="45C63FF2" w:rsidR="00C20D7C" w:rsidRDefault="00C20D7C" w:rsidP="00C20D7C">
            <w:pPr>
              <w:pStyle w:val="ListParagraph"/>
              <w:ind w:left="0"/>
              <w:rPr>
                <w:lang w:val="en-US"/>
              </w:rPr>
            </w:pPr>
            <w:r>
              <w:rPr>
                <w:rFonts w:cstheme="minorHAnsi"/>
                <w:lang w:val="en-US"/>
              </w:rPr>
              <w:t>√</w:t>
            </w:r>
          </w:p>
        </w:tc>
      </w:tr>
      <w:tr w:rsidR="00C20D7C" w14:paraId="58DD77E4" w14:textId="77777777" w:rsidTr="00BB633F">
        <w:trPr>
          <w:trHeight w:val="253"/>
        </w:trPr>
        <w:tc>
          <w:tcPr>
            <w:tcW w:w="1896" w:type="dxa"/>
          </w:tcPr>
          <w:p w14:paraId="6E8FAE83" w14:textId="77777777" w:rsidR="00C20D7C" w:rsidRDefault="00C20D7C" w:rsidP="00C20D7C">
            <w:pPr>
              <w:pStyle w:val="ListParagraph"/>
              <w:ind w:left="0"/>
              <w:rPr>
                <w:lang w:val="en-US"/>
              </w:rPr>
            </w:pPr>
          </w:p>
        </w:tc>
        <w:tc>
          <w:tcPr>
            <w:tcW w:w="2035" w:type="dxa"/>
          </w:tcPr>
          <w:p w14:paraId="1926CAFB" w14:textId="77777777" w:rsidR="00C20D7C" w:rsidRDefault="00C20D7C" w:rsidP="00C20D7C">
            <w:pPr>
              <w:pStyle w:val="ListParagraph"/>
              <w:ind w:left="0"/>
              <w:rPr>
                <w:lang w:val="en-US"/>
              </w:rPr>
            </w:pPr>
          </w:p>
        </w:tc>
        <w:tc>
          <w:tcPr>
            <w:tcW w:w="2611" w:type="dxa"/>
          </w:tcPr>
          <w:p w14:paraId="0045CE89" w14:textId="434D5AB3" w:rsidR="00C20D7C" w:rsidRDefault="00C20D7C" w:rsidP="00C20D7C">
            <w:pPr>
              <w:pStyle w:val="ListParagraph"/>
              <w:ind w:left="0"/>
              <w:rPr>
                <w:lang w:val="en-US"/>
              </w:rPr>
            </w:pPr>
            <w:r>
              <w:rPr>
                <w:lang w:val="en-US"/>
              </w:rPr>
              <w:t>Input correct username &amp; incorrect PW</w:t>
            </w:r>
          </w:p>
        </w:tc>
        <w:tc>
          <w:tcPr>
            <w:tcW w:w="1445" w:type="dxa"/>
          </w:tcPr>
          <w:p w14:paraId="11111EF6" w14:textId="618FF357" w:rsidR="00C20D7C" w:rsidRDefault="00C20D7C" w:rsidP="00C20D7C">
            <w:pPr>
              <w:pStyle w:val="ListParagraph"/>
              <w:ind w:left="0"/>
              <w:rPr>
                <w:lang w:val="en-US"/>
              </w:rPr>
            </w:pPr>
            <w:r>
              <w:rPr>
                <w:rFonts w:cstheme="minorHAnsi"/>
                <w:lang w:val="en-US"/>
              </w:rPr>
              <w:t>√</w:t>
            </w:r>
          </w:p>
        </w:tc>
      </w:tr>
      <w:tr w:rsidR="00C20D7C" w14:paraId="771D1703" w14:textId="77777777" w:rsidTr="00BB633F">
        <w:trPr>
          <w:trHeight w:val="253"/>
        </w:trPr>
        <w:tc>
          <w:tcPr>
            <w:tcW w:w="1896" w:type="dxa"/>
          </w:tcPr>
          <w:p w14:paraId="1FA43866" w14:textId="77777777" w:rsidR="00C20D7C" w:rsidRDefault="00C20D7C" w:rsidP="00C20D7C">
            <w:pPr>
              <w:pStyle w:val="ListParagraph"/>
              <w:ind w:left="0"/>
              <w:rPr>
                <w:lang w:val="en-US"/>
              </w:rPr>
            </w:pPr>
          </w:p>
        </w:tc>
        <w:tc>
          <w:tcPr>
            <w:tcW w:w="2035" w:type="dxa"/>
          </w:tcPr>
          <w:p w14:paraId="7A145C2B" w14:textId="4DEEEEFD" w:rsidR="00C20D7C" w:rsidRDefault="00C20D7C" w:rsidP="00C20D7C">
            <w:pPr>
              <w:pStyle w:val="ListParagraph"/>
              <w:ind w:left="0"/>
              <w:rPr>
                <w:lang w:val="en-US"/>
              </w:rPr>
            </w:pPr>
            <w:r>
              <w:rPr>
                <w:lang w:val="en-US"/>
              </w:rPr>
              <w:t>Employee</w:t>
            </w:r>
          </w:p>
        </w:tc>
        <w:tc>
          <w:tcPr>
            <w:tcW w:w="2611" w:type="dxa"/>
          </w:tcPr>
          <w:p w14:paraId="7A20E9E2" w14:textId="1366D957" w:rsidR="00C20D7C" w:rsidRDefault="00C20D7C" w:rsidP="00C20D7C">
            <w:pPr>
              <w:pStyle w:val="ListParagraph"/>
              <w:ind w:left="0"/>
              <w:rPr>
                <w:lang w:val="en-US"/>
              </w:rPr>
            </w:pPr>
            <w:r>
              <w:rPr>
                <w:lang w:val="en-US"/>
              </w:rPr>
              <w:t>Input username &amp; password</w:t>
            </w:r>
          </w:p>
        </w:tc>
        <w:tc>
          <w:tcPr>
            <w:tcW w:w="1445" w:type="dxa"/>
          </w:tcPr>
          <w:p w14:paraId="5BB98480" w14:textId="6A7734EF" w:rsidR="00C20D7C" w:rsidRDefault="00C20D7C" w:rsidP="00C20D7C">
            <w:pPr>
              <w:pStyle w:val="ListParagraph"/>
              <w:ind w:left="0"/>
              <w:rPr>
                <w:lang w:val="en-US"/>
              </w:rPr>
            </w:pPr>
            <w:r>
              <w:rPr>
                <w:rFonts w:cstheme="minorHAnsi"/>
                <w:lang w:val="en-US"/>
              </w:rPr>
              <w:t>√</w:t>
            </w:r>
          </w:p>
        </w:tc>
      </w:tr>
      <w:tr w:rsidR="00C20D7C" w14:paraId="02CB0DD3" w14:textId="77777777" w:rsidTr="00BB633F">
        <w:trPr>
          <w:trHeight w:val="253"/>
        </w:trPr>
        <w:tc>
          <w:tcPr>
            <w:tcW w:w="1896" w:type="dxa"/>
          </w:tcPr>
          <w:p w14:paraId="3B7120B9" w14:textId="77777777" w:rsidR="00C20D7C" w:rsidRDefault="00C20D7C" w:rsidP="00C20D7C">
            <w:pPr>
              <w:pStyle w:val="ListParagraph"/>
              <w:ind w:left="0"/>
              <w:rPr>
                <w:lang w:val="en-US"/>
              </w:rPr>
            </w:pPr>
          </w:p>
        </w:tc>
        <w:tc>
          <w:tcPr>
            <w:tcW w:w="2035" w:type="dxa"/>
          </w:tcPr>
          <w:p w14:paraId="7E012269" w14:textId="77777777" w:rsidR="00C20D7C" w:rsidRDefault="00C20D7C" w:rsidP="00C20D7C">
            <w:pPr>
              <w:pStyle w:val="ListParagraph"/>
              <w:ind w:left="0"/>
              <w:rPr>
                <w:lang w:val="en-US"/>
              </w:rPr>
            </w:pPr>
          </w:p>
        </w:tc>
        <w:tc>
          <w:tcPr>
            <w:tcW w:w="2611" w:type="dxa"/>
          </w:tcPr>
          <w:p w14:paraId="0C9201BF" w14:textId="6BAC972D" w:rsidR="00C20D7C" w:rsidRDefault="00C20D7C" w:rsidP="00C20D7C">
            <w:pPr>
              <w:pStyle w:val="ListParagraph"/>
              <w:ind w:left="0"/>
              <w:rPr>
                <w:lang w:val="en-US"/>
              </w:rPr>
            </w:pPr>
            <w:r>
              <w:rPr>
                <w:lang w:val="en-US"/>
              </w:rPr>
              <w:t>Input incorrect username &amp; correct password</w:t>
            </w:r>
          </w:p>
        </w:tc>
        <w:tc>
          <w:tcPr>
            <w:tcW w:w="1445" w:type="dxa"/>
          </w:tcPr>
          <w:p w14:paraId="5859A991" w14:textId="7A3696FA" w:rsidR="00C20D7C" w:rsidRDefault="00C20D7C" w:rsidP="00C20D7C">
            <w:pPr>
              <w:pStyle w:val="ListParagraph"/>
              <w:ind w:left="0"/>
              <w:rPr>
                <w:lang w:val="en-US"/>
              </w:rPr>
            </w:pPr>
            <w:r>
              <w:rPr>
                <w:rFonts w:cstheme="minorHAnsi"/>
                <w:lang w:val="en-US"/>
              </w:rPr>
              <w:t>√</w:t>
            </w:r>
          </w:p>
        </w:tc>
      </w:tr>
      <w:tr w:rsidR="00C20D7C" w14:paraId="60571A77" w14:textId="77777777" w:rsidTr="00BB633F">
        <w:trPr>
          <w:trHeight w:val="253"/>
        </w:trPr>
        <w:tc>
          <w:tcPr>
            <w:tcW w:w="1896" w:type="dxa"/>
          </w:tcPr>
          <w:p w14:paraId="00EBB44A" w14:textId="77777777" w:rsidR="00C20D7C" w:rsidRDefault="00C20D7C" w:rsidP="00C20D7C">
            <w:pPr>
              <w:pStyle w:val="ListParagraph"/>
              <w:ind w:left="0"/>
              <w:rPr>
                <w:lang w:val="en-US"/>
              </w:rPr>
            </w:pPr>
          </w:p>
        </w:tc>
        <w:tc>
          <w:tcPr>
            <w:tcW w:w="2035" w:type="dxa"/>
          </w:tcPr>
          <w:p w14:paraId="6D703E3E" w14:textId="77777777" w:rsidR="00C20D7C" w:rsidRDefault="00C20D7C" w:rsidP="00C20D7C">
            <w:pPr>
              <w:pStyle w:val="ListParagraph"/>
              <w:ind w:left="0"/>
              <w:rPr>
                <w:lang w:val="en-US"/>
              </w:rPr>
            </w:pPr>
          </w:p>
        </w:tc>
        <w:tc>
          <w:tcPr>
            <w:tcW w:w="2611" w:type="dxa"/>
          </w:tcPr>
          <w:p w14:paraId="0610B5AF" w14:textId="57307881" w:rsidR="00C20D7C" w:rsidRDefault="00C20D7C" w:rsidP="00C20D7C">
            <w:pPr>
              <w:pStyle w:val="ListParagraph"/>
              <w:ind w:left="0"/>
              <w:rPr>
                <w:lang w:val="en-US"/>
              </w:rPr>
            </w:pPr>
            <w:r>
              <w:rPr>
                <w:lang w:val="en-US"/>
              </w:rPr>
              <w:t>Input correct username &amp; incorrect PW</w:t>
            </w:r>
          </w:p>
        </w:tc>
        <w:tc>
          <w:tcPr>
            <w:tcW w:w="1445" w:type="dxa"/>
          </w:tcPr>
          <w:p w14:paraId="4A169B78" w14:textId="1B4AF314" w:rsidR="00C20D7C" w:rsidRDefault="00C20D7C" w:rsidP="00C20D7C">
            <w:pPr>
              <w:pStyle w:val="ListParagraph"/>
              <w:ind w:left="0"/>
              <w:rPr>
                <w:lang w:val="en-US"/>
              </w:rPr>
            </w:pPr>
            <w:r>
              <w:rPr>
                <w:rFonts w:cstheme="minorHAnsi"/>
                <w:lang w:val="en-US"/>
              </w:rPr>
              <w:t>√</w:t>
            </w:r>
          </w:p>
        </w:tc>
      </w:tr>
      <w:tr w:rsidR="00C20D7C" w14:paraId="7020CBA5" w14:textId="77777777" w:rsidTr="00BB633F">
        <w:trPr>
          <w:trHeight w:val="253"/>
        </w:trPr>
        <w:tc>
          <w:tcPr>
            <w:tcW w:w="1896" w:type="dxa"/>
          </w:tcPr>
          <w:p w14:paraId="621B7135" w14:textId="113994EF" w:rsidR="00C20D7C" w:rsidRDefault="00C20D7C" w:rsidP="00C20D7C">
            <w:pPr>
              <w:pStyle w:val="ListParagraph"/>
              <w:ind w:left="0"/>
              <w:rPr>
                <w:lang w:val="en-US"/>
              </w:rPr>
            </w:pPr>
            <w:r>
              <w:rPr>
                <w:lang w:val="en-US"/>
              </w:rPr>
              <w:t>TC-002 Payroll</w:t>
            </w:r>
          </w:p>
        </w:tc>
        <w:tc>
          <w:tcPr>
            <w:tcW w:w="2035" w:type="dxa"/>
          </w:tcPr>
          <w:p w14:paraId="51D2F28B" w14:textId="1F5F8CE2" w:rsidR="00C20D7C" w:rsidRDefault="00C20D7C" w:rsidP="00C20D7C">
            <w:pPr>
              <w:pStyle w:val="ListParagraph"/>
              <w:ind w:left="0"/>
              <w:rPr>
                <w:lang w:val="en-US"/>
              </w:rPr>
            </w:pPr>
            <w:r>
              <w:rPr>
                <w:lang w:val="en-US"/>
              </w:rPr>
              <w:t>Admin&amp; Accountant</w:t>
            </w:r>
          </w:p>
        </w:tc>
        <w:tc>
          <w:tcPr>
            <w:tcW w:w="2611" w:type="dxa"/>
          </w:tcPr>
          <w:p w14:paraId="24AF94BE" w14:textId="22C8D46D" w:rsidR="00C20D7C" w:rsidRDefault="00C20D7C" w:rsidP="00C20D7C">
            <w:pPr>
              <w:pStyle w:val="ListParagraph"/>
              <w:ind w:left="0"/>
              <w:rPr>
                <w:lang w:val="en-US"/>
              </w:rPr>
            </w:pPr>
            <w:r>
              <w:rPr>
                <w:lang w:val="en-US"/>
              </w:rPr>
              <w:t>Input data in the payroll system</w:t>
            </w:r>
          </w:p>
        </w:tc>
        <w:tc>
          <w:tcPr>
            <w:tcW w:w="1445" w:type="dxa"/>
          </w:tcPr>
          <w:p w14:paraId="7EE9F31E" w14:textId="255BFC4A" w:rsidR="00C20D7C" w:rsidRDefault="00C20D7C" w:rsidP="00C20D7C">
            <w:pPr>
              <w:pStyle w:val="ListParagraph"/>
              <w:ind w:left="0"/>
              <w:rPr>
                <w:lang w:val="en-US"/>
              </w:rPr>
            </w:pPr>
            <w:r>
              <w:rPr>
                <w:rFonts w:cstheme="minorHAnsi"/>
                <w:lang w:val="en-US"/>
              </w:rPr>
              <w:t>√</w:t>
            </w:r>
          </w:p>
        </w:tc>
      </w:tr>
      <w:tr w:rsidR="00C20D7C" w14:paraId="7A313791" w14:textId="77777777" w:rsidTr="00BB633F">
        <w:trPr>
          <w:trHeight w:val="253"/>
        </w:trPr>
        <w:tc>
          <w:tcPr>
            <w:tcW w:w="1896" w:type="dxa"/>
          </w:tcPr>
          <w:p w14:paraId="7456F1B8" w14:textId="77777777" w:rsidR="00C20D7C" w:rsidRDefault="00C20D7C" w:rsidP="00C20D7C">
            <w:pPr>
              <w:pStyle w:val="ListParagraph"/>
              <w:ind w:left="0"/>
              <w:rPr>
                <w:lang w:val="en-US"/>
              </w:rPr>
            </w:pPr>
          </w:p>
        </w:tc>
        <w:tc>
          <w:tcPr>
            <w:tcW w:w="2035" w:type="dxa"/>
          </w:tcPr>
          <w:p w14:paraId="468426A4" w14:textId="77777777" w:rsidR="00C20D7C" w:rsidRDefault="00C20D7C" w:rsidP="00C20D7C">
            <w:pPr>
              <w:pStyle w:val="ListParagraph"/>
              <w:ind w:left="0"/>
              <w:rPr>
                <w:lang w:val="en-US"/>
              </w:rPr>
            </w:pPr>
          </w:p>
        </w:tc>
        <w:tc>
          <w:tcPr>
            <w:tcW w:w="2611" w:type="dxa"/>
          </w:tcPr>
          <w:p w14:paraId="56CB32B9" w14:textId="054234F3" w:rsidR="00C20D7C" w:rsidRDefault="00C20D7C" w:rsidP="00C20D7C">
            <w:pPr>
              <w:pStyle w:val="ListParagraph"/>
              <w:ind w:left="0"/>
              <w:rPr>
                <w:lang w:val="en-US"/>
              </w:rPr>
            </w:pPr>
            <w:r>
              <w:rPr>
                <w:lang w:val="en-US"/>
              </w:rPr>
              <w:t>Payroll performs computations properly.</w:t>
            </w:r>
          </w:p>
        </w:tc>
        <w:tc>
          <w:tcPr>
            <w:tcW w:w="1445" w:type="dxa"/>
          </w:tcPr>
          <w:p w14:paraId="4C65D88B" w14:textId="54EA7B4C" w:rsidR="00C20D7C" w:rsidRDefault="00C20D7C" w:rsidP="00C20D7C">
            <w:pPr>
              <w:pStyle w:val="ListParagraph"/>
              <w:ind w:left="0"/>
              <w:rPr>
                <w:lang w:val="en-US"/>
              </w:rPr>
            </w:pPr>
            <w:r>
              <w:rPr>
                <w:rFonts w:cstheme="minorHAnsi"/>
                <w:lang w:val="en-US"/>
              </w:rPr>
              <w:t>√</w:t>
            </w:r>
          </w:p>
        </w:tc>
      </w:tr>
      <w:tr w:rsidR="00C20D7C" w14:paraId="5B5957E6" w14:textId="77777777" w:rsidTr="00BB633F">
        <w:trPr>
          <w:trHeight w:val="253"/>
        </w:trPr>
        <w:tc>
          <w:tcPr>
            <w:tcW w:w="1896" w:type="dxa"/>
          </w:tcPr>
          <w:p w14:paraId="055D76D9" w14:textId="77777777" w:rsidR="00C20D7C" w:rsidRDefault="00C20D7C" w:rsidP="00C20D7C">
            <w:pPr>
              <w:pStyle w:val="ListParagraph"/>
              <w:ind w:left="0"/>
              <w:rPr>
                <w:lang w:val="en-US"/>
              </w:rPr>
            </w:pPr>
          </w:p>
        </w:tc>
        <w:tc>
          <w:tcPr>
            <w:tcW w:w="2035" w:type="dxa"/>
          </w:tcPr>
          <w:p w14:paraId="6DA51DF3" w14:textId="77777777" w:rsidR="00C20D7C" w:rsidRDefault="00C20D7C" w:rsidP="00C20D7C">
            <w:pPr>
              <w:pStyle w:val="ListParagraph"/>
              <w:ind w:left="0"/>
              <w:rPr>
                <w:lang w:val="en-US"/>
              </w:rPr>
            </w:pPr>
          </w:p>
        </w:tc>
        <w:tc>
          <w:tcPr>
            <w:tcW w:w="2611" w:type="dxa"/>
          </w:tcPr>
          <w:p w14:paraId="727AD92D" w14:textId="1BD23335" w:rsidR="00C20D7C" w:rsidRDefault="00C20D7C" w:rsidP="00C20D7C">
            <w:pPr>
              <w:pStyle w:val="ListParagraph"/>
              <w:ind w:left="0"/>
              <w:rPr>
                <w:lang w:val="en-US"/>
              </w:rPr>
            </w:pPr>
            <w:r>
              <w:rPr>
                <w:lang w:val="en-US"/>
              </w:rPr>
              <w:t>The clear button clears the inputted data properly.</w:t>
            </w:r>
          </w:p>
        </w:tc>
        <w:tc>
          <w:tcPr>
            <w:tcW w:w="1445" w:type="dxa"/>
          </w:tcPr>
          <w:p w14:paraId="6DEA94BF" w14:textId="0D30510E" w:rsidR="00C20D7C" w:rsidRDefault="00C20D7C" w:rsidP="00C20D7C">
            <w:pPr>
              <w:pStyle w:val="ListParagraph"/>
              <w:ind w:left="0"/>
              <w:rPr>
                <w:lang w:val="en-US"/>
              </w:rPr>
            </w:pPr>
            <w:r>
              <w:rPr>
                <w:rFonts w:cstheme="minorHAnsi"/>
                <w:lang w:val="en-US"/>
              </w:rPr>
              <w:t>√</w:t>
            </w:r>
          </w:p>
        </w:tc>
      </w:tr>
      <w:tr w:rsidR="00C20D7C" w14:paraId="320EE90B" w14:textId="77777777" w:rsidTr="00BB633F">
        <w:trPr>
          <w:trHeight w:val="253"/>
        </w:trPr>
        <w:tc>
          <w:tcPr>
            <w:tcW w:w="1896" w:type="dxa"/>
          </w:tcPr>
          <w:p w14:paraId="04321DC4" w14:textId="77777777" w:rsidR="00C20D7C" w:rsidRDefault="00C20D7C" w:rsidP="00C20D7C">
            <w:pPr>
              <w:pStyle w:val="ListParagraph"/>
              <w:ind w:left="0"/>
              <w:rPr>
                <w:lang w:val="en-US"/>
              </w:rPr>
            </w:pPr>
          </w:p>
        </w:tc>
        <w:tc>
          <w:tcPr>
            <w:tcW w:w="2035" w:type="dxa"/>
          </w:tcPr>
          <w:p w14:paraId="11AC9CCE" w14:textId="77777777" w:rsidR="00C20D7C" w:rsidRDefault="00C20D7C" w:rsidP="00C20D7C">
            <w:pPr>
              <w:pStyle w:val="ListParagraph"/>
              <w:ind w:left="0"/>
              <w:rPr>
                <w:lang w:val="en-US"/>
              </w:rPr>
            </w:pPr>
          </w:p>
        </w:tc>
        <w:tc>
          <w:tcPr>
            <w:tcW w:w="2611" w:type="dxa"/>
          </w:tcPr>
          <w:p w14:paraId="260851F2" w14:textId="19A294BA" w:rsidR="00C20D7C" w:rsidRDefault="00C20D7C" w:rsidP="00C20D7C">
            <w:pPr>
              <w:pStyle w:val="ListParagraph"/>
              <w:ind w:left="0"/>
              <w:rPr>
                <w:lang w:val="en-US"/>
              </w:rPr>
            </w:pPr>
            <w:r>
              <w:rPr>
                <w:lang w:val="en-US"/>
              </w:rPr>
              <w:t>View payslip</w:t>
            </w:r>
          </w:p>
        </w:tc>
        <w:tc>
          <w:tcPr>
            <w:tcW w:w="1445" w:type="dxa"/>
          </w:tcPr>
          <w:p w14:paraId="283C72DA" w14:textId="11A24361" w:rsidR="00C20D7C" w:rsidRDefault="00C20D7C" w:rsidP="00C20D7C">
            <w:pPr>
              <w:pStyle w:val="ListParagraph"/>
              <w:ind w:left="0"/>
              <w:rPr>
                <w:lang w:val="en-US"/>
              </w:rPr>
            </w:pPr>
            <w:r>
              <w:rPr>
                <w:rFonts w:cstheme="minorHAnsi"/>
                <w:lang w:val="en-US"/>
              </w:rPr>
              <w:t>√</w:t>
            </w:r>
          </w:p>
        </w:tc>
      </w:tr>
      <w:tr w:rsidR="00C20D7C" w14:paraId="1AEA5A99" w14:textId="77777777" w:rsidTr="00BB633F">
        <w:trPr>
          <w:trHeight w:val="253"/>
        </w:trPr>
        <w:tc>
          <w:tcPr>
            <w:tcW w:w="1896" w:type="dxa"/>
          </w:tcPr>
          <w:p w14:paraId="4F9AC009" w14:textId="56DDFB8A" w:rsidR="00C20D7C" w:rsidRDefault="00C20D7C" w:rsidP="00C20D7C">
            <w:pPr>
              <w:pStyle w:val="ListParagraph"/>
              <w:ind w:left="0"/>
              <w:rPr>
                <w:lang w:val="en-US"/>
              </w:rPr>
            </w:pPr>
            <w:r>
              <w:rPr>
                <w:lang w:val="en-US"/>
              </w:rPr>
              <w:t>TC-003 Payroll Summary</w:t>
            </w:r>
          </w:p>
        </w:tc>
        <w:tc>
          <w:tcPr>
            <w:tcW w:w="2035" w:type="dxa"/>
          </w:tcPr>
          <w:p w14:paraId="7EC5ED09" w14:textId="544F7A58" w:rsidR="00C20D7C" w:rsidRDefault="00C20D7C" w:rsidP="00C20D7C">
            <w:pPr>
              <w:pStyle w:val="ListParagraph"/>
              <w:ind w:left="0"/>
              <w:rPr>
                <w:lang w:val="en-US"/>
              </w:rPr>
            </w:pPr>
            <w:r>
              <w:rPr>
                <w:lang w:val="en-US"/>
              </w:rPr>
              <w:t>Admin&amp; Accountant</w:t>
            </w:r>
          </w:p>
        </w:tc>
        <w:tc>
          <w:tcPr>
            <w:tcW w:w="2611" w:type="dxa"/>
          </w:tcPr>
          <w:p w14:paraId="0A237553" w14:textId="398F01EB" w:rsidR="00C20D7C" w:rsidRDefault="00C20D7C" w:rsidP="00C20D7C">
            <w:pPr>
              <w:pStyle w:val="ListParagraph"/>
              <w:ind w:left="0"/>
              <w:rPr>
                <w:lang w:val="en-US"/>
              </w:rPr>
            </w:pPr>
            <w:r>
              <w:rPr>
                <w:lang w:val="en-US"/>
              </w:rPr>
              <w:t>Input the payroll period to be searched.</w:t>
            </w:r>
          </w:p>
        </w:tc>
        <w:tc>
          <w:tcPr>
            <w:tcW w:w="1445" w:type="dxa"/>
          </w:tcPr>
          <w:p w14:paraId="0D5898CB" w14:textId="1C65FCAA" w:rsidR="00C20D7C" w:rsidRDefault="00C20D7C" w:rsidP="00C20D7C">
            <w:pPr>
              <w:pStyle w:val="ListParagraph"/>
              <w:ind w:left="0"/>
              <w:rPr>
                <w:lang w:val="en-US"/>
              </w:rPr>
            </w:pPr>
            <w:r>
              <w:rPr>
                <w:rFonts w:cstheme="minorHAnsi"/>
                <w:lang w:val="en-US"/>
              </w:rPr>
              <w:t>√</w:t>
            </w:r>
          </w:p>
        </w:tc>
      </w:tr>
      <w:tr w:rsidR="00C20D7C" w14:paraId="1F2AB4E7" w14:textId="77777777" w:rsidTr="00BB633F">
        <w:trPr>
          <w:trHeight w:val="253"/>
        </w:trPr>
        <w:tc>
          <w:tcPr>
            <w:tcW w:w="1896" w:type="dxa"/>
          </w:tcPr>
          <w:p w14:paraId="5C145390" w14:textId="77777777" w:rsidR="00C20D7C" w:rsidRDefault="00C20D7C" w:rsidP="00C20D7C">
            <w:pPr>
              <w:pStyle w:val="ListParagraph"/>
              <w:ind w:left="0"/>
              <w:rPr>
                <w:lang w:val="en-US"/>
              </w:rPr>
            </w:pPr>
          </w:p>
        </w:tc>
        <w:tc>
          <w:tcPr>
            <w:tcW w:w="2035" w:type="dxa"/>
          </w:tcPr>
          <w:p w14:paraId="12D6A3C4" w14:textId="77777777" w:rsidR="00C20D7C" w:rsidRDefault="00C20D7C" w:rsidP="00C20D7C">
            <w:pPr>
              <w:pStyle w:val="ListParagraph"/>
              <w:ind w:left="0"/>
              <w:rPr>
                <w:lang w:val="en-US"/>
              </w:rPr>
            </w:pPr>
          </w:p>
        </w:tc>
        <w:tc>
          <w:tcPr>
            <w:tcW w:w="2611" w:type="dxa"/>
          </w:tcPr>
          <w:p w14:paraId="4F55519F" w14:textId="22CDD704" w:rsidR="00C20D7C" w:rsidRDefault="00C20D7C" w:rsidP="00C20D7C">
            <w:pPr>
              <w:pStyle w:val="ListParagraph"/>
              <w:ind w:left="0"/>
              <w:rPr>
                <w:lang w:val="en-US"/>
              </w:rPr>
            </w:pPr>
            <w:r>
              <w:rPr>
                <w:lang w:val="en-US"/>
              </w:rPr>
              <w:t>Choose the dealership.</w:t>
            </w:r>
          </w:p>
        </w:tc>
        <w:tc>
          <w:tcPr>
            <w:tcW w:w="1445" w:type="dxa"/>
          </w:tcPr>
          <w:p w14:paraId="17291C2D" w14:textId="0F9AD6AF" w:rsidR="00C20D7C" w:rsidRDefault="00C20D7C" w:rsidP="00C20D7C">
            <w:pPr>
              <w:pStyle w:val="ListParagraph"/>
              <w:ind w:left="0"/>
              <w:rPr>
                <w:lang w:val="en-US"/>
              </w:rPr>
            </w:pPr>
            <w:r>
              <w:rPr>
                <w:rFonts w:cstheme="minorHAnsi"/>
                <w:lang w:val="en-US"/>
              </w:rPr>
              <w:t>√</w:t>
            </w:r>
          </w:p>
        </w:tc>
      </w:tr>
      <w:tr w:rsidR="00C20D7C" w14:paraId="67AC1905" w14:textId="77777777" w:rsidTr="00BB633F">
        <w:trPr>
          <w:trHeight w:val="253"/>
        </w:trPr>
        <w:tc>
          <w:tcPr>
            <w:tcW w:w="1896" w:type="dxa"/>
          </w:tcPr>
          <w:p w14:paraId="77298486" w14:textId="77777777" w:rsidR="00C20D7C" w:rsidRDefault="00C20D7C" w:rsidP="00C20D7C">
            <w:pPr>
              <w:pStyle w:val="ListParagraph"/>
              <w:ind w:left="0"/>
              <w:rPr>
                <w:lang w:val="en-US"/>
              </w:rPr>
            </w:pPr>
          </w:p>
        </w:tc>
        <w:tc>
          <w:tcPr>
            <w:tcW w:w="2035" w:type="dxa"/>
          </w:tcPr>
          <w:p w14:paraId="0ECE116D" w14:textId="77777777" w:rsidR="00C20D7C" w:rsidRDefault="00C20D7C" w:rsidP="00C20D7C">
            <w:pPr>
              <w:pStyle w:val="ListParagraph"/>
              <w:ind w:left="0"/>
              <w:rPr>
                <w:lang w:val="en-US"/>
              </w:rPr>
            </w:pPr>
          </w:p>
        </w:tc>
        <w:tc>
          <w:tcPr>
            <w:tcW w:w="2611" w:type="dxa"/>
          </w:tcPr>
          <w:p w14:paraId="127F491C" w14:textId="1184D976" w:rsidR="00C20D7C" w:rsidRDefault="00C20D7C" w:rsidP="00C20D7C">
            <w:pPr>
              <w:pStyle w:val="ListParagraph"/>
              <w:ind w:left="0"/>
              <w:rPr>
                <w:lang w:val="en-US"/>
              </w:rPr>
            </w:pPr>
            <w:r>
              <w:rPr>
                <w:lang w:val="en-US"/>
              </w:rPr>
              <w:t>System displays the payroll summary of the employees under the searched payroll period and chosen dealership.</w:t>
            </w:r>
          </w:p>
        </w:tc>
        <w:tc>
          <w:tcPr>
            <w:tcW w:w="1445" w:type="dxa"/>
          </w:tcPr>
          <w:p w14:paraId="382467BA" w14:textId="422AB1A5" w:rsidR="00C20D7C" w:rsidRDefault="00C20D7C" w:rsidP="00C20D7C">
            <w:pPr>
              <w:pStyle w:val="ListParagraph"/>
              <w:ind w:left="0"/>
              <w:rPr>
                <w:lang w:val="en-US"/>
              </w:rPr>
            </w:pPr>
            <w:r>
              <w:rPr>
                <w:rFonts w:cstheme="minorHAnsi"/>
                <w:lang w:val="en-US"/>
              </w:rPr>
              <w:t>√</w:t>
            </w:r>
          </w:p>
        </w:tc>
      </w:tr>
      <w:tr w:rsidR="00C20D7C" w14:paraId="788C0BC1" w14:textId="77777777" w:rsidTr="00BB633F">
        <w:trPr>
          <w:trHeight w:val="253"/>
        </w:trPr>
        <w:tc>
          <w:tcPr>
            <w:tcW w:w="1896" w:type="dxa"/>
          </w:tcPr>
          <w:p w14:paraId="2E1D0C6F" w14:textId="3E0D90B7" w:rsidR="00C20D7C" w:rsidRDefault="00C20D7C" w:rsidP="00C20D7C">
            <w:pPr>
              <w:pStyle w:val="ListParagraph"/>
              <w:ind w:left="0"/>
              <w:rPr>
                <w:lang w:val="en-US"/>
              </w:rPr>
            </w:pPr>
            <w:r>
              <w:rPr>
                <w:lang w:val="en-US"/>
              </w:rPr>
              <w:t>TC-004 Payroll Records</w:t>
            </w:r>
          </w:p>
        </w:tc>
        <w:tc>
          <w:tcPr>
            <w:tcW w:w="2035" w:type="dxa"/>
          </w:tcPr>
          <w:p w14:paraId="2B72CF06" w14:textId="15B433D0" w:rsidR="00C20D7C" w:rsidRDefault="00C20D7C" w:rsidP="00C20D7C">
            <w:pPr>
              <w:pStyle w:val="ListParagraph"/>
              <w:ind w:left="0"/>
              <w:rPr>
                <w:lang w:val="en-US"/>
              </w:rPr>
            </w:pPr>
            <w:r>
              <w:rPr>
                <w:lang w:val="en-US"/>
              </w:rPr>
              <w:t>Admin &amp; Accountant</w:t>
            </w:r>
          </w:p>
        </w:tc>
        <w:tc>
          <w:tcPr>
            <w:tcW w:w="2611" w:type="dxa"/>
          </w:tcPr>
          <w:p w14:paraId="6E7CE4B4" w14:textId="1DA0264A" w:rsidR="00C20D7C" w:rsidRDefault="00C20D7C" w:rsidP="00C20D7C">
            <w:pPr>
              <w:pStyle w:val="ListParagraph"/>
              <w:ind w:left="0"/>
              <w:rPr>
                <w:lang w:val="en-US"/>
              </w:rPr>
            </w:pPr>
            <w:r>
              <w:rPr>
                <w:lang w:val="en-US"/>
              </w:rPr>
              <w:t>System displays all of the payroll records</w:t>
            </w:r>
          </w:p>
        </w:tc>
        <w:tc>
          <w:tcPr>
            <w:tcW w:w="1445" w:type="dxa"/>
          </w:tcPr>
          <w:p w14:paraId="485ED130" w14:textId="23E9B6A2" w:rsidR="00C20D7C" w:rsidRDefault="00C20D7C" w:rsidP="00C20D7C">
            <w:pPr>
              <w:pStyle w:val="ListParagraph"/>
              <w:ind w:left="0"/>
              <w:rPr>
                <w:lang w:val="en-US"/>
              </w:rPr>
            </w:pPr>
            <w:r>
              <w:rPr>
                <w:rFonts w:cstheme="minorHAnsi"/>
                <w:lang w:val="en-US"/>
              </w:rPr>
              <w:t>√</w:t>
            </w:r>
          </w:p>
        </w:tc>
      </w:tr>
      <w:tr w:rsidR="00C20D7C" w14:paraId="6755429C" w14:textId="77777777" w:rsidTr="00BB633F">
        <w:trPr>
          <w:trHeight w:val="253"/>
        </w:trPr>
        <w:tc>
          <w:tcPr>
            <w:tcW w:w="1896" w:type="dxa"/>
          </w:tcPr>
          <w:p w14:paraId="1701468F" w14:textId="77777777" w:rsidR="00C20D7C" w:rsidRDefault="00C20D7C" w:rsidP="00C20D7C">
            <w:pPr>
              <w:pStyle w:val="ListParagraph"/>
              <w:ind w:left="0"/>
              <w:rPr>
                <w:lang w:val="en-US"/>
              </w:rPr>
            </w:pPr>
          </w:p>
        </w:tc>
        <w:tc>
          <w:tcPr>
            <w:tcW w:w="2035" w:type="dxa"/>
          </w:tcPr>
          <w:p w14:paraId="26FCA1DC" w14:textId="77777777" w:rsidR="00C20D7C" w:rsidRDefault="00C20D7C" w:rsidP="00C20D7C">
            <w:pPr>
              <w:pStyle w:val="ListParagraph"/>
              <w:ind w:left="0"/>
              <w:rPr>
                <w:lang w:val="en-US"/>
              </w:rPr>
            </w:pPr>
          </w:p>
        </w:tc>
        <w:tc>
          <w:tcPr>
            <w:tcW w:w="2611" w:type="dxa"/>
          </w:tcPr>
          <w:p w14:paraId="44DA3A75" w14:textId="77777777" w:rsidR="00C20D7C" w:rsidRDefault="00C20D7C" w:rsidP="00C20D7C">
            <w:pPr>
              <w:pStyle w:val="ListParagraph"/>
              <w:ind w:left="0"/>
              <w:rPr>
                <w:lang w:val="en-US"/>
              </w:rPr>
            </w:pPr>
          </w:p>
        </w:tc>
        <w:tc>
          <w:tcPr>
            <w:tcW w:w="1445" w:type="dxa"/>
          </w:tcPr>
          <w:p w14:paraId="03016390" w14:textId="77777777" w:rsidR="00C20D7C" w:rsidRDefault="00C20D7C" w:rsidP="00C20D7C">
            <w:pPr>
              <w:pStyle w:val="ListParagraph"/>
              <w:ind w:left="0"/>
              <w:rPr>
                <w:lang w:val="en-US"/>
              </w:rPr>
            </w:pPr>
          </w:p>
        </w:tc>
      </w:tr>
      <w:tr w:rsidR="00C20D7C" w14:paraId="1B1072D7" w14:textId="77777777" w:rsidTr="00BB633F">
        <w:trPr>
          <w:trHeight w:val="253"/>
        </w:trPr>
        <w:tc>
          <w:tcPr>
            <w:tcW w:w="1896" w:type="dxa"/>
          </w:tcPr>
          <w:p w14:paraId="7992F07D" w14:textId="2DF8E7A2" w:rsidR="00C20D7C" w:rsidRDefault="00C20D7C" w:rsidP="00C20D7C">
            <w:pPr>
              <w:pStyle w:val="ListParagraph"/>
              <w:ind w:left="0"/>
              <w:rPr>
                <w:lang w:val="en-US"/>
              </w:rPr>
            </w:pPr>
            <w:r>
              <w:rPr>
                <w:lang w:val="en-US"/>
              </w:rPr>
              <w:lastRenderedPageBreak/>
              <w:t>TC-005 Add Employee</w:t>
            </w:r>
          </w:p>
        </w:tc>
        <w:tc>
          <w:tcPr>
            <w:tcW w:w="2035" w:type="dxa"/>
          </w:tcPr>
          <w:p w14:paraId="1520D822" w14:textId="2B17DC9C" w:rsidR="00C20D7C" w:rsidRDefault="00C20D7C" w:rsidP="00C20D7C">
            <w:pPr>
              <w:pStyle w:val="ListParagraph"/>
              <w:ind w:left="0"/>
              <w:rPr>
                <w:lang w:val="en-US"/>
              </w:rPr>
            </w:pPr>
            <w:r>
              <w:rPr>
                <w:lang w:val="en-US"/>
              </w:rPr>
              <w:t>Admin</w:t>
            </w:r>
          </w:p>
        </w:tc>
        <w:tc>
          <w:tcPr>
            <w:tcW w:w="2611" w:type="dxa"/>
          </w:tcPr>
          <w:p w14:paraId="28105969" w14:textId="3B78B73A" w:rsidR="00C20D7C" w:rsidRDefault="0042752A" w:rsidP="00C20D7C">
            <w:pPr>
              <w:pStyle w:val="ListParagraph"/>
              <w:ind w:left="0"/>
              <w:rPr>
                <w:lang w:val="en-US"/>
              </w:rPr>
            </w:pPr>
            <w:r>
              <w:rPr>
                <w:lang w:val="en-US"/>
              </w:rPr>
              <w:t>Input employee details</w:t>
            </w:r>
          </w:p>
        </w:tc>
        <w:tc>
          <w:tcPr>
            <w:tcW w:w="1445" w:type="dxa"/>
          </w:tcPr>
          <w:p w14:paraId="1642C872" w14:textId="56EE9969" w:rsidR="00C20D7C" w:rsidRDefault="0042752A" w:rsidP="00C20D7C">
            <w:pPr>
              <w:pStyle w:val="ListParagraph"/>
              <w:ind w:left="0"/>
              <w:rPr>
                <w:lang w:val="en-US"/>
              </w:rPr>
            </w:pPr>
            <w:r>
              <w:rPr>
                <w:rFonts w:cstheme="minorHAnsi"/>
                <w:lang w:val="en-US"/>
              </w:rPr>
              <w:t>√</w:t>
            </w:r>
          </w:p>
        </w:tc>
      </w:tr>
      <w:tr w:rsidR="00C20D7C" w14:paraId="03921943" w14:textId="77777777" w:rsidTr="00BB633F">
        <w:trPr>
          <w:trHeight w:val="253"/>
        </w:trPr>
        <w:tc>
          <w:tcPr>
            <w:tcW w:w="1896" w:type="dxa"/>
          </w:tcPr>
          <w:p w14:paraId="77D6B3A6" w14:textId="77777777" w:rsidR="00C20D7C" w:rsidRDefault="00C20D7C" w:rsidP="00C20D7C">
            <w:pPr>
              <w:pStyle w:val="ListParagraph"/>
              <w:ind w:left="0"/>
              <w:rPr>
                <w:lang w:val="en-US"/>
              </w:rPr>
            </w:pPr>
          </w:p>
        </w:tc>
        <w:tc>
          <w:tcPr>
            <w:tcW w:w="2035" w:type="dxa"/>
          </w:tcPr>
          <w:p w14:paraId="02B6D288" w14:textId="77777777" w:rsidR="00C20D7C" w:rsidRDefault="00C20D7C" w:rsidP="00C20D7C">
            <w:pPr>
              <w:pStyle w:val="ListParagraph"/>
              <w:ind w:left="0"/>
              <w:rPr>
                <w:lang w:val="en-US"/>
              </w:rPr>
            </w:pPr>
          </w:p>
        </w:tc>
        <w:tc>
          <w:tcPr>
            <w:tcW w:w="2611" w:type="dxa"/>
          </w:tcPr>
          <w:p w14:paraId="3AB75C2F" w14:textId="46055DDC" w:rsidR="00C20D7C" w:rsidRDefault="0042752A" w:rsidP="00C20D7C">
            <w:pPr>
              <w:pStyle w:val="ListParagraph"/>
              <w:ind w:left="0"/>
              <w:rPr>
                <w:lang w:val="en-US"/>
              </w:rPr>
            </w:pPr>
            <w:r>
              <w:rPr>
                <w:lang w:val="en-US"/>
              </w:rPr>
              <w:t>User clicks the register button to add the employee in the database.</w:t>
            </w:r>
          </w:p>
        </w:tc>
        <w:tc>
          <w:tcPr>
            <w:tcW w:w="1445" w:type="dxa"/>
          </w:tcPr>
          <w:p w14:paraId="27585A6F" w14:textId="1A803ED8" w:rsidR="00C20D7C" w:rsidRDefault="0042752A" w:rsidP="00C20D7C">
            <w:pPr>
              <w:pStyle w:val="ListParagraph"/>
              <w:ind w:left="0"/>
              <w:rPr>
                <w:lang w:val="en-US"/>
              </w:rPr>
            </w:pPr>
            <w:r>
              <w:rPr>
                <w:rFonts w:cstheme="minorHAnsi"/>
                <w:lang w:val="en-US"/>
              </w:rPr>
              <w:t>√</w:t>
            </w:r>
          </w:p>
        </w:tc>
      </w:tr>
      <w:tr w:rsidR="00C20D7C" w14:paraId="1BF646C0" w14:textId="77777777" w:rsidTr="00BB633F">
        <w:trPr>
          <w:trHeight w:val="253"/>
        </w:trPr>
        <w:tc>
          <w:tcPr>
            <w:tcW w:w="1896" w:type="dxa"/>
          </w:tcPr>
          <w:p w14:paraId="28B09EFE" w14:textId="08967B95" w:rsidR="00C20D7C" w:rsidRDefault="0042752A" w:rsidP="00C20D7C">
            <w:pPr>
              <w:pStyle w:val="ListParagraph"/>
              <w:ind w:left="0"/>
              <w:rPr>
                <w:lang w:val="en-US"/>
              </w:rPr>
            </w:pPr>
            <w:r>
              <w:rPr>
                <w:lang w:val="en-US"/>
              </w:rPr>
              <w:t>TC-006 Update Employee</w:t>
            </w:r>
          </w:p>
        </w:tc>
        <w:tc>
          <w:tcPr>
            <w:tcW w:w="2035" w:type="dxa"/>
          </w:tcPr>
          <w:p w14:paraId="1AD03F55" w14:textId="2E41BB38" w:rsidR="00C20D7C" w:rsidRDefault="0042752A" w:rsidP="00C20D7C">
            <w:pPr>
              <w:pStyle w:val="ListParagraph"/>
              <w:ind w:left="0"/>
              <w:rPr>
                <w:lang w:val="en-US"/>
              </w:rPr>
            </w:pPr>
            <w:r>
              <w:rPr>
                <w:lang w:val="en-US"/>
              </w:rPr>
              <w:t>Admin</w:t>
            </w:r>
          </w:p>
        </w:tc>
        <w:tc>
          <w:tcPr>
            <w:tcW w:w="2611" w:type="dxa"/>
          </w:tcPr>
          <w:p w14:paraId="421A572D" w14:textId="7F8C89DC" w:rsidR="00C20D7C" w:rsidRDefault="0042752A" w:rsidP="00C20D7C">
            <w:pPr>
              <w:pStyle w:val="ListParagraph"/>
              <w:ind w:left="0"/>
              <w:rPr>
                <w:lang w:val="en-US"/>
              </w:rPr>
            </w:pPr>
            <w:r>
              <w:rPr>
                <w:lang w:val="en-US"/>
              </w:rPr>
              <w:t>Input employee ID to be updated.</w:t>
            </w:r>
          </w:p>
        </w:tc>
        <w:tc>
          <w:tcPr>
            <w:tcW w:w="1445" w:type="dxa"/>
          </w:tcPr>
          <w:p w14:paraId="078F3523" w14:textId="6333664B" w:rsidR="00C20D7C" w:rsidRDefault="0042752A" w:rsidP="00C20D7C">
            <w:pPr>
              <w:pStyle w:val="ListParagraph"/>
              <w:ind w:left="0"/>
              <w:rPr>
                <w:lang w:val="en-US"/>
              </w:rPr>
            </w:pPr>
            <w:r>
              <w:rPr>
                <w:rFonts w:cstheme="minorHAnsi"/>
                <w:lang w:val="en-US"/>
              </w:rPr>
              <w:t>√</w:t>
            </w:r>
          </w:p>
        </w:tc>
      </w:tr>
      <w:tr w:rsidR="00C20D7C" w14:paraId="13ACE3B0" w14:textId="77777777" w:rsidTr="00BB633F">
        <w:trPr>
          <w:trHeight w:val="253"/>
        </w:trPr>
        <w:tc>
          <w:tcPr>
            <w:tcW w:w="1896" w:type="dxa"/>
          </w:tcPr>
          <w:p w14:paraId="1A718BF4" w14:textId="77777777" w:rsidR="00C20D7C" w:rsidRDefault="00C20D7C" w:rsidP="00C20D7C">
            <w:pPr>
              <w:pStyle w:val="ListParagraph"/>
              <w:ind w:left="0"/>
              <w:rPr>
                <w:lang w:val="en-US"/>
              </w:rPr>
            </w:pPr>
          </w:p>
        </w:tc>
        <w:tc>
          <w:tcPr>
            <w:tcW w:w="2035" w:type="dxa"/>
          </w:tcPr>
          <w:p w14:paraId="1112C059" w14:textId="77777777" w:rsidR="00C20D7C" w:rsidRDefault="00C20D7C" w:rsidP="00C20D7C">
            <w:pPr>
              <w:pStyle w:val="ListParagraph"/>
              <w:ind w:left="0"/>
              <w:rPr>
                <w:lang w:val="en-US"/>
              </w:rPr>
            </w:pPr>
          </w:p>
        </w:tc>
        <w:tc>
          <w:tcPr>
            <w:tcW w:w="2611" w:type="dxa"/>
          </w:tcPr>
          <w:p w14:paraId="1769CC5C" w14:textId="3D22AB04" w:rsidR="00C20D7C" w:rsidRDefault="0042752A" w:rsidP="00C20D7C">
            <w:pPr>
              <w:pStyle w:val="ListParagraph"/>
              <w:ind w:left="0"/>
              <w:rPr>
                <w:lang w:val="en-US"/>
              </w:rPr>
            </w:pPr>
            <w:r>
              <w:rPr>
                <w:lang w:val="en-US"/>
              </w:rPr>
              <w:t>Change the employee details.</w:t>
            </w:r>
          </w:p>
        </w:tc>
        <w:tc>
          <w:tcPr>
            <w:tcW w:w="1445" w:type="dxa"/>
          </w:tcPr>
          <w:p w14:paraId="50D19779" w14:textId="45E841AC" w:rsidR="00C20D7C" w:rsidRDefault="0042752A" w:rsidP="00C20D7C">
            <w:pPr>
              <w:pStyle w:val="ListParagraph"/>
              <w:ind w:left="0"/>
              <w:rPr>
                <w:lang w:val="en-US"/>
              </w:rPr>
            </w:pPr>
            <w:r>
              <w:rPr>
                <w:rFonts w:cstheme="minorHAnsi"/>
                <w:lang w:val="en-US"/>
              </w:rPr>
              <w:t>√</w:t>
            </w:r>
          </w:p>
        </w:tc>
      </w:tr>
      <w:tr w:rsidR="00C20D7C" w14:paraId="4B4DECA6" w14:textId="77777777" w:rsidTr="00BB633F">
        <w:trPr>
          <w:trHeight w:val="253"/>
        </w:trPr>
        <w:tc>
          <w:tcPr>
            <w:tcW w:w="1896" w:type="dxa"/>
          </w:tcPr>
          <w:p w14:paraId="31158F96" w14:textId="77777777" w:rsidR="00C20D7C" w:rsidRDefault="00C20D7C" w:rsidP="00C20D7C">
            <w:pPr>
              <w:pStyle w:val="ListParagraph"/>
              <w:ind w:left="0"/>
              <w:rPr>
                <w:lang w:val="en-US"/>
              </w:rPr>
            </w:pPr>
          </w:p>
        </w:tc>
        <w:tc>
          <w:tcPr>
            <w:tcW w:w="2035" w:type="dxa"/>
          </w:tcPr>
          <w:p w14:paraId="2332314E" w14:textId="77777777" w:rsidR="00C20D7C" w:rsidRDefault="00C20D7C" w:rsidP="00C20D7C">
            <w:pPr>
              <w:pStyle w:val="ListParagraph"/>
              <w:ind w:left="0"/>
              <w:rPr>
                <w:lang w:val="en-US"/>
              </w:rPr>
            </w:pPr>
          </w:p>
        </w:tc>
        <w:tc>
          <w:tcPr>
            <w:tcW w:w="2611" w:type="dxa"/>
          </w:tcPr>
          <w:p w14:paraId="579A3F92" w14:textId="7E4836DE" w:rsidR="00C20D7C" w:rsidRDefault="0042752A" w:rsidP="00C20D7C">
            <w:pPr>
              <w:pStyle w:val="ListParagraph"/>
              <w:ind w:left="0"/>
              <w:rPr>
                <w:lang w:val="en-US"/>
              </w:rPr>
            </w:pPr>
            <w:r>
              <w:rPr>
                <w:lang w:val="en-US"/>
              </w:rPr>
              <w:t>User clicks save to update employee details.</w:t>
            </w:r>
          </w:p>
        </w:tc>
        <w:tc>
          <w:tcPr>
            <w:tcW w:w="1445" w:type="dxa"/>
          </w:tcPr>
          <w:p w14:paraId="5385B3C2" w14:textId="7A2C2D5C" w:rsidR="00C20D7C" w:rsidRDefault="0042752A" w:rsidP="00C20D7C">
            <w:pPr>
              <w:pStyle w:val="ListParagraph"/>
              <w:ind w:left="0"/>
              <w:rPr>
                <w:lang w:val="en-US"/>
              </w:rPr>
            </w:pPr>
            <w:r>
              <w:rPr>
                <w:rFonts w:cstheme="minorHAnsi"/>
                <w:lang w:val="en-US"/>
              </w:rPr>
              <w:t>√</w:t>
            </w:r>
          </w:p>
        </w:tc>
      </w:tr>
      <w:tr w:rsidR="00C20D7C" w14:paraId="3E7724EA" w14:textId="77777777" w:rsidTr="00BB633F">
        <w:trPr>
          <w:trHeight w:val="253"/>
        </w:trPr>
        <w:tc>
          <w:tcPr>
            <w:tcW w:w="1896" w:type="dxa"/>
          </w:tcPr>
          <w:p w14:paraId="19B67053" w14:textId="343348CE" w:rsidR="00C20D7C" w:rsidRDefault="0042752A" w:rsidP="00C20D7C">
            <w:pPr>
              <w:pStyle w:val="ListParagraph"/>
              <w:ind w:left="0"/>
              <w:rPr>
                <w:lang w:val="en-US"/>
              </w:rPr>
            </w:pPr>
            <w:r>
              <w:rPr>
                <w:lang w:val="en-US"/>
              </w:rPr>
              <w:t>TC-007 Delete Employee</w:t>
            </w:r>
          </w:p>
        </w:tc>
        <w:tc>
          <w:tcPr>
            <w:tcW w:w="2035" w:type="dxa"/>
          </w:tcPr>
          <w:p w14:paraId="06FFCD6A" w14:textId="089BB4D3" w:rsidR="00C20D7C" w:rsidRDefault="0042752A" w:rsidP="00C20D7C">
            <w:pPr>
              <w:pStyle w:val="ListParagraph"/>
              <w:ind w:left="0"/>
              <w:rPr>
                <w:lang w:val="en-US"/>
              </w:rPr>
            </w:pPr>
            <w:r>
              <w:rPr>
                <w:lang w:val="en-US"/>
              </w:rPr>
              <w:t>Admin</w:t>
            </w:r>
          </w:p>
        </w:tc>
        <w:tc>
          <w:tcPr>
            <w:tcW w:w="2611" w:type="dxa"/>
          </w:tcPr>
          <w:p w14:paraId="1E7803E6" w14:textId="74829B25" w:rsidR="00C20D7C" w:rsidRDefault="0042752A" w:rsidP="00C20D7C">
            <w:pPr>
              <w:pStyle w:val="ListParagraph"/>
              <w:ind w:left="0"/>
              <w:rPr>
                <w:lang w:val="en-US"/>
              </w:rPr>
            </w:pPr>
            <w:r>
              <w:rPr>
                <w:lang w:val="en-US"/>
              </w:rPr>
              <w:t>Input employee ID to be deleted.</w:t>
            </w:r>
          </w:p>
        </w:tc>
        <w:tc>
          <w:tcPr>
            <w:tcW w:w="1445" w:type="dxa"/>
          </w:tcPr>
          <w:p w14:paraId="7D3A3E5B" w14:textId="0BD52660" w:rsidR="00C20D7C" w:rsidRDefault="0042752A" w:rsidP="00C20D7C">
            <w:pPr>
              <w:pStyle w:val="ListParagraph"/>
              <w:ind w:left="0"/>
              <w:rPr>
                <w:lang w:val="en-US"/>
              </w:rPr>
            </w:pPr>
            <w:r>
              <w:rPr>
                <w:rFonts w:cstheme="minorHAnsi"/>
                <w:lang w:val="en-US"/>
              </w:rPr>
              <w:t>√</w:t>
            </w:r>
          </w:p>
        </w:tc>
      </w:tr>
      <w:tr w:rsidR="00C20D7C" w14:paraId="5985EEE4" w14:textId="77777777" w:rsidTr="00BB633F">
        <w:trPr>
          <w:trHeight w:val="253"/>
        </w:trPr>
        <w:tc>
          <w:tcPr>
            <w:tcW w:w="1896" w:type="dxa"/>
          </w:tcPr>
          <w:p w14:paraId="61FCEAC5" w14:textId="77777777" w:rsidR="00C20D7C" w:rsidRDefault="00C20D7C" w:rsidP="00C20D7C">
            <w:pPr>
              <w:pStyle w:val="ListParagraph"/>
              <w:ind w:left="0"/>
              <w:rPr>
                <w:lang w:val="en-US"/>
              </w:rPr>
            </w:pPr>
          </w:p>
        </w:tc>
        <w:tc>
          <w:tcPr>
            <w:tcW w:w="2035" w:type="dxa"/>
          </w:tcPr>
          <w:p w14:paraId="3EC78380" w14:textId="77777777" w:rsidR="00C20D7C" w:rsidRDefault="00C20D7C" w:rsidP="00C20D7C">
            <w:pPr>
              <w:pStyle w:val="ListParagraph"/>
              <w:ind w:left="0"/>
              <w:rPr>
                <w:lang w:val="en-US"/>
              </w:rPr>
            </w:pPr>
          </w:p>
        </w:tc>
        <w:tc>
          <w:tcPr>
            <w:tcW w:w="2611" w:type="dxa"/>
          </w:tcPr>
          <w:p w14:paraId="070C899D" w14:textId="3612A8CE" w:rsidR="00C20D7C" w:rsidRDefault="0042752A" w:rsidP="00C20D7C">
            <w:pPr>
              <w:pStyle w:val="ListParagraph"/>
              <w:ind w:left="0"/>
              <w:rPr>
                <w:lang w:val="en-US"/>
              </w:rPr>
            </w:pPr>
            <w:r>
              <w:rPr>
                <w:lang w:val="en-US"/>
              </w:rPr>
              <w:t>System displays the employee details from the searched ID.</w:t>
            </w:r>
          </w:p>
        </w:tc>
        <w:tc>
          <w:tcPr>
            <w:tcW w:w="1445" w:type="dxa"/>
          </w:tcPr>
          <w:p w14:paraId="070803C9" w14:textId="0B2DDF69" w:rsidR="00C20D7C" w:rsidRDefault="0042752A" w:rsidP="00C20D7C">
            <w:pPr>
              <w:pStyle w:val="ListParagraph"/>
              <w:ind w:left="0"/>
              <w:rPr>
                <w:lang w:val="en-US"/>
              </w:rPr>
            </w:pPr>
            <w:r>
              <w:rPr>
                <w:rFonts w:cstheme="minorHAnsi"/>
                <w:lang w:val="en-US"/>
              </w:rPr>
              <w:t>√</w:t>
            </w:r>
          </w:p>
        </w:tc>
      </w:tr>
      <w:tr w:rsidR="00C20D7C" w14:paraId="3E4D7E32" w14:textId="77777777" w:rsidTr="00BB633F">
        <w:trPr>
          <w:trHeight w:val="253"/>
        </w:trPr>
        <w:tc>
          <w:tcPr>
            <w:tcW w:w="1896" w:type="dxa"/>
          </w:tcPr>
          <w:p w14:paraId="6955AD23" w14:textId="77777777" w:rsidR="00C20D7C" w:rsidRDefault="00C20D7C" w:rsidP="00C20D7C">
            <w:pPr>
              <w:pStyle w:val="ListParagraph"/>
              <w:ind w:left="0"/>
              <w:rPr>
                <w:lang w:val="en-US"/>
              </w:rPr>
            </w:pPr>
          </w:p>
        </w:tc>
        <w:tc>
          <w:tcPr>
            <w:tcW w:w="2035" w:type="dxa"/>
          </w:tcPr>
          <w:p w14:paraId="16E00D35" w14:textId="77777777" w:rsidR="00C20D7C" w:rsidRDefault="00C20D7C" w:rsidP="00C20D7C">
            <w:pPr>
              <w:pStyle w:val="ListParagraph"/>
              <w:ind w:left="0"/>
              <w:rPr>
                <w:lang w:val="en-US"/>
              </w:rPr>
            </w:pPr>
          </w:p>
        </w:tc>
        <w:tc>
          <w:tcPr>
            <w:tcW w:w="2611" w:type="dxa"/>
          </w:tcPr>
          <w:p w14:paraId="2C67568A" w14:textId="4BF62628" w:rsidR="00C20D7C" w:rsidRDefault="0042752A" w:rsidP="00C20D7C">
            <w:pPr>
              <w:pStyle w:val="ListParagraph"/>
              <w:ind w:left="0"/>
              <w:rPr>
                <w:lang w:val="en-US"/>
              </w:rPr>
            </w:pPr>
            <w:r>
              <w:rPr>
                <w:lang w:val="en-US"/>
              </w:rPr>
              <w:t>User clicks delete button to delete the employee.</w:t>
            </w:r>
          </w:p>
        </w:tc>
        <w:tc>
          <w:tcPr>
            <w:tcW w:w="1445" w:type="dxa"/>
          </w:tcPr>
          <w:p w14:paraId="136FAD06" w14:textId="79E06AE6" w:rsidR="00C20D7C" w:rsidRDefault="0042752A" w:rsidP="00C20D7C">
            <w:pPr>
              <w:pStyle w:val="ListParagraph"/>
              <w:ind w:left="0"/>
              <w:rPr>
                <w:lang w:val="en-US"/>
              </w:rPr>
            </w:pPr>
            <w:r>
              <w:rPr>
                <w:rFonts w:cstheme="minorHAnsi"/>
                <w:lang w:val="en-US"/>
              </w:rPr>
              <w:t>√</w:t>
            </w:r>
          </w:p>
        </w:tc>
      </w:tr>
      <w:tr w:rsidR="00C20D7C" w14:paraId="0214E94B" w14:textId="77777777" w:rsidTr="00BB633F">
        <w:trPr>
          <w:trHeight w:val="253"/>
        </w:trPr>
        <w:tc>
          <w:tcPr>
            <w:tcW w:w="1896" w:type="dxa"/>
          </w:tcPr>
          <w:p w14:paraId="0EF6BA35" w14:textId="190182D7" w:rsidR="00C20D7C" w:rsidRDefault="0042752A" w:rsidP="00C20D7C">
            <w:pPr>
              <w:pStyle w:val="ListParagraph"/>
              <w:ind w:left="0"/>
              <w:rPr>
                <w:lang w:val="en-US"/>
              </w:rPr>
            </w:pPr>
            <w:r>
              <w:rPr>
                <w:lang w:val="en-US"/>
              </w:rPr>
              <w:t>TC-008 View Employee Records</w:t>
            </w:r>
          </w:p>
        </w:tc>
        <w:tc>
          <w:tcPr>
            <w:tcW w:w="2035" w:type="dxa"/>
          </w:tcPr>
          <w:p w14:paraId="2A52324F" w14:textId="743910E9" w:rsidR="00C20D7C" w:rsidRDefault="0042752A" w:rsidP="00C20D7C">
            <w:pPr>
              <w:pStyle w:val="ListParagraph"/>
              <w:ind w:left="0"/>
              <w:rPr>
                <w:lang w:val="en-US"/>
              </w:rPr>
            </w:pPr>
            <w:r>
              <w:rPr>
                <w:lang w:val="en-US"/>
              </w:rPr>
              <w:t>Admin &amp; Accountant</w:t>
            </w:r>
          </w:p>
        </w:tc>
        <w:tc>
          <w:tcPr>
            <w:tcW w:w="2611" w:type="dxa"/>
          </w:tcPr>
          <w:p w14:paraId="2E60DD3D" w14:textId="691D1218" w:rsidR="00C20D7C" w:rsidRDefault="0042752A" w:rsidP="00C20D7C">
            <w:pPr>
              <w:pStyle w:val="ListParagraph"/>
              <w:ind w:left="0"/>
              <w:rPr>
                <w:lang w:val="en-US"/>
              </w:rPr>
            </w:pPr>
            <w:r>
              <w:rPr>
                <w:lang w:val="en-US"/>
              </w:rPr>
              <w:t>User views the employee records.</w:t>
            </w:r>
          </w:p>
        </w:tc>
        <w:tc>
          <w:tcPr>
            <w:tcW w:w="1445" w:type="dxa"/>
          </w:tcPr>
          <w:p w14:paraId="55142D26" w14:textId="3171FCC1" w:rsidR="00C20D7C" w:rsidRDefault="0042752A" w:rsidP="00C20D7C">
            <w:pPr>
              <w:pStyle w:val="ListParagraph"/>
              <w:ind w:left="0"/>
              <w:rPr>
                <w:lang w:val="en-US"/>
              </w:rPr>
            </w:pPr>
            <w:r>
              <w:rPr>
                <w:rFonts w:cstheme="minorHAnsi"/>
                <w:lang w:val="en-US"/>
              </w:rPr>
              <w:t>√</w:t>
            </w:r>
          </w:p>
        </w:tc>
      </w:tr>
      <w:tr w:rsidR="00C20D7C" w14:paraId="6F08E622" w14:textId="77777777" w:rsidTr="00BB633F">
        <w:trPr>
          <w:trHeight w:val="253"/>
        </w:trPr>
        <w:tc>
          <w:tcPr>
            <w:tcW w:w="1896" w:type="dxa"/>
          </w:tcPr>
          <w:p w14:paraId="36F7FE64" w14:textId="77777777" w:rsidR="00C20D7C" w:rsidRDefault="00C20D7C" w:rsidP="00C20D7C">
            <w:pPr>
              <w:pStyle w:val="ListParagraph"/>
              <w:ind w:left="0"/>
              <w:rPr>
                <w:lang w:val="en-US"/>
              </w:rPr>
            </w:pPr>
          </w:p>
        </w:tc>
        <w:tc>
          <w:tcPr>
            <w:tcW w:w="2035" w:type="dxa"/>
          </w:tcPr>
          <w:p w14:paraId="62E7242F" w14:textId="77777777" w:rsidR="00C20D7C" w:rsidRDefault="00C20D7C" w:rsidP="00C20D7C">
            <w:pPr>
              <w:pStyle w:val="ListParagraph"/>
              <w:ind w:left="0"/>
              <w:rPr>
                <w:lang w:val="en-US"/>
              </w:rPr>
            </w:pPr>
          </w:p>
        </w:tc>
        <w:tc>
          <w:tcPr>
            <w:tcW w:w="2611" w:type="dxa"/>
          </w:tcPr>
          <w:p w14:paraId="58640174" w14:textId="77777777" w:rsidR="00C20D7C" w:rsidRDefault="00C20D7C" w:rsidP="00C20D7C">
            <w:pPr>
              <w:pStyle w:val="ListParagraph"/>
              <w:ind w:left="0"/>
              <w:rPr>
                <w:lang w:val="en-US"/>
              </w:rPr>
            </w:pPr>
          </w:p>
        </w:tc>
        <w:tc>
          <w:tcPr>
            <w:tcW w:w="1445" w:type="dxa"/>
          </w:tcPr>
          <w:p w14:paraId="0F98ABF1" w14:textId="3D9F9E8A" w:rsidR="00C20D7C" w:rsidRDefault="00C20D7C" w:rsidP="00C20D7C">
            <w:pPr>
              <w:pStyle w:val="ListParagraph"/>
              <w:ind w:left="0"/>
              <w:rPr>
                <w:lang w:val="en-US"/>
              </w:rPr>
            </w:pPr>
          </w:p>
        </w:tc>
      </w:tr>
      <w:tr w:rsidR="00C20D7C" w14:paraId="4C105412" w14:textId="77777777" w:rsidTr="00BB633F">
        <w:trPr>
          <w:trHeight w:val="253"/>
        </w:trPr>
        <w:tc>
          <w:tcPr>
            <w:tcW w:w="1896" w:type="dxa"/>
          </w:tcPr>
          <w:p w14:paraId="568D300E" w14:textId="6C140339" w:rsidR="00C20D7C" w:rsidRDefault="0042752A" w:rsidP="00C20D7C">
            <w:pPr>
              <w:pStyle w:val="ListParagraph"/>
              <w:ind w:left="0"/>
              <w:rPr>
                <w:lang w:val="en-US"/>
              </w:rPr>
            </w:pPr>
            <w:r>
              <w:rPr>
                <w:lang w:val="en-US"/>
              </w:rPr>
              <w:t>TC-009 Update Admin/Accountant</w:t>
            </w:r>
          </w:p>
        </w:tc>
        <w:tc>
          <w:tcPr>
            <w:tcW w:w="2035" w:type="dxa"/>
          </w:tcPr>
          <w:p w14:paraId="01797703" w14:textId="7FF1217B" w:rsidR="00C20D7C" w:rsidRDefault="0042752A" w:rsidP="00C20D7C">
            <w:pPr>
              <w:pStyle w:val="ListParagraph"/>
              <w:ind w:left="0"/>
              <w:rPr>
                <w:lang w:val="en-US"/>
              </w:rPr>
            </w:pPr>
            <w:r>
              <w:rPr>
                <w:lang w:val="en-US"/>
              </w:rPr>
              <w:t>Admin</w:t>
            </w:r>
          </w:p>
        </w:tc>
        <w:tc>
          <w:tcPr>
            <w:tcW w:w="2611" w:type="dxa"/>
          </w:tcPr>
          <w:p w14:paraId="2BD74D1D" w14:textId="7F70EFA4" w:rsidR="00C20D7C" w:rsidRDefault="0042752A" w:rsidP="00C20D7C">
            <w:pPr>
              <w:pStyle w:val="ListParagraph"/>
              <w:ind w:left="0"/>
              <w:rPr>
                <w:lang w:val="en-US"/>
              </w:rPr>
            </w:pPr>
            <w:r>
              <w:rPr>
                <w:lang w:val="en-US"/>
              </w:rPr>
              <w:t>Input admin/accountant ID to be updated.</w:t>
            </w:r>
          </w:p>
        </w:tc>
        <w:tc>
          <w:tcPr>
            <w:tcW w:w="1445" w:type="dxa"/>
          </w:tcPr>
          <w:p w14:paraId="7DB60CA7" w14:textId="2A774BB1" w:rsidR="00C20D7C" w:rsidRDefault="0042752A" w:rsidP="00C20D7C">
            <w:pPr>
              <w:pStyle w:val="ListParagraph"/>
              <w:ind w:left="0"/>
              <w:rPr>
                <w:lang w:val="en-US"/>
              </w:rPr>
            </w:pPr>
            <w:r>
              <w:rPr>
                <w:rFonts w:cstheme="minorHAnsi"/>
                <w:lang w:val="en-US"/>
              </w:rPr>
              <w:t>√</w:t>
            </w:r>
          </w:p>
        </w:tc>
      </w:tr>
      <w:tr w:rsidR="0042752A" w14:paraId="40912058" w14:textId="77777777" w:rsidTr="00BB633F">
        <w:trPr>
          <w:trHeight w:val="253"/>
        </w:trPr>
        <w:tc>
          <w:tcPr>
            <w:tcW w:w="1896" w:type="dxa"/>
          </w:tcPr>
          <w:p w14:paraId="4D8E51F9" w14:textId="77777777" w:rsidR="0042752A" w:rsidRDefault="0042752A" w:rsidP="00C20D7C">
            <w:pPr>
              <w:pStyle w:val="ListParagraph"/>
              <w:ind w:left="0"/>
              <w:rPr>
                <w:lang w:val="en-US"/>
              </w:rPr>
            </w:pPr>
          </w:p>
        </w:tc>
        <w:tc>
          <w:tcPr>
            <w:tcW w:w="2035" w:type="dxa"/>
          </w:tcPr>
          <w:p w14:paraId="67EBA920" w14:textId="77777777" w:rsidR="0042752A" w:rsidRDefault="0042752A" w:rsidP="00C20D7C">
            <w:pPr>
              <w:pStyle w:val="ListParagraph"/>
              <w:ind w:left="0"/>
              <w:rPr>
                <w:lang w:val="en-US"/>
              </w:rPr>
            </w:pPr>
          </w:p>
        </w:tc>
        <w:tc>
          <w:tcPr>
            <w:tcW w:w="2611" w:type="dxa"/>
          </w:tcPr>
          <w:p w14:paraId="56C43180" w14:textId="4CFB55D1" w:rsidR="0042752A" w:rsidRDefault="0042752A" w:rsidP="00C20D7C">
            <w:pPr>
              <w:pStyle w:val="ListParagraph"/>
              <w:ind w:left="0"/>
              <w:rPr>
                <w:lang w:val="en-US"/>
              </w:rPr>
            </w:pPr>
            <w:r>
              <w:rPr>
                <w:lang w:val="en-US"/>
              </w:rPr>
              <w:t>System displays the admin/accountant details.</w:t>
            </w:r>
          </w:p>
        </w:tc>
        <w:tc>
          <w:tcPr>
            <w:tcW w:w="1445" w:type="dxa"/>
          </w:tcPr>
          <w:p w14:paraId="3FABE586" w14:textId="2F91FAC9" w:rsidR="0042752A" w:rsidRDefault="0042752A" w:rsidP="00C20D7C">
            <w:pPr>
              <w:pStyle w:val="ListParagraph"/>
              <w:ind w:left="0"/>
              <w:rPr>
                <w:lang w:val="en-US"/>
              </w:rPr>
            </w:pPr>
            <w:r>
              <w:rPr>
                <w:rFonts w:cstheme="minorHAnsi"/>
                <w:lang w:val="en-US"/>
              </w:rPr>
              <w:t>√</w:t>
            </w:r>
          </w:p>
        </w:tc>
      </w:tr>
      <w:tr w:rsidR="0042752A" w14:paraId="059A79DA" w14:textId="77777777" w:rsidTr="00BB633F">
        <w:trPr>
          <w:trHeight w:val="253"/>
        </w:trPr>
        <w:tc>
          <w:tcPr>
            <w:tcW w:w="1896" w:type="dxa"/>
          </w:tcPr>
          <w:p w14:paraId="04A6AF1C" w14:textId="77777777" w:rsidR="0042752A" w:rsidRDefault="0042752A" w:rsidP="00C20D7C">
            <w:pPr>
              <w:pStyle w:val="ListParagraph"/>
              <w:ind w:left="0"/>
              <w:rPr>
                <w:lang w:val="en-US"/>
              </w:rPr>
            </w:pPr>
          </w:p>
        </w:tc>
        <w:tc>
          <w:tcPr>
            <w:tcW w:w="2035" w:type="dxa"/>
          </w:tcPr>
          <w:p w14:paraId="09986DF0" w14:textId="77777777" w:rsidR="0042752A" w:rsidRDefault="0042752A" w:rsidP="00C20D7C">
            <w:pPr>
              <w:pStyle w:val="ListParagraph"/>
              <w:ind w:left="0"/>
              <w:rPr>
                <w:lang w:val="en-US"/>
              </w:rPr>
            </w:pPr>
          </w:p>
        </w:tc>
        <w:tc>
          <w:tcPr>
            <w:tcW w:w="2611" w:type="dxa"/>
          </w:tcPr>
          <w:p w14:paraId="37BE3C79" w14:textId="779C966D" w:rsidR="0042752A" w:rsidRDefault="0042752A" w:rsidP="00C20D7C">
            <w:pPr>
              <w:pStyle w:val="ListParagraph"/>
              <w:ind w:left="0"/>
              <w:rPr>
                <w:lang w:val="en-US"/>
              </w:rPr>
            </w:pPr>
            <w:r>
              <w:rPr>
                <w:lang w:val="en-US"/>
              </w:rPr>
              <w:t>User changes the username/password.</w:t>
            </w:r>
          </w:p>
        </w:tc>
        <w:tc>
          <w:tcPr>
            <w:tcW w:w="1445" w:type="dxa"/>
          </w:tcPr>
          <w:p w14:paraId="1822AED9" w14:textId="0E4EC504" w:rsidR="0042752A" w:rsidRDefault="0042752A" w:rsidP="00C20D7C">
            <w:pPr>
              <w:pStyle w:val="ListParagraph"/>
              <w:ind w:left="0"/>
              <w:rPr>
                <w:lang w:val="en-US"/>
              </w:rPr>
            </w:pPr>
            <w:r>
              <w:rPr>
                <w:rFonts w:cstheme="minorHAnsi"/>
                <w:lang w:val="en-US"/>
              </w:rPr>
              <w:t>√</w:t>
            </w:r>
          </w:p>
        </w:tc>
      </w:tr>
      <w:tr w:rsidR="0042752A" w14:paraId="4EAFA05A" w14:textId="77777777" w:rsidTr="00BB633F">
        <w:trPr>
          <w:trHeight w:val="253"/>
        </w:trPr>
        <w:tc>
          <w:tcPr>
            <w:tcW w:w="1896" w:type="dxa"/>
          </w:tcPr>
          <w:p w14:paraId="0C92177A" w14:textId="77777777" w:rsidR="0042752A" w:rsidRDefault="0042752A" w:rsidP="00C20D7C">
            <w:pPr>
              <w:pStyle w:val="ListParagraph"/>
              <w:ind w:left="0"/>
              <w:rPr>
                <w:lang w:val="en-US"/>
              </w:rPr>
            </w:pPr>
          </w:p>
        </w:tc>
        <w:tc>
          <w:tcPr>
            <w:tcW w:w="2035" w:type="dxa"/>
          </w:tcPr>
          <w:p w14:paraId="5B9B6987" w14:textId="77777777" w:rsidR="0042752A" w:rsidRDefault="0042752A" w:rsidP="00C20D7C">
            <w:pPr>
              <w:pStyle w:val="ListParagraph"/>
              <w:ind w:left="0"/>
              <w:rPr>
                <w:lang w:val="en-US"/>
              </w:rPr>
            </w:pPr>
          </w:p>
        </w:tc>
        <w:tc>
          <w:tcPr>
            <w:tcW w:w="2611" w:type="dxa"/>
          </w:tcPr>
          <w:p w14:paraId="742C4172" w14:textId="2C4EB99C" w:rsidR="0042752A" w:rsidRDefault="0042752A" w:rsidP="00C20D7C">
            <w:pPr>
              <w:pStyle w:val="ListParagraph"/>
              <w:ind w:left="0"/>
              <w:rPr>
                <w:lang w:val="en-US"/>
              </w:rPr>
            </w:pPr>
            <w:r>
              <w:rPr>
                <w:lang w:val="en-US"/>
              </w:rPr>
              <w:t>User clicks the save button to update admin/accountant.</w:t>
            </w:r>
          </w:p>
        </w:tc>
        <w:tc>
          <w:tcPr>
            <w:tcW w:w="1445" w:type="dxa"/>
          </w:tcPr>
          <w:p w14:paraId="60D7B7B6" w14:textId="7EE8F5AD" w:rsidR="0042752A" w:rsidRDefault="0042752A" w:rsidP="00C20D7C">
            <w:pPr>
              <w:pStyle w:val="ListParagraph"/>
              <w:ind w:left="0"/>
              <w:rPr>
                <w:lang w:val="en-US"/>
              </w:rPr>
            </w:pPr>
            <w:r>
              <w:rPr>
                <w:rFonts w:cstheme="minorHAnsi"/>
                <w:lang w:val="en-US"/>
              </w:rPr>
              <w:t>√</w:t>
            </w:r>
          </w:p>
        </w:tc>
      </w:tr>
      <w:tr w:rsidR="0042752A" w14:paraId="60F6F888" w14:textId="77777777" w:rsidTr="00BB633F">
        <w:trPr>
          <w:trHeight w:val="253"/>
        </w:trPr>
        <w:tc>
          <w:tcPr>
            <w:tcW w:w="1896" w:type="dxa"/>
          </w:tcPr>
          <w:p w14:paraId="10032717" w14:textId="2E46A228" w:rsidR="0042752A" w:rsidRDefault="0042752A" w:rsidP="00C20D7C">
            <w:pPr>
              <w:pStyle w:val="ListParagraph"/>
              <w:ind w:left="0"/>
              <w:rPr>
                <w:lang w:val="en-US"/>
              </w:rPr>
            </w:pPr>
            <w:r>
              <w:rPr>
                <w:lang w:val="en-US"/>
              </w:rPr>
              <w:t xml:space="preserve">TC-010 </w:t>
            </w:r>
          </w:p>
        </w:tc>
        <w:tc>
          <w:tcPr>
            <w:tcW w:w="2035" w:type="dxa"/>
          </w:tcPr>
          <w:p w14:paraId="63FF454A" w14:textId="28DADCD2" w:rsidR="0042752A" w:rsidRDefault="0042752A" w:rsidP="00C20D7C">
            <w:pPr>
              <w:pStyle w:val="ListParagraph"/>
              <w:ind w:left="0"/>
              <w:rPr>
                <w:lang w:val="en-US"/>
              </w:rPr>
            </w:pPr>
            <w:r>
              <w:rPr>
                <w:lang w:val="en-US"/>
              </w:rPr>
              <w:t>Employee</w:t>
            </w:r>
          </w:p>
        </w:tc>
        <w:tc>
          <w:tcPr>
            <w:tcW w:w="2611" w:type="dxa"/>
          </w:tcPr>
          <w:p w14:paraId="531220F7" w14:textId="599A752B" w:rsidR="0042752A" w:rsidRDefault="0042752A" w:rsidP="00C20D7C">
            <w:pPr>
              <w:pStyle w:val="ListParagraph"/>
              <w:ind w:left="0"/>
              <w:rPr>
                <w:lang w:val="en-US"/>
              </w:rPr>
            </w:pPr>
            <w:r>
              <w:rPr>
                <w:lang w:val="en-US"/>
              </w:rPr>
              <w:t>View account details and employee payroll record.</w:t>
            </w:r>
          </w:p>
        </w:tc>
        <w:tc>
          <w:tcPr>
            <w:tcW w:w="1445" w:type="dxa"/>
          </w:tcPr>
          <w:p w14:paraId="798791F2" w14:textId="158DE198" w:rsidR="0042752A" w:rsidRDefault="0042752A" w:rsidP="00C20D7C">
            <w:pPr>
              <w:pStyle w:val="ListParagraph"/>
              <w:ind w:left="0"/>
              <w:rPr>
                <w:lang w:val="en-US"/>
              </w:rPr>
            </w:pPr>
            <w:r>
              <w:rPr>
                <w:rFonts w:cstheme="minorHAnsi"/>
                <w:lang w:val="en-US"/>
              </w:rPr>
              <w:t>√</w:t>
            </w:r>
          </w:p>
        </w:tc>
      </w:tr>
      <w:tr w:rsidR="0042752A" w14:paraId="18CAEE09" w14:textId="77777777" w:rsidTr="00BB633F">
        <w:trPr>
          <w:trHeight w:val="253"/>
        </w:trPr>
        <w:tc>
          <w:tcPr>
            <w:tcW w:w="1896" w:type="dxa"/>
          </w:tcPr>
          <w:p w14:paraId="64C9982F" w14:textId="77777777" w:rsidR="0042752A" w:rsidRDefault="0042752A" w:rsidP="00C20D7C">
            <w:pPr>
              <w:pStyle w:val="ListParagraph"/>
              <w:ind w:left="0"/>
              <w:rPr>
                <w:lang w:val="en-US"/>
              </w:rPr>
            </w:pPr>
          </w:p>
        </w:tc>
        <w:tc>
          <w:tcPr>
            <w:tcW w:w="2035" w:type="dxa"/>
          </w:tcPr>
          <w:p w14:paraId="24E0296E" w14:textId="77777777" w:rsidR="0042752A" w:rsidRDefault="0042752A" w:rsidP="00C20D7C">
            <w:pPr>
              <w:pStyle w:val="ListParagraph"/>
              <w:ind w:left="0"/>
              <w:rPr>
                <w:lang w:val="en-US"/>
              </w:rPr>
            </w:pPr>
          </w:p>
        </w:tc>
        <w:tc>
          <w:tcPr>
            <w:tcW w:w="2611" w:type="dxa"/>
          </w:tcPr>
          <w:p w14:paraId="46A21915" w14:textId="77777777" w:rsidR="0042752A" w:rsidRDefault="0042752A" w:rsidP="00C20D7C">
            <w:pPr>
              <w:pStyle w:val="ListParagraph"/>
              <w:ind w:left="0"/>
              <w:rPr>
                <w:lang w:val="en-US"/>
              </w:rPr>
            </w:pPr>
          </w:p>
        </w:tc>
        <w:tc>
          <w:tcPr>
            <w:tcW w:w="1445" w:type="dxa"/>
          </w:tcPr>
          <w:p w14:paraId="53A91657" w14:textId="77777777" w:rsidR="0042752A" w:rsidRDefault="0042752A" w:rsidP="00C20D7C">
            <w:pPr>
              <w:pStyle w:val="ListParagraph"/>
              <w:ind w:left="0"/>
              <w:rPr>
                <w:lang w:val="en-US"/>
              </w:rPr>
            </w:pPr>
          </w:p>
        </w:tc>
      </w:tr>
      <w:tr w:rsidR="0042752A" w14:paraId="638D5381" w14:textId="77777777" w:rsidTr="00BB633F">
        <w:trPr>
          <w:trHeight w:val="253"/>
        </w:trPr>
        <w:tc>
          <w:tcPr>
            <w:tcW w:w="1896" w:type="dxa"/>
          </w:tcPr>
          <w:p w14:paraId="7F564BD2" w14:textId="10E903C2" w:rsidR="0042752A" w:rsidRDefault="0042752A" w:rsidP="00C20D7C">
            <w:pPr>
              <w:pStyle w:val="ListParagraph"/>
              <w:ind w:left="0"/>
              <w:rPr>
                <w:lang w:val="en-US"/>
              </w:rPr>
            </w:pPr>
            <w:r>
              <w:rPr>
                <w:lang w:val="en-US"/>
              </w:rPr>
              <w:t>TC-011 Logout</w:t>
            </w:r>
          </w:p>
        </w:tc>
        <w:tc>
          <w:tcPr>
            <w:tcW w:w="2035" w:type="dxa"/>
          </w:tcPr>
          <w:p w14:paraId="2CA7C67B" w14:textId="1DA644CE" w:rsidR="0042752A" w:rsidRDefault="0042752A" w:rsidP="00C20D7C">
            <w:pPr>
              <w:pStyle w:val="ListParagraph"/>
              <w:ind w:left="0"/>
              <w:rPr>
                <w:lang w:val="en-US"/>
              </w:rPr>
            </w:pPr>
            <w:r>
              <w:rPr>
                <w:lang w:val="en-US"/>
              </w:rPr>
              <w:t>Admin, Accountant &amp; Employee</w:t>
            </w:r>
          </w:p>
        </w:tc>
        <w:tc>
          <w:tcPr>
            <w:tcW w:w="2611" w:type="dxa"/>
          </w:tcPr>
          <w:p w14:paraId="3B7614A8" w14:textId="652BC059" w:rsidR="0042752A" w:rsidRDefault="0042752A" w:rsidP="00C20D7C">
            <w:pPr>
              <w:pStyle w:val="ListParagraph"/>
              <w:ind w:left="0"/>
              <w:rPr>
                <w:lang w:val="en-US"/>
              </w:rPr>
            </w:pPr>
            <w:r>
              <w:rPr>
                <w:lang w:val="en-US"/>
              </w:rPr>
              <w:t>User clicks the logout button and gets redirected to the main login window.</w:t>
            </w:r>
          </w:p>
        </w:tc>
        <w:tc>
          <w:tcPr>
            <w:tcW w:w="1445" w:type="dxa"/>
          </w:tcPr>
          <w:p w14:paraId="3C033ECF" w14:textId="5A7F0945" w:rsidR="0042752A" w:rsidRDefault="0042752A" w:rsidP="00C20D7C">
            <w:pPr>
              <w:pStyle w:val="ListParagraph"/>
              <w:ind w:left="0"/>
              <w:rPr>
                <w:lang w:val="en-US"/>
              </w:rPr>
            </w:pPr>
            <w:r>
              <w:rPr>
                <w:rFonts w:cstheme="minorHAnsi"/>
                <w:lang w:val="en-US"/>
              </w:rPr>
              <w:t>√</w:t>
            </w:r>
          </w:p>
        </w:tc>
      </w:tr>
    </w:tbl>
    <w:p w14:paraId="27C36F6F" w14:textId="043243D7" w:rsidR="00A25553" w:rsidRPr="00CF056C" w:rsidRDefault="00CF056C" w:rsidP="00CF056C">
      <w:pPr>
        <w:tabs>
          <w:tab w:val="left" w:pos="1501"/>
        </w:tabs>
        <w:rPr>
          <w:color w:val="FF0000"/>
        </w:rPr>
      </w:pPr>
      <w:r>
        <w:tab/>
      </w:r>
    </w:p>
    <w:p w14:paraId="7D0BCFBC" w14:textId="72CF4B99" w:rsidR="00CF056C" w:rsidRDefault="00CF056C" w:rsidP="00A25553"/>
    <w:p w14:paraId="7E3FC53E" w14:textId="77777777" w:rsidR="009F5372" w:rsidRDefault="009F5372" w:rsidP="00A25553"/>
    <w:p w14:paraId="6F7EDA00" w14:textId="77777777" w:rsidR="009F5372" w:rsidRDefault="009F5372" w:rsidP="00A25553"/>
    <w:p w14:paraId="707E2337" w14:textId="77777777" w:rsidR="009F5372" w:rsidRDefault="009F5372" w:rsidP="00A25553"/>
    <w:p w14:paraId="27CBC990" w14:textId="77777777" w:rsidR="00CF056C" w:rsidRDefault="00CF056C" w:rsidP="00A25553"/>
    <w:p w14:paraId="0E8FBA05" w14:textId="364F2CF7" w:rsidR="00A25553" w:rsidRPr="00773875" w:rsidRDefault="00A25553" w:rsidP="00A25553">
      <w:pPr>
        <w:pStyle w:val="ListParagraph"/>
        <w:numPr>
          <w:ilvl w:val="0"/>
          <w:numId w:val="17"/>
        </w:numPr>
        <w:spacing w:line="259" w:lineRule="auto"/>
        <w:rPr>
          <w:b/>
          <w:lang w:val="en-US"/>
        </w:rPr>
      </w:pPr>
      <w:r w:rsidRPr="00773875">
        <w:rPr>
          <w:b/>
          <w:lang w:val="en-US"/>
        </w:rPr>
        <w:t>PROJECT MANAGEMENT AND HISTORY OF WORK</w:t>
      </w:r>
    </w:p>
    <w:p w14:paraId="3AE004FE" w14:textId="6976701A" w:rsidR="00A25553" w:rsidRPr="00773875" w:rsidRDefault="00A25553" w:rsidP="00A25553">
      <w:pPr>
        <w:pStyle w:val="ListParagraph"/>
        <w:ind w:left="1080"/>
        <w:rPr>
          <w:b/>
          <w:lang w:val="en-US"/>
        </w:rPr>
      </w:pPr>
    </w:p>
    <w:p w14:paraId="3F2C6070" w14:textId="16AA2C5B" w:rsidR="00A25553" w:rsidRDefault="00A25553" w:rsidP="00A25553">
      <w:pPr>
        <w:pStyle w:val="ListParagraph"/>
        <w:numPr>
          <w:ilvl w:val="2"/>
          <w:numId w:val="16"/>
        </w:numPr>
        <w:spacing w:line="259" w:lineRule="auto"/>
        <w:rPr>
          <w:b/>
          <w:lang w:val="en-US"/>
        </w:rPr>
      </w:pPr>
      <w:r w:rsidRPr="00A25553">
        <w:rPr>
          <w:b/>
          <w:lang w:val="en-US"/>
        </w:rPr>
        <w:t>PROJECT GANTT CHART</w:t>
      </w:r>
    </w:p>
    <w:p w14:paraId="235D808F" w14:textId="24768ECA" w:rsidR="00A25553" w:rsidRDefault="00675474" w:rsidP="00A25553">
      <w:pPr>
        <w:pStyle w:val="ListParagraph"/>
        <w:spacing w:line="259" w:lineRule="auto"/>
        <w:ind w:left="1080"/>
        <w:rPr>
          <w:b/>
          <w:lang w:val="en-US"/>
        </w:rPr>
      </w:pPr>
      <w:r w:rsidRPr="00B731A7">
        <w:rPr>
          <w:noProof/>
          <w:lang w:eastAsia="en-AU"/>
        </w:rPr>
        <w:drawing>
          <wp:anchor distT="0" distB="0" distL="114300" distR="114300" simplePos="0" relativeHeight="251698176" behindDoc="1" locked="0" layoutInCell="1" allowOverlap="1" wp14:anchorId="27F257A4" wp14:editId="095C3DD2">
            <wp:simplePos x="0" y="0"/>
            <wp:positionH relativeFrom="margin">
              <wp:align>right</wp:align>
            </wp:positionH>
            <wp:positionV relativeFrom="paragraph">
              <wp:posOffset>58537</wp:posOffset>
            </wp:positionV>
            <wp:extent cx="5943600" cy="2903220"/>
            <wp:effectExtent l="0" t="0" r="0" b="0"/>
            <wp:wrapNone/>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04B2E" w14:textId="7708B78D" w:rsidR="00A25553" w:rsidRDefault="00A25553" w:rsidP="00A25553">
      <w:pPr>
        <w:pStyle w:val="ListParagraph"/>
        <w:spacing w:line="259" w:lineRule="auto"/>
        <w:ind w:left="1080"/>
        <w:rPr>
          <w:b/>
          <w:lang w:val="en-US"/>
        </w:rPr>
      </w:pPr>
    </w:p>
    <w:p w14:paraId="2E765211" w14:textId="6E06F706" w:rsidR="00A25553" w:rsidRDefault="00A25553" w:rsidP="00A25553">
      <w:pPr>
        <w:pStyle w:val="ListParagraph"/>
        <w:spacing w:line="259" w:lineRule="auto"/>
        <w:ind w:left="1080"/>
        <w:rPr>
          <w:b/>
          <w:lang w:val="en-US"/>
        </w:rPr>
      </w:pPr>
    </w:p>
    <w:p w14:paraId="3B3726C4" w14:textId="42789B0B" w:rsidR="00A25553" w:rsidRDefault="00A25553" w:rsidP="00A25553">
      <w:pPr>
        <w:pStyle w:val="ListParagraph"/>
        <w:spacing w:line="259" w:lineRule="auto"/>
        <w:ind w:left="1080"/>
        <w:rPr>
          <w:b/>
          <w:lang w:val="en-US"/>
        </w:rPr>
      </w:pPr>
    </w:p>
    <w:p w14:paraId="4B3C196E" w14:textId="47DE1C30" w:rsidR="00A25553" w:rsidRDefault="00A25553" w:rsidP="00A25553">
      <w:pPr>
        <w:pStyle w:val="ListParagraph"/>
        <w:spacing w:line="259" w:lineRule="auto"/>
        <w:ind w:left="1080"/>
        <w:rPr>
          <w:b/>
          <w:lang w:val="en-US"/>
        </w:rPr>
      </w:pPr>
    </w:p>
    <w:p w14:paraId="667AD320" w14:textId="63C5B67C" w:rsidR="00A25553" w:rsidRDefault="00A25553" w:rsidP="00A25553">
      <w:pPr>
        <w:pStyle w:val="ListParagraph"/>
        <w:spacing w:line="259" w:lineRule="auto"/>
        <w:ind w:left="1080"/>
        <w:rPr>
          <w:b/>
          <w:lang w:val="en-US"/>
        </w:rPr>
      </w:pPr>
    </w:p>
    <w:p w14:paraId="24C58EA8" w14:textId="3DA2F6A5" w:rsidR="00A25553" w:rsidRDefault="00A25553" w:rsidP="00A25553">
      <w:pPr>
        <w:pStyle w:val="ListParagraph"/>
        <w:spacing w:line="259" w:lineRule="auto"/>
        <w:ind w:left="1080"/>
        <w:rPr>
          <w:b/>
          <w:lang w:val="en-US"/>
        </w:rPr>
      </w:pPr>
    </w:p>
    <w:p w14:paraId="457943D8" w14:textId="5FBC3733" w:rsidR="00A25553" w:rsidRDefault="00A25553" w:rsidP="00A25553">
      <w:pPr>
        <w:pStyle w:val="ListParagraph"/>
        <w:spacing w:line="259" w:lineRule="auto"/>
        <w:ind w:left="1080"/>
        <w:rPr>
          <w:b/>
          <w:lang w:val="en-US"/>
        </w:rPr>
      </w:pPr>
    </w:p>
    <w:p w14:paraId="3DE7B960" w14:textId="60B399E3" w:rsidR="00A25553" w:rsidRDefault="00A25553" w:rsidP="00A25553">
      <w:pPr>
        <w:pStyle w:val="ListParagraph"/>
        <w:spacing w:line="259" w:lineRule="auto"/>
        <w:ind w:left="1080"/>
        <w:rPr>
          <w:b/>
          <w:lang w:val="en-US"/>
        </w:rPr>
      </w:pPr>
    </w:p>
    <w:p w14:paraId="33F6111A" w14:textId="01FAE997" w:rsidR="00A25553" w:rsidRDefault="00A25553" w:rsidP="00A25553">
      <w:pPr>
        <w:pStyle w:val="ListParagraph"/>
        <w:spacing w:line="259" w:lineRule="auto"/>
        <w:ind w:left="1080"/>
        <w:rPr>
          <w:b/>
          <w:lang w:val="en-US"/>
        </w:rPr>
      </w:pPr>
    </w:p>
    <w:p w14:paraId="11E002DA" w14:textId="70D96FD4" w:rsidR="00A25553" w:rsidRDefault="00A25553" w:rsidP="00A25553">
      <w:pPr>
        <w:pStyle w:val="ListParagraph"/>
        <w:spacing w:line="259" w:lineRule="auto"/>
        <w:ind w:left="1080"/>
        <w:rPr>
          <w:b/>
          <w:lang w:val="en-US"/>
        </w:rPr>
      </w:pPr>
    </w:p>
    <w:p w14:paraId="1E1CB0BB" w14:textId="722484BF" w:rsidR="00A25553" w:rsidRDefault="00A25553" w:rsidP="00A25553">
      <w:pPr>
        <w:pStyle w:val="ListParagraph"/>
        <w:spacing w:line="259" w:lineRule="auto"/>
        <w:ind w:left="1080"/>
        <w:rPr>
          <w:b/>
          <w:lang w:val="en-US"/>
        </w:rPr>
      </w:pPr>
    </w:p>
    <w:p w14:paraId="2ADBE464" w14:textId="02CF7CA3" w:rsidR="00A25553" w:rsidRDefault="00A25553" w:rsidP="00A25553">
      <w:pPr>
        <w:pStyle w:val="ListParagraph"/>
        <w:spacing w:line="259" w:lineRule="auto"/>
        <w:ind w:left="1080"/>
        <w:rPr>
          <w:b/>
          <w:lang w:val="en-US"/>
        </w:rPr>
      </w:pPr>
    </w:p>
    <w:p w14:paraId="4284F96A" w14:textId="220E42C1" w:rsidR="00A25553" w:rsidRDefault="00A25553" w:rsidP="00A25553">
      <w:pPr>
        <w:pStyle w:val="ListParagraph"/>
        <w:spacing w:line="259" w:lineRule="auto"/>
        <w:ind w:left="1080"/>
        <w:rPr>
          <w:b/>
          <w:lang w:val="en-US"/>
        </w:rPr>
      </w:pPr>
    </w:p>
    <w:p w14:paraId="646A239E" w14:textId="06C1494B" w:rsidR="00A25553" w:rsidRDefault="00A25553" w:rsidP="00A25553">
      <w:pPr>
        <w:pStyle w:val="ListParagraph"/>
        <w:spacing w:line="259" w:lineRule="auto"/>
        <w:ind w:left="1080"/>
        <w:rPr>
          <w:b/>
          <w:lang w:val="en-US"/>
        </w:rPr>
      </w:pPr>
    </w:p>
    <w:p w14:paraId="344C6A6E" w14:textId="01E3B1BC" w:rsidR="00A25553" w:rsidRDefault="00A25553" w:rsidP="00A25553">
      <w:pPr>
        <w:pStyle w:val="ListParagraph"/>
        <w:spacing w:line="259" w:lineRule="auto"/>
        <w:ind w:left="1080"/>
        <w:rPr>
          <w:b/>
          <w:lang w:val="en-US"/>
        </w:rPr>
      </w:pPr>
    </w:p>
    <w:p w14:paraId="5E5F7467" w14:textId="0C938F7F" w:rsidR="00A25553" w:rsidRDefault="00A25553" w:rsidP="00A25553">
      <w:pPr>
        <w:pStyle w:val="ListParagraph"/>
        <w:spacing w:line="259" w:lineRule="auto"/>
        <w:ind w:left="1080"/>
        <w:rPr>
          <w:b/>
          <w:lang w:val="en-US"/>
        </w:rPr>
      </w:pPr>
    </w:p>
    <w:p w14:paraId="489AA2AD" w14:textId="402588FB" w:rsidR="00A25553" w:rsidRDefault="00675474" w:rsidP="00A25553">
      <w:pPr>
        <w:pStyle w:val="ListParagraph"/>
        <w:spacing w:line="259" w:lineRule="auto"/>
        <w:ind w:left="1080"/>
        <w:rPr>
          <w:b/>
          <w:lang w:val="en-US"/>
        </w:rPr>
      </w:pPr>
      <w:r w:rsidRPr="00B731A7">
        <w:rPr>
          <w:noProof/>
          <w:lang w:eastAsia="en-AU"/>
        </w:rPr>
        <w:drawing>
          <wp:anchor distT="0" distB="0" distL="114300" distR="114300" simplePos="0" relativeHeight="251697152" behindDoc="1" locked="0" layoutInCell="1" allowOverlap="1" wp14:anchorId="5C2D2395" wp14:editId="32BC47F4">
            <wp:simplePos x="0" y="0"/>
            <wp:positionH relativeFrom="margin">
              <wp:align>right</wp:align>
            </wp:positionH>
            <wp:positionV relativeFrom="paragraph">
              <wp:posOffset>8185</wp:posOffset>
            </wp:positionV>
            <wp:extent cx="5943600" cy="4057650"/>
            <wp:effectExtent l="0" t="0" r="0" b="0"/>
            <wp:wrapNone/>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072D4" w14:textId="77777777" w:rsidR="00A25553" w:rsidRDefault="00A25553" w:rsidP="00A25553">
      <w:pPr>
        <w:pStyle w:val="ListParagraph"/>
        <w:spacing w:line="259" w:lineRule="auto"/>
        <w:ind w:left="1080"/>
        <w:rPr>
          <w:b/>
          <w:lang w:val="en-US"/>
        </w:rPr>
      </w:pPr>
    </w:p>
    <w:p w14:paraId="2C9E0B72" w14:textId="4629E1E4" w:rsidR="00A25553" w:rsidRDefault="00A25553" w:rsidP="00A25553">
      <w:pPr>
        <w:pStyle w:val="ListParagraph"/>
        <w:spacing w:line="259" w:lineRule="auto"/>
        <w:ind w:left="1080"/>
        <w:rPr>
          <w:b/>
          <w:lang w:val="en-US"/>
        </w:rPr>
      </w:pPr>
    </w:p>
    <w:p w14:paraId="4FCBBAA0" w14:textId="5707CA35" w:rsidR="00A25553" w:rsidRDefault="00A25553" w:rsidP="00A25553">
      <w:pPr>
        <w:pStyle w:val="ListParagraph"/>
        <w:spacing w:line="259" w:lineRule="auto"/>
        <w:ind w:left="1080"/>
        <w:rPr>
          <w:b/>
          <w:lang w:val="en-US"/>
        </w:rPr>
      </w:pPr>
    </w:p>
    <w:p w14:paraId="60E52F90" w14:textId="3A4E8A8B" w:rsidR="00B731A7" w:rsidRDefault="00B731A7" w:rsidP="00A25553">
      <w:pPr>
        <w:pStyle w:val="ListParagraph"/>
        <w:spacing w:line="259" w:lineRule="auto"/>
        <w:ind w:left="1080"/>
        <w:rPr>
          <w:b/>
          <w:lang w:val="en-US"/>
        </w:rPr>
      </w:pPr>
    </w:p>
    <w:p w14:paraId="7225D414" w14:textId="3045FE73" w:rsidR="00B731A7" w:rsidRDefault="00B731A7" w:rsidP="00A25553">
      <w:pPr>
        <w:pStyle w:val="ListParagraph"/>
        <w:spacing w:line="259" w:lineRule="auto"/>
        <w:ind w:left="1080"/>
        <w:rPr>
          <w:b/>
          <w:lang w:val="en-US"/>
        </w:rPr>
      </w:pPr>
    </w:p>
    <w:p w14:paraId="083F4CEF" w14:textId="7F77276A" w:rsidR="00B731A7" w:rsidRDefault="00B731A7" w:rsidP="00A25553">
      <w:pPr>
        <w:pStyle w:val="ListParagraph"/>
        <w:spacing w:line="259" w:lineRule="auto"/>
        <w:ind w:left="1080"/>
        <w:rPr>
          <w:b/>
          <w:lang w:val="en-US"/>
        </w:rPr>
      </w:pPr>
    </w:p>
    <w:p w14:paraId="19300F5C" w14:textId="63CA0E04" w:rsidR="00B731A7" w:rsidRDefault="00B731A7" w:rsidP="00A25553">
      <w:pPr>
        <w:pStyle w:val="ListParagraph"/>
        <w:spacing w:line="259" w:lineRule="auto"/>
        <w:ind w:left="1080"/>
        <w:rPr>
          <w:b/>
          <w:lang w:val="en-US"/>
        </w:rPr>
      </w:pPr>
    </w:p>
    <w:p w14:paraId="5988A83C" w14:textId="6AAAFE81" w:rsidR="00B731A7" w:rsidRDefault="00B731A7" w:rsidP="00A25553">
      <w:pPr>
        <w:pStyle w:val="ListParagraph"/>
        <w:spacing w:line="259" w:lineRule="auto"/>
        <w:ind w:left="1080"/>
        <w:rPr>
          <w:b/>
          <w:lang w:val="en-US"/>
        </w:rPr>
      </w:pPr>
    </w:p>
    <w:p w14:paraId="3CF28C9B" w14:textId="4008E5CF" w:rsidR="00B731A7" w:rsidRDefault="00B731A7" w:rsidP="00A25553">
      <w:pPr>
        <w:pStyle w:val="ListParagraph"/>
        <w:spacing w:line="259" w:lineRule="auto"/>
        <w:ind w:left="1080"/>
        <w:rPr>
          <w:b/>
          <w:lang w:val="en-US"/>
        </w:rPr>
      </w:pPr>
    </w:p>
    <w:p w14:paraId="30650553" w14:textId="2E8A13CD" w:rsidR="00B731A7" w:rsidRDefault="00B731A7" w:rsidP="00A25553">
      <w:pPr>
        <w:pStyle w:val="ListParagraph"/>
        <w:spacing w:line="259" w:lineRule="auto"/>
        <w:ind w:left="1080"/>
        <w:rPr>
          <w:b/>
          <w:lang w:val="en-US"/>
        </w:rPr>
      </w:pPr>
    </w:p>
    <w:p w14:paraId="0226605D" w14:textId="154B8ECE" w:rsidR="00B731A7" w:rsidRDefault="00B731A7" w:rsidP="00A25553">
      <w:pPr>
        <w:pStyle w:val="ListParagraph"/>
        <w:spacing w:line="259" w:lineRule="auto"/>
        <w:ind w:left="1080"/>
        <w:rPr>
          <w:b/>
          <w:lang w:val="en-US"/>
        </w:rPr>
      </w:pPr>
    </w:p>
    <w:p w14:paraId="0EB21F1A" w14:textId="625FDDA5" w:rsidR="00B731A7" w:rsidRDefault="00B731A7" w:rsidP="00A25553">
      <w:pPr>
        <w:pStyle w:val="ListParagraph"/>
        <w:spacing w:line="259" w:lineRule="auto"/>
        <w:ind w:left="1080"/>
        <w:rPr>
          <w:b/>
          <w:lang w:val="en-US"/>
        </w:rPr>
      </w:pPr>
    </w:p>
    <w:p w14:paraId="12C6DB6F" w14:textId="71DCF8A7" w:rsidR="00B731A7" w:rsidRDefault="00B731A7" w:rsidP="00A25553">
      <w:pPr>
        <w:pStyle w:val="ListParagraph"/>
        <w:spacing w:line="259" w:lineRule="auto"/>
        <w:ind w:left="1080"/>
        <w:rPr>
          <w:b/>
          <w:lang w:val="en-US"/>
        </w:rPr>
      </w:pPr>
    </w:p>
    <w:p w14:paraId="453C1BE0" w14:textId="2E0627EF" w:rsidR="00B731A7" w:rsidRDefault="00B731A7" w:rsidP="00A25553">
      <w:pPr>
        <w:pStyle w:val="ListParagraph"/>
        <w:spacing w:line="259" w:lineRule="auto"/>
        <w:ind w:left="1080"/>
        <w:rPr>
          <w:b/>
          <w:lang w:val="en-US"/>
        </w:rPr>
      </w:pPr>
    </w:p>
    <w:p w14:paraId="3D36C135" w14:textId="789EEFBC" w:rsidR="00B731A7" w:rsidRDefault="00B731A7" w:rsidP="00A25553">
      <w:pPr>
        <w:pStyle w:val="ListParagraph"/>
        <w:spacing w:line="259" w:lineRule="auto"/>
        <w:ind w:left="1080"/>
        <w:rPr>
          <w:b/>
          <w:lang w:val="en-US"/>
        </w:rPr>
      </w:pPr>
    </w:p>
    <w:p w14:paraId="045FE534" w14:textId="6DE8B090" w:rsidR="00B731A7" w:rsidRDefault="00B731A7" w:rsidP="00A25553">
      <w:pPr>
        <w:pStyle w:val="ListParagraph"/>
        <w:spacing w:line="259" w:lineRule="auto"/>
        <w:ind w:left="1080"/>
        <w:rPr>
          <w:b/>
          <w:lang w:val="en-US"/>
        </w:rPr>
      </w:pPr>
    </w:p>
    <w:p w14:paraId="12CA78C1" w14:textId="7C874213" w:rsidR="00B731A7" w:rsidRDefault="00B731A7" w:rsidP="00A25553">
      <w:pPr>
        <w:pStyle w:val="ListParagraph"/>
        <w:spacing w:line="259" w:lineRule="auto"/>
        <w:ind w:left="1080"/>
        <w:rPr>
          <w:b/>
          <w:lang w:val="en-US"/>
        </w:rPr>
      </w:pPr>
    </w:p>
    <w:p w14:paraId="6BFEDB6B" w14:textId="2B349647" w:rsidR="00B731A7" w:rsidRDefault="00B731A7" w:rsidP="00A25553">
      <w:pPr>
        <w:pStyle w:val="ListParagraph"/>
        <w:spacing w:line="259" w:lineRule="auto"/>
        <w:ind w:left="1080"/>
        <w:rPr>
          <w:b/>
          <w:lang w:val="en-US"/>
        </w:rPr>
      </w:pPr>
    </w:p>
    <w:p w14:paraId="1B75E5C1" w14:textId="14FBED4A" w:rsidR="00B731A7" w:rsidRDefault="00B731A7" w:rsidP="00A25553">
      <w:pPr>
        <w:pStyle w:val="ListParagraph"/>
        <w:spacing w:line="259" w:lineRule="auto"/>
        <w:ind w:left="1080"/>
        <w:rPr>
          <w:b/>
          <w:lang w:val="en-US"/>
        </w:rPr>
      </w:pPr>
    </w:p>
    <w:p w14:paraId="1FCAF0FF" w14:textId="478C3A8E" w:rsidR="00B731A7" w:rsidRDefault="00B731A7" w:rsidP="00A25553">
      <w:pPr>
        <w:pStyle w:val="ListParagraph"/>
        <w:spacing w:line="259" w:lineRule="auto"/>
        <w:ind w:left="1080"/>
        <w:rPr>
          <w:b/>
          <w:lang w:val="en-US"/>
        </w:rPr>
      </w:pPr>
    </w:p>
    <w:p w14:paraId="69AF4435" w14:textId="03D8914E" w:rsidR="00B731A7" w:rsidRDefault="00B731A7" w:rsidP="00A25553">
      <w:pPr>
        <w:pStyle w:val="ListParagraph"/>
        <w:spacing w:line="259" w:lineRule="auto"/>
        <w:ind w:left="1080"/>
        <w:rPr>
          <w:b/>
          <w:lang w:val="en-US"/>
        </w:rPr>
      </w:pPr>
    </w:p>
    <w:p w14:paraId="264B0DF7" w14:textId="28639227" w:rsidR="00B731A7" w:rsidRDefault="00B731A7" w:rsidP="00A25553">
      <w:pPr>
        <w:pStyle w:val="ListParagraph"/>
        <w:spacing w:line="259" w:lineRule="auto"/>
        <w:ind w:left="1080"/>
        <w:rPr>
          <w:b/>
          <w:lang w:val="en-US"/>
        </w:rPr>
      </w:pPr>
    </w:p>
    <w:p w14:paraId="0EEA9858" w14:textId="77777777" w:rsidR="00B731A7" w:rsidRPr="00A25553" w:rsidRDefault="00B731A7" w:rsidP="00A25553">
      <w:pPr>
        <w:pStyle w:val="ListParagraph"/>
        <w:spacing w:line="259" w:lineRule="auto"/>
        <w:ind w:left="1080"/>
        <w:rPr>
          <w:b/>
          <w:lang w:val="en-US"/>
        </w:rPr>
      </w:pPr>
    </w:p>
    <w:p w14:paraId="247C6C33" w14:textId="77777777" w:rsidR="00A25553" w:rsidRDefault="00A25553" w:rsidP="00A25553">
      <w:pPr>
        <w:pStyle w:val="ListParagraph"/>
        <w:numPr>
          <w:ilvl w:val="2"/>
          <w:numId w:val="16"/>
        </w:numPr>
        <w:spacing w:line="259" w:lineRule="auto"/>
        <w:rPr>
          <w:b/>
          <w:lang w:val="en-US"/>
        </w:rPr>
      </w:pPr>
      <w:r w:rsidRPr="00A25553">
        <w:rPr>
          <w:b/>
          <w:lang w:val="en-US"/>
        </w:rPr>
        <w:t>HISTORY OF WORK</w:t>
      </w:r>
    </w:p>
    <w:p w14:paraId="0BBED5CC" w14:textId="77777777" w:rsidR="005D2EF4" w:rsidRPr="005D2EF4" w:rsidRDefault="005D2EF4" w:rsidP="005D2EF4">
      <w:pPr>
        <w:pStyle w:val="ListParagraph"/>
        <w:ind w:left="1440"/>
        <w:rPr>
          <w:lang w:val="en-US"/>
        </w:rPr>
      </w:pPr>
      <w:r w:rsidRPr="005D2EF4">
        <w:rPr>
          <w:lang w:val="en-US"/>
        </w:rPr>
        <w:t>Nov 19, 2019 – Nov 24, 2019</w:t>
      </w:r>
    </w:p>
    <w:p w14:paraId="331CB978" w14:textId="77777777" w:rsidR="005D2EF4" w:rsidRPr="005D2EF4" w:rsidRDefault="005D2EF4" w:rsidP="005D2EF4">
      <w:pPr>
        <w:pStyle w:val="ListParagraph"/>
        <w:ind w:left="1440"/>
        <w:rPr>
          <w:lang w:val="en-US"/>
        </w:rPr>
      </w:pPr>
      <w:r w:rsidRPr="005D2EF4">
        <w:rPr>
          <w:lang w:val="en-US"/>
        </w:rPr>
        <w:t>As our professor announced and discussed what is the project in our Software Design Subject. Our team discussed about our project proposal title all about a payroll management system. Because one of the team members has an acquaintance whom has a business and their problem is that they don’t have an easier way to deal with the pay slips.</w:t>
      </w:r>
    </w:p>
    <w:p w14:paraId="7003F992" w14:textId="77777777" w:rsidR="005D2EF4" w:rsidRPr="005D2EF4" w:rsidRDefault="005D2EF4" w:rsidP="005D2EF4">
      <w:pPr>
        <w:pStyle w:val="ListParagraph"/>
        <w:ind w:left="1440"/>
        <w:rPr>
          <w:lang w:val="en-US"/>
        </w:rPr>
      </w:pPr>
    </w:p>
    <w:p w14:paraId="638A5318" w14:textId="77777777" w:rsidR="005D2EF4" w:rsidRPr="005D2EF4" w:rsidRDefault="005D2EF4" w:rsidP="005D2EF4">
      <w:pPr>
        <w:pStyle w:val="ListParagraph"/>
        <w:ind w:left="1440"/>
        <w:rPr>
          <w:lang w:val="en-US"/>
        </w:rPr>
      </w:pPr>
      <w:r w:rsidRPr="005D2EF4">
        <w:rPr>
          <w:lang w:val="en-US"/>
        </w:rPr>
        <w:t>Nov 25, 2019 – Dec 8, 2019</w:t>
      </w:r>
    </w:p>
    <w:p w14:paraId="4CA29FB4" w14:textId="77777777" w:rsidR="005D2EF4" w:rsidRPr="005D2EF4" w:rsidRDefault="005D2EF4" w:rsidP="005D2EF4">
      <w:pPr>
        <w:pStyle w:val="ListParagraph"/>
        <w:ind w:left="1440"/>
        <w:rPr>
          <w:lang w:val="en-US"/>
        </w:rPr>
      </w:pPr>
      <w:r w:rsidRPr="005D2EF4">
        <w:rPr>
          <w:lang w:val="en-US"/>
        </w:rPr>
        <w:t xml:space="preserve">As we tackle creating the initial project proposal. We come up with the idea to interview further the client as what or what is the causes and effect of the problem. We learn that </w:t>
      </w:r>
    </w:p>
    <w:p w14:paraId="15D58A05" w14:textId="77777777" w:rsidR="005D2EF4" w:rsidRPr="005D2EF4" w:rsidRDefault="005D2EF4" w:rsidP="005D2EF4">
      <w:pPr>
        <w:pStyle w:val="ListParagraph"/>
        <w:ind w:left="1440"/>
        <w:rPr>
          <w:lang w:val="en-US"/>
        </w:rPr>
      </w:pPr>
      <w:r w:rsidRPr="005D2EF4">
        <w:rPr>
          <w:lang w:val="en-US"/>
        </w:rPr>
        <w:t xml:space="preserve">They still not have a system and still used a system used by common people, that’s why they can’t finish the job easily. </w:t>
      </w:r>
    </w:p>
    <w:p w14:paraId="3C1C9C30" w14:textId="77777777" w:rsidR="005D2EF4" w:rsidRPr="005D2EF4" w:rsidRDefault="005D2EF4" w:rsidP="005D2EF4">
      <w:pPr>
        <w:pStyle w:val="ListParagraph"/>
        <w:ind w:left="1440"/>
        <w:rPr>
          <w:lang w:val="en-US"/>
        </w:rPr>
      </w:pPr>
    </w:p>
    <w:p w14:paraId="30A0A405" w14:textId="77777777" w:rsidR="005D2EF4" w:rsidRPr="005D2EF4" w:rsidRDefault="005D2EF4" w:rsidP="005D2EF4">
      <w:pPr>
        <w:pStyle w:val="ListParagraph"/>
        <w:ind w:left="1440"/>
        <w:rPr>
          <w:lang w:val="en-US"/>
        </w:rPr>
      </w:pPr>
      <w:r w:rsidRPr="005D2EF4">
        <w:rPr>
          <w:lang w:val="en-US"/>
        </w:rPr>
        <w:t>Dec 9, 2019 - Dec 16, 2019</w:t>
      </w:r>
    </w:p>
    <w:p w14:paraId="1DC131B4" w14:textId="77777777" w:rsidR="005D2EF4" w:rsidRPr="005D2EF4" w:rsidRDefault="005D2EF4" w:rsidP="005D2EF4">
      <w:pPr>
        <w:pStyle w:val="ListParagraph"/>
        <w:ind w:left="1440"/>
        <w:rPr>
          <w:lang w:val="en-US"/>
        </w:rPr>
      </w:pPr>
      <w:r w:rsidRPr="005D2EF4">
        <w:rPr>
          <w:lang w:val="en-US"/>
        </w:rPr>
        <w:t>Despite all the shortcomings. We succeeded to finish our first initial project proposal to be check and revised by our professor.</w:t>
      </w:r>
    </w:p>
    <w:p w14:paraId="179C90B9" w14:textId="77777777" w:rsidR="005D2EF4" w:rsidRPr="005D2EF4" w:rsidRDefault="005D2EF4" w:rsidP="005D2EF4">
      <w:pPr>
        <w:pStyle w:val="ListParagraph"/>
        <w:ind w:left="1440"/>
        <w:rPr>
          <w:lang w:val="en-US"/>
        </w:rPr>
      </w:pPr>
      <w:r w:rsidRPr="005D2EF4">
        <w:rPr>
          <w:lang w:val="en-US"/>
        </w:rPr>
        <w:tab/>
      </w:r>
      <w:r w:rsidRPr="005D2EF4">
        <w:rPr>
          <w:lang w:val="en-US"/>
        </w:rPr>
        <w:tab/>
      </w:r>
    </w:p>
    <w:p w14:paraId="6C68C3E0" w14:textId="77777777" w:rsidR="005D2EF4" w:rsidRPr="005D2EF4" w:rsidRDefault="005D2EF4" w:rsidP="005D2EF4">
      <w:pPr>
        <w:pStyle w:val="ListParagraph"/>
        <w:ind w:left="1440"/>
        <w:rPr>
          <w:lang w:val="en-US"/>
        </w:rPr>
      </w:pPr>
      <w:r w:rsidRPr="005D2EF4">
        <w:rPr>
          <w:lang w:val="en-US"/>
        </w:rPr>
        <w:tab/>
        <w:t>Feb 2, 2020 – Feb 19, 2020</w:t>
      </w:r>
    </w:p>
    <w:p w14:paraId="0A2F4AD6" w14:textId="77777777" w:rsidR="005D2EF4" w:rsidRPr="005D2EF4" w:rsidRDefault="005D2EF4" w:rsidP="005D2EF4">
      <w:pPr>
        <w:pStyle w:val="ListParagraph"/>
        <w:ind w:left="1440"/>
        <w:rPr>
          <w:lang w:val="en-US"/>
        </w:rPr>
      </w:pPr>
      <w:r w:rsidRPr="005D2EF4">
        <w:rPr>
          <w:lang w:val="en-US"/>
        </w:rPr>
        <w:t>We revised our project documentation because the initial documentation is wrong in some ways. And with the help of the documentation template which our professor sent online our work become less hard and we can work on other stuff like the start of creating the client wants a payroll system.</w:t>
      </w:r>
    </w:p>
    <w:p w14:paraId="53569AEE" w14:textId="77777777" w:rsidR="005D2EF4" w:rsidRPr="005D2EF4" w:rsidRDefault="005D2EF4" w:rsidP="005D2EF4">
      <w:pPr>
        <w:pStyle w:val="ListParagraph"/>
        <w:ind w:left="1440"/>
        <w:rPr>
          <w:lang w:val="en-US"/>
        </w:rPr>
      </w:pPr>
    </w:p>
    <w:p w14:paraId="3C82763A" w14:textId="77777777" w:rsidR="005D2EF4" w:rsidRPr="005D2EF4" w:rsidRDefault="005D2EF4" w:rsidP="005D2EF4">
      <w:pPr>
        <w:pStyle w:val="ListParagraph"/>
        <w:ind w:left="1440"/>
        <w:rPr>
          <w:lang w:val="en-US"/>
        </w:rPr>
      </w:pPr>
      <w:r w:rsidRPr="005D2EF4">
        <w:rPr>
          <w:lang w:val="en-US"/>
        </w:rPr>
        <w:t>Feb 20, 2020 - March 12, 2020</w:t>
      </w:r>
    </w:p>
    <w:p w14:paraId="178A15CC" w14:textId="73FE59C5" w:rsidR="005D2EF4" w:rsidRPr="005D2EF4" w:rsidRDefault="005D2EF4" w:rsidP="005D2EF4">
      <w:pPr>
        <w:pStyle w:val="ListParagraph"/>
        <w:spacing w:line="259" w:lineRule="auto"/>
        <w:ind w:left="1440"/>
        <w:rPr>
          <w:lang w:val="en-US"/>
        </w:rPr>
      </w:pPr>
      <w:r w:rsidRPr="005D2EF4">
        <w:rPr>
          <w:lang w:val="en-US"/>
        </w:rPr>
        <w:t>The team started coding the program for the payroll management database system approx. 2 after because we have an idea but we are not sure so we research for it first then apply it in our program. Our first task is to finish coding for the main menu login which we finished it on time so that the team can move on to the calculations to be precise and exact formulas in the main program. After 2.2 weeks of no rest we finally done with the program.</w:t>
      </w:r>
    </w:p>
    <w:p w14:paraId="6504E3CF" w14:textId="14BE0427" w:rsidR="00A25553" w:rsidRPr="005D2EF4" w:rsidRDefault="00A25553" w:rsidP="00A25553">
      <w:pPr>
        <w:autoSpaceDE w:val="0"/>
        <w:autoSpaceDN w:val="0"/>
        <w:adjustRightInd w:val="0"/>
        <w:spacing w:after="0" w:line="240" w:lineRule="auto"/>
        <w:jc w:val="both"/>
        <w:rPr>
          <w:rFonts w:ascii="Helvetica-Light" w:hAnsi="Helvetica-Light" w:cs="Helvetica-Light"/>
        </w:rPr>
      </w:pPr>
    </w:p>
    <w:p w14:paraId="07A47BF5" w14:textId="77777777" w:rsidR="00A25553" w:rsidRDefault="00A25553" w:rsidP="00A25553">
      <w:pPr>
        <w:pStyle w:val="ListParagraph"/>
        <w:jc w:val="both"/>
        <w:rPr>
          <w:lang w:val="en-US"/>
        </w:rPr>
      </w:pPr>
    </w:p>
    <w:p w14:paraId="4C340DDE" w14:textId="3A52190A" w:rsidR="00A25553" w:rsidRDefault="00A25553" w:rsidP="00A25553">
      <w:pPr>
        <w:pStyle w:val="ListParagraph"/>
        <w:rPr>
          <w:lang w:val="en-US"/>
        </w:rPr>
      </w:pPr>
    </w:p>
    <w:p w14:paraId="7F94AB97" w14:textId="77777777" w:rsidR="00DC554F" w:rsidRDefault="00DC554F" w:rsidP="00A25553">
      <w:pPr>
        <w:pStyle w:val="ListParagraph"/>
        <w:rPr>
          <w:lang w:val="en-US"/>
        </w:rPr>
      </w:pPr>
    </w:p>
    <w:p w14:paraId="0587CF0C" w14:textId="77777777" w:rsidR="00DC554F" w:rsidRDefault="00DC554F" w:rsidP="00A25553">
      <w:pPr>
        <w:pStyle w:val="ListParagraph"/>
        <w:rPr>
          <w:lang w:val="en-US"/>
        </w:rPr>
      </w:pPr>
    </w:p>
    <w:p w14:paraId="461EB755" w14:textId="77777777" w:rsidR="00DC554F" w:rsidRDefault="00DC554F" w:rsidP="00A25553">
      <w:pPr>
        <w:pStyle w:val="ListParagraph"/>
        <w:rPr>
          <w:lang w:val="en-US"/>
        </w:rPr>
      </w:pPr>
    </w:p>
    <w:p w14:paraId="236C05A8" w14:textId="77777777" w:rsidR="00DC554F" w:rsidRDefault="00DC554F" w:rsidP="00A25553">
      <w:pPr>
        <w:pStyle w:val="ListParagraph"/>
        <w:rPr>
          <w:lang w:val="en-US"/>
        </w:rPr>
      </w:pPr>
    </w:p>
    <w:p w14:paraId="0221C657" w14:textId="77777777" w:rsidR="00DC554F" w:rsidRDefault="00DC554F" w:rsidP="00A25553">
      <w:pPr>
        <w:pStyle w:val="ListParagraph"/>
        <w:rPr>
          <w:lang w:val="en-US"/>
        </w:rPr>
      </w:pPr>
    </w:p>
    <w:p w14:paraId="64C2B5F2" w14:textId="77777777" w:rsidR="00DC554F" w:rsidRDefault="00DC554F" w:rsidP="00A25553">
      <w:pPr>
        <w:pStyle w:val="ListParagraph"/>
        <w:rPr>
          <w:lang w:val="en-US"/>
        </w:rPr>
      </w:pPr>
    </w:p>
    <w:p w14:paraId="1CCAE38E" w14:textId="77777777" w:rsidR="00DC554F" w:rsidRDefault="00DC554F" w:rsidP="00A25553">
      <w:pPr>
        <w:pStyle w:val="ListParagraph"/>
        <w:rPr>
          <w:lang w:val="en-US"/>
        </w:rPr>
      </w:pPr>
    </w:p>
    <w:p w14:paraId="2E887283" w14:textId="77777777" w:rsidR="00DC554F" w:rsidRDefault="00DC554F" w:rsidP="00A25553">
      <w:pPr>
        <w:pStyle w:val="ListParagraph"/>
        <w:rPr>
          <w:lang w:val="en-US"/>
        </w:rPr>
      </w:pPr>
    </w:p>
    <w:p w14:paraId="439DE0B5" w14:textId="77777777" w:rsidR="00DC554F" w:rsidRDefault="00DC554F" w:rsidP="00A25553">
      <w:pPr>
        <w:pStyle w:val="ListParagraph"/>
        <w:rPr>
          <w:lang w:val="en-US"/>
        </w:rPr>
      </w:pPr>
    </w:p>
    <w:p w14:paraId="182285D3" w14:textId="77777777" w:rsidR="00A25553" w:rsidRDefault="00A25553" w:rsidP="00A25553">
      <w:pPr>
        <w:pStyle w:val="ListParagraph"/>
        <w:rPr>
          <w:lang w:val="en-US"/>
        </w:rPr>
      </w:pPr>
    </w:p>
    <w:p w14:paraId="0404C968" w14:textId="77777777" w:rsidR="00A25553" w:rsidRPr="00773875" w:rsidRDefault="00A25553" w:rsidP="00A25553">
      <w:pPr>
        <w:pStyle w:val="ListParagraph"/>
        <w:numPr>
          <w:ilvl w:val="1"/>
          <w:numId w:val="16"/>
        </w:numPr>
        <w:spacing w:line="259" w:lineRule="auto"/>
        <w:rPr>
          <w:b/>
          <w:lang w:val="en-US"/>
        </w:rPr>
      </w:pPr>
      <w:r w:rsidRPr="00773875">
        <w:rPr>
          <w:b/>
          <w:lang w:val="en-US"/>
        </w:rPr>
        <w:t>ROLES &amp; RESPONSIBILITY</w:t>
      </w:r>
    </w:p>
    <w:p w14:paraId="46AF4065" w14:textId="77777777" w:rsidR="00A25553" w:rsidRDefault="00A25553" w:rsidP="00A25553">
      <w:pPr>
        <w:pStyle w:val="ListParagraph"/>
        <w:ind w:left="1080"/>
        <w:rPr>
          <w:lang w:val="en-US"/>
        </w:rPr>
      </w:pPr>
    </w:p>
    <w:p w14:paraId="3E9B32EC" w14:textId="0ED0238A" w:rsidR="00A25553" w:rsidRDefault="00C3319B" w:rsidP="00A25553">
      <w:pPr>
        <w:pStyle w:val="ListParagraph"/>
        <w:ind w:left="1080"/>
        <w:rPr>
          <w:lang w:val="en-US"/>
        </w:rPr>
      </w:pPr>
      <w:r>
        <w:rPr>
          <w:lang w:val="en-US"/>
        </w:rPr>
        <w:t>Lawrence Arcangeles</w:t>
      </w:r>
    </w:p>
    <w:p w14:paraId="232E2827" w14:textId="77777777" w:rsidR="00C3319B" w:rsidRPr="00270622" w:rsidRDefault="00C3319B" w:rsidP="00A25553">
      <w:pPr>
        <w:pStyle w:val="ListParagraph"/>
        <w:ind w:left="1080"/>
        <w:rPr>
          <w:highlight w:val="yellow"/>
          <w:lang w:val="en-US"/>
        </w:rPr>
      </w:pPr>
    </w:p>
    <w:p w14:paraId="62FD5D60" w14:textId="77777777" w:rsidR="00A25553" w:rsidRDefault="00A25553" w:rsidP="00A25553">
      <w:pPr>
        <w:pStyle w:val="ListParagraph"/>
        <w:ind w:left="1080"/>
        <w:rPr>
          <w:lang w:val="en-US"/>
        </w:rPr>
      </w:pPr>
      <w:r w:rsidRPr="00C3319B">
        <w:rPr>
          <w:lang w:val="en-US"/>
        </w:rPr>
        <w:t>Lead programmer. Responsible for overall program design including algorithm constructions. Oversees other programmers in the team.</w:t>
      </w:r>
    </w:p>
    <w:p w14:paraId="2CF41D51" w14:textId="61F00D11" w:rsidR="00A25553" w:rsidRDefault="00A25553" w:rsidP="00A25553">
      <w:pPr>
        <w:pStyle w:val="ListParagraph"/>
        <w:ind w:left="1080"/>
        <w:rPr>
          <w:lang w:val="en-US"/>
        </w:rPr>
      </w:pPr>
    </w:p>
    <w:p w14:paraId="51323E42" w14:textId="6CF1C435" w:rsidR="00C3319B" w:rsidRDefault="00C3319B" w:rsidP="00A25553">
      <w:pPr>
        <w:pStyle w:val="ListParagraph"/>
        <w:ind w:left="1080"/>
        <w:rPr>
          <w:lang w:val="en-US"/>
        </w:rPr>
      </w:pPr>
      <w:r>
        <w:rPr>
          <w:lang w:val="en-US"/>
        </w:rPr>
        <w:t>Christian Bequillo</w:t>
      </w:r>
    </w:p>
    <w:p w14:paraId="120106E3" w14:textId="4C720004" w:rsidR="00C3319B" w:rsidRDefault="00C3319B" w:rsidP="00A25553">
      <w:pPr>
        <w:pStyle w:val="ListParagraph"/>
        <w:ind w:left="1080"/>
        <w:rPr>
          <w:lang w:val="en-US"/>
        </w:rPr>
      </w:pPr>
    </w:p>
    <w:p w14:paraId="4C777337" w14:textId="335FC90F" w:rsidR="00C3319B" w:rsidRDefault="00C3319B" w:rsidP="00A25553">
      <w:pPr>
        <w:pStyle w:val="ListParagraph"/>
        <w:ind w:left="1080"/>
        <w:rPr>
          <w:lang w:val="en-US"/>
        </w:rPr>
      </w:pPr>
      <w:r>
        <w:rPr>
          <w:lang w:val="en-US"/>
        </w:rPr>
        <w:t>Assistant programmer. Responsible for any updates or bugs within the program</w:t>
      </w:r>
    </w:p>
    <w:p w14:paraId="7CB111FF" w14:textId="1C99EFAE" w:rsidR="00C3319B" w:rsidRDefault="00C3319B" w:rsidP="00A25553">
      <w:pPr>
        <w:pStyle w:val="ListParagraph"/>
        <w:ind w:left="1080"/>
        <w:rPr>
          <w:lang w:val="en-US"/>
        </w:rPr>
      </w:pPr>
      <w:r>
        <w:rPr>
          <w:lang w:val="en-US"/>
        </w:rPr>
        <w:t>Construction. One of the Program Tester.</w:t>
      </w:r>
    </w:p>
    <w:p w14:paraId="588CB08A" w14:textId="285D7F2B" w:rsidR="00C3319B" w:rsidRDefault="00C3319B" w:rsidP="00A25553">
      <w:pPr>
        <w:pStyle w:val="ListParagraph"/>
        <w:ind w:left="1080"/>
        <w:rPr>
          <w:lang w:val="en-US"/>
        </w:rPr>
      </w:pPr>
    </w:p>
    <w:p w14:paraId="25E450B7" w14:textId="61F2DC9D" w:rsidR="00C3319B" w:rsidRDefault="00C3319B" w:rsidP="00A25553">
      <w:pPr>
        <w:pStyle w:val="ListParagraph"/>
        <w:ind w:left="1080"/>
        <w:rPr>
          <w:lang w:val="en-US"/>
        </w:rPr>
      </w:pPr>
      <w:r>
        <w:rPr>
          <w:lang w:val="en-US"/>
        </w:rPr>
        <w:t xml:space="preserve">Omar Detablan </w:t>
      </w:r>
    </w:p>
    <w:p w14:paraId="3D065DEC" w14:textId="384DF1AA" w:rsidR="00C3319B" w:rsidRDefault="00C3319B" w:rsidP="00A25553">
      <w:pPr>
        <w:pStyle w:val="ListParagraph"/>
        <w:ind w:left="1080"/>
        <w:rPr>
          <w:lang w:val="en-US"/>
        </w:rPr>
      </w:pPr>
    </w:p>
    <w:p w14:paraId="2AC506B0" w14:textId="0C41CF22" w:rsidR="00BB633F" w:rsidRDefault="00CF056C" w:rsidP="00BB633F">
      <w:pPr>
        <w:pStyle w:val="ListParagraph"/>
        <w:ind w:left="1080"/>
        <w:rPr>
          <w:lang w:val="en-US"/>
        </w:rPr>
      </w:pPr>
      <w:r>
        <w:rPr>
          <w:lang w:val="en-US"/>
        </w:rPr>
        <w:t xml:space="preserve">Assistant </w:t>
      </w:r>
      <w:r w:rsidR="00C3319B">
        <w:rPr>
          <w:lang w:val="en-US"/>
        </w:rPr>
        <w:t xml:space="preserve">and </w:t>
      </w:r>
      <w:r w:rsidR="00BB633F">
        <w:rPr>
          <w:lang w:val="en-US"/>
        </w:rPr>
        <w:t xml:space="preserve">One of the Program Tester. Responsible for the finalization of </w:t>
      </w:r>
    </w:p>
    <w:p w14:paraId="213CD2D0" w14:textId="46633C11" w:rsidR="00C3319B" w:rsidRDefault="00BB633F" w:rsidP="00BB633F">
      <w:pPr>
        <w:pStyle w:val="ListParagraph"/>
        <w:ind w:left="1080"/>
        <w:rPr>
          <w:lang w:val="en-US"/>
        </w:rPr>
      </w:pPr>
      <w:r>
        <w:rPr>
          <w:lang w:val="en-US"/>
        </w:rPr>
        <w:t xml:space="preserve">the documentation, the ppt and </w:t>
      </w:r>
      <w:r w:rsidRPr="00BB633F">
        <w:rPr>
          <w:lang w:val="en-US"/>
        </w:rPr>
        <w:t xml:space="preserve">moral support </w:t>
      </w:r>
      <w:r>
        <w:rPr>
          <w:lang w:val="en-US"/>
        </w:rPr>
        <w:t>of the group.</w:t>
      </w:r>
    </w:p>
    <w:p w14:paraId="680441F9" w14:textId="0663D995" w:rsidR="00BB633F" w:rsidRDefault="00BB633F" w:rsidP="00BB633F">
      <w:pPr>
        <w:pStyle w:val="ListParagraph"/>
        <w:ind w:left="1080"/>
        <w:rPr>
          <w:lang w:val="en-US"/>
        </w:rPr>
      </w:pPr>
    </w:p>
    <w:p w14:paraId="3F9EE0BA" w14:textId="7C7733E6" w:rsidR="00BB633F" w:rsidRDefault="00BB633F" w:rsidP="00BB633F">
      <w:pPr>
        <w:pStyle w:val="ListParagraph"/>
        <w:ind w:left="1080"/>
        <w:rPr>
          <w:lang w:val="en-US"/>
        </w:rPr>
      </w:pPr>
      <w:r>
        <w:rPr>
          <w:lang w:val="en-US"/>
        </w:rPr>
        <w:t>Brethren Lumapas</w:t>
      </w:r>
    </w:p>
    <w:p w14:paraId="040F00EF" w14:textId="4EA38666" w:rsidR="00BB633F" w:rsidRDefault="00BB633F" w:rsidP="00BB633F">
      <w:pPr>
        <w:pStyle w:val="ListParagraph"/>
        <w:ind w:left="1080"/>
        <w:rPr>
          <w:lang w:val="en-US"/>
        </w:rPr>
      </w:pPr>
    </w:p>
    <w:p w14:paraId="7267CC05" w14:textId="44B87950" w:rsidR="00BB633F" w:rsidRPr="00BB633F" w:rsidRDefault="00BB633F" w:rsidP="00BB633F">
      <w:pPr>
        <w:pStyle w:val="ListParagraph"/>
        <w:ind w:left="1080"/>
        <w:rPr>
          <w:lang w:val="en-US"/>
        </w:rPr>
      </w:pPr>
      <w:r>
        <w:rPr>
          <w:lang w:val="en-US"/>
        </w:rPr>
        <w:t>Encoder</w:t>
      </w:r>
      <w:r w:rsidR="00CF056C">
        <w:rPr>
          <w:lang w:val="en-US"/>
        </w:rPr>
        <w:t xml:space="preserve"> and Assistant.</w:t>
      </w:r>
      <w:r>
        <w:rPr>
          <w:lang w:val="en-US"/>
        </w:rPr>
        <w:t xml:space="preserve"> Responsible for the group </w:t>
      </w:r>
      <w:r w:rsidR="00CF056C">
        <w:rPr>
          <w:lang w:val="en-US"/>
        </w:rPr>
        <w:t xml:space="preserve">PowerPoint </w:t>
      </w:r>
      <w:r>
        <w:rPr>
          <w:lang w:val="en-US"/>
        </w:rPr>
        <w:t>presentation including the Project Documentation.</w:t>
      </w:r>
    </w:p>
    <w:p w14:paraId="2C15866B" w14:textId="77777777" w:rsidR="00A25553" w:rsidRPr="00FC719A" w:rsidRDefault="00A25553" w:rsidP="00A25553">
      <w:pPr>
        <w:rPr>
          <w:rFonts w:ascii="Arial" w:hAnsi="Arial" w:cs="Arial"/>
        </w:rPr>
      </w:pPr>
    </w:p>
    <w:p w14:paraId="50D2701E" w14:textId="77777777" w:rsidR="00A25553" w:rsidRPr="00FC719A" w:rsidRDefault="00A25553" w:rsidP="00A25553">
      <w:pPr>
        <w:rPr>
          <w:rFonts w:ascii="Arial" w:hAnsi="Arial" w:cs="Arial"/>
        </w:rPr>
      </w:pPr>
    </w:p>
    <w:p w14:paraId="3424000C" w14:textId="77777777" w:rsidR="00A25553" w:rsidRDefault="00A25553" w:rsidP="00A25553">
      <w:pPr>
        <w:pStyle w:val="Heading1"/>
        <w:keepLines w:val="0"/>
        <w:pageBreakBefore w:val="0"/>
        <w:tabs>
          <w:tab w:val="num" w:pos="432"/>
        </w:tabs>
        <w:suppressAutoHyphens/>
        <w:spacing w:after="0"/>
        <w:ind w:left="432" w:hanging="432"/>
        <w:jc w:val="left"/>
        <w:rPr>
          <w:rFonts w:ascii="Arial" w:hAnsi="Arial" w:cs="Arial"/>
          <w:sz w:val="22"/>
          <w:szCs w:val="22"/>
        </w:rPr>
      </w:pPr>
    </w:p>
    <w:p w14:paraId="1AC266C8" w14:textId="77777777" w:rsidR="00DC554F" w:rsidRDefault="00DC554F" w:rsidP="00DC554F">
      <w:pPr>
        <w:rPr>
          <w:lang w:eastAsia="en-US"/>
        </w:rPr>
      </w:pPr>
    </w:p>
    <w:p w14:paraId="2EEDD721" w14:textId="77777777" w:rsidR="00DC554F" w:rsidRDefault="00DC554F" w:rsidP="00DC554F">
      <w:pPr>
        <w:rPr>
          <w:lang w:eastAsia="en-US"/>
        </w:rPr>
      </w:pPr>
    </w:p>
    <w:p w14:paraId="7562E9F9" w14:textId="77777777" w:rsidR="00DC554F" w:rsidRDefault="00DC554F" w:rsidP="00DC554F">
      <w:pPr>
        <w:rPr>
          <w:lang w:eastAsia="en-US"/>
        </w:rPr>
      </w:pPr>
    </w:p>
    <w:p w14:paraId="6EB6DF41" w14:textId="77777777" w:rsidR="00DC554F" w:rsidRDefault="00DC554F" w:rsidP="00DC554F">
      <w:pPr>
        <w:rPr>
          <w:lang w:eastAsia="en-US"/>
        </w:rPr>
      </w:pPr>
    </w:p>
    <w:p w14:paraId="789FACBB" w14:textId="77777777" w:rsidR="00DC554F" w:rsidRDefault="00DC554F" w:rsidP="00DC554F">
      <w:pPr>
        <w:rPr>
          <w:lang w:eastAsia="en-US"/>
        </w:rPr>
      </w:pPr>
    </w:p>
    <w:p w14:paraId="20B28656" w14:textId="77777777" w:rsidR="00DC554F" w:rsidRDefault="00DC554F" w:rsidP="00DC554F">
      <w:pPr>
        <w:rPr>
          <w:lang w:eastAsia="en-US"/>
        </w:rPr>
      </w:pPr>
    </w:p>
    <w:p w14:paraId="7BD84337" w14:textId="77777777" w:rsidR="00DC554F" w:rsidRDefault="00DC554F" w:rsidP="00DC554F">
      <w:pPr>
        <w:rPr>
          <w:lang w:eastAsia="en-US"/>
        </w:rPr>
      </w:pPr>
    </w:p>
    <w:p w14:paraId="32979B1A" w14:textId="77777777" w:rsidR="00DC554F" w:rsidRDefault="00DC554F" w:rsidP="00DC554F">
      <w:pPr>
        <w:rPr>
          <w:lang w:eastAsia="en-US"/>
        </w:rPr>
      </w:pPr>
    </w:p>
    <w:p w14:paraId="7D2613AD" w14:textId="77777777" w:rsidR="00DC554F" w:rsidRDefault="00DC554F" w:rsidP="00DC554F">
      <w:pPr>
        <w:rPr>
          <w:lang w:eastAsia="en-US"/>
        </w:rPr>
      </w:pPr>
    </w:p>
    <w:p w14:paraId="38CDCEE1" w14:textId="77777777" w:rsidR="00DC554F" w:rsidRDefault="00DC554F" w:rsidP="00DC554F">
      <w:pPr>
        <w:rPr>
          <w:lang w:eastAsia="en-US"/>
        </w:rPr>
      </w:pPr>
    </w:p>
    <w:p w14:paraId="4A867178" w14:textId="77777777" w:rsidR="00DC554F" w:rsidRDefault="00DC554F" w:rsidP="00DC554F">
      <w:pPr>
        <w:rPr>
          <w:lang w:eastAsia="en-US"/>
        </w:rPr>
      </w:pPr>
    </w:p>
    <w:p w14:paraId="22BBD95E" w14:textId="77777777" w:rsidR="00DC554F" w:rsidRPr="00DC554F" w:rsidRDefault="00DC554F" w:rsidP="00DC554F">
      <w:pPr>
        <w:rPr>
          <w:lang w:eastAsia="en-US"/>
        </w:rPr>
      </w:pPr>
    </w:p>
    <w:p w14:paraId="64229B55" w14:textId="6068A4DD" w:rsidR="00A25553" w:rsidRPr="00FC719A" w:rsidRDefault="00A25553" w:rsidP="00A25553">
      <w:pPr>
        <w:pStyle w:val="Heading1"/>
        <w:keepLines w:val="0"/>
        <w:pageBreakBefore w:val="0"/>
        <w:tabs>
          <w:tab w:val="num" w:pos="432"/>
        </w:tabs>
        <w:suppressAutoHyphens/>
        <w:spacing w:after="0"/>
        <w:ind w:left="432" w:hanging="432"/>
        <w:jc w:val="left"/>
        <w:rPr>
          <w:rFonts w:ascii="Arial" w:hAnsi="Arial" w:cs="Arial"/>
          <w:sz w:val="22"/>
          <w:szCs w:val="22"/>
        </w:rPr>
      </w:pPr>
      <w:r>
        <w:rPr>
          <w:rFonts w:ascii="Arial" w:hAnsi="Arial" w:cs="Arial"/>
          <w:sz w:val="22"/>
          <w:szCs w:val="22"/>
        </w:rPr>
        <w:lastRenderedPageBreak/>
        <w:t>Appendices</w:t>
      </w:r>
    </w:p>
    <w:p w14:paraId="66472430" w14:textId="77777777" w:rsidR="0042752A" w:rsidRPr="00FC719A" w:rsidRDefault="0042752A" w:rsidP="00A25553">
      <w:pPr>
        <w:pStyle w:val="BodyText"/>
        <w:ind w:left="360"/>
        <w:rPr>
          <w:i/>
          <w:color w:val="0000FF"/>
          <w:szCs w:val="22"/>
          <w:lang w:val="en-US"/>
        </w:rPr>
      </w:pPr>
      <w:bookmarkStart w:id="8" w:name="__RefHeading__79_781984741"/>
      <w:bookmarkEnd w:id="8"/>
    </w:p>
    <w:p w14:paraId="5E81E532" w14:textId="2D9D7B2D" w:rsidR="00A25553" w:rsidRDefault="00A25553" w:rsidP="00A25553">
      <w:pPr>
        <w:pStyle w:val="BodyText"/>
        <w:ind w:left="360"/>
        <w:rPr>
          <w:i/>
          <w:color w:val="0000FF"/>
          <w:szCs w:val="22"/>
          <w:lang w:val="en-US"/>
        </w:rPr>
      </w:pPr>
      <w:r>
        <w:rPr>
          <w:i/>
          <w:color w:val="0000FF"/>
          <w:szCs w:val="22"/>
          <w:lang w:val="en-US"/>
        </w:rPr>
        <w:t xml:space="preserve">Appendix </w:t>
      </w:r>
      <w:r w:rsidR="008A3AB2">
        <w:rPr>
          <w:i/>
          <w:color w:val="0000FF"/>
          <w:szCs w:val="22"/>
          <w:lang w:val="en-US"/>
        </w:rPr>
        <w:t>A</w:t>
      </w:r>
      <w:r>
        <w:rPr>
          <w:i/>
          <w:color w:val="0000FF"/>
          <w:szCs w:val="22"/>
          <w:lang w:val="en-US"/>
        </w:rPr>
        <w:t xml:space="preserve">: </w:t>
      </w:r>
      <w:r w:rsidRPr="00FC719A">
        <w:rPr>
          <w:i/>
          <w:color w:val="0000FF"/>
          <w:szCs w:val="22"/>
          <w:lang w:val="en-US"/>
        </w:rPr>
        <w:t>Transcript of client interview</w:t>
      </w:r>
    </w:p>
    <w:p w14:paraId="241FCA56" w14:textId="77777777" w:rsidR="00BB3D4C" w:rsidRDefault="00BB3D4C" w:rsidP="00A25553">
      <w:pPr>
        <w:pStyle w:val="BodyText"/>
        <w:ind w:left="360"/>
        <w:rPr>
          <w:i/>
          <w:color w:val="0000FF"/>
          <w:szCs w:val="22"/>
          <w:lang w:val="en-US"/>
        </w:rPr>
      </w:pPr>
    </w:p>
    <w:p w14:paraId="251A7B00" w14:textId="77777777" w:rsidR="00BB3D4C" w:rsidRDefault="00BB3D4C" w:rsidP="00BB3D4C">
      <w:pPr>
        <w:pStyle w:val="ListParagraph"/>
        <w:numPr>
          <w:ilvl w:val="0"/>
          <w:numId w:val="26"/>
        </w:numPr>
        <w:spacing w:line="360" w:lineRule="auto"/>
        <w:jc w:val="both"/>
        <w:rPr>
          <w:rFonts w:ascii="Arial" w:hAnsi="Arial" w:cs="Arial"/>
          <w:b/>
          <w:sz w:val="24"/>
        </w:rPr>
      </w:pPr>
      <w:r>
        <w:rPr>
          <w:rFonts w:ascii="Arial" w:hAnsi="Arial" w:cs="Arial"/>
          <w:b/>
          <w:sz w:val="24"/>
        </w:rPr>
        <w:t>What are current business activities?</w:t>
      </w:r>
    </w:p>
    <w:p w14:paraId="03ED7C8E" w14:textId="77777777" w:rsidR="00BB3D4C" w:rsidRPr="00FC66AF" w:rsidRDefault="00BB3D4C" w:rsidP="00BB3D4C">
      <w:pPr>
        <w:pStyle w:val="ListParagraph"/>
        <w:numPr>
          <w:ilvl w:val="0"/>
          <w:numId w:val="28"/>
        </w:numPr>
        <w:spacing w:line="360" w:lineRule="auto"/>
        <w:jc w:val="both"/>
        <w:rPr>
          <w:rFonts w:ascii="Arial" w:hAnsi="Arial" w:cs="Arial"/>
          <w:sz w:val="24"/>
        </w:rPr>
      </w:pPr>
      <w:r>
        <w:rPr>
          <w:rFonts w:ascii="Arial" w:hAnsi="Arial" w:cs="Arial"/>
          <w:sz w:val="24"/>
        </w:rPr>
        <w:t>Car body repair and paint.</w:t>
      </w:r>
    </w:p>
    <w:p w14:paraId="48D006FD" w14:textId="77777777" w:rsidR="00BB3D4C" w:rsidRDefault="00BB3D4C" w:rsidP="00BB3D4C">
      <w:pPr>
        <w:pStyle w:val="ListParagraph"/>
        <w:numPr>
          <w:ilvl w:val="0"/>
          <w:numId w:val="28"/>
        </w:numPr>
        <w:spacing w:line="360" w:lineRule="auto"/>
        <w:jc w:val="both"/>
        <w:rPr>
          <w:rFonts w:ascii="Arial" w:hAnsi="Arial" w:cs="Arial"/>
          <w:b/>
          <w:sz w:val="24"/>
        </w:rPr>
      </w:pPr>
      <w:r w:rsidRPr="00375FB5">
        <w:rPr>
          <w:rFonts w:ascii="Arial" w:hAnsi="Arial" w:cs="Arial"/>
          <w:sz w:val="24"/>
        </w:rPr>
        <w:t>Contractor o</w:t>
      </w:r>
      <w:r>
        <w:rPr>
          <w:rFonts w:ascii="Arial" w:hAnsi="Arial" w:cs="Arial"/>
          <w:sz w:val="24"/>
        </w:rPr>
        <w:t>n Automotive</w:t>
      </w:r>
      <w:r w:rsidRPr="00375FB5">
        <w:rPr>
          <w:rFonts w:ascii="Arial" w:hAnsi="Arial" w:cs="Arial"/>
          <w:sz w:val="24"/>
        </w:rPr>
        <w:t xml:space="preserve"> Industries</w:t>
      </w:r>
      <w:r>
        <w:rPr>
          <w:rFonts w:ascii="Arial" w:hAnsi="Arial" w:cs="Arial"/>
          <w:b/>
          <w:sz w:val="24"/>
        </w:rPr>
        <w:t>.</w:t>
      </w:r>
    </w:p>
    <w:p w14:paraId="6FA8E29C" w14:textId="77777777" w:rsidR="00BB3D4C" w:rsidRPr="00FC66AF" w:rsidRDefault="00BB3D4C" w:rsidP="00BB3D4C">
      <w:pPr>
        <w:pStyle w:val="ListParagraph"/>
        <w:numPr>
          <w:ilvl w:val="0"/>
          <w:numId w:val="28"/>
        </w:numPr>
        <w:spacing w:line="360" w:lineRule="auto"/>
        <w:jc w:val="both"/>
        <w:rPr>
          <w:rFonts w:ascii="Arial" w:hAnsi="Arial" w:cs="Arial"/>
          <w:sz w:val="24"/>
        </w:rPr>
      </w:pPr>
      <w:r w:rsidRPr="00375FB5">
        <w:rPr>
          <w:rFonts w:ascii="Arial" w:hAnsi="Arial" w:cs="Arial"/>
          <w:sz w:val="24"/>
        </w:rPr>
        <w:t xml:space="preserve">Dealing </w:t>
      </w:r>
      <w:r>
        <w:rPr>
          <w:rFonts w:ascii="Arial" w:hAnsi="Arial" w:cs="Arial"/>
          <w:sz w:val="24"/>
        </w:rPr>
        <w:t xml:space="preserve">with </w:t>
      </w:r>
      <w:r w:rsidRPr="00375FB5">
        <w:rPr>
          <w:rFonts w:ascii="Arial" w:hAnsi="Arial" w:cs="Arial"/>
          <w:sz w:val="24"/>
        </w:rPr>
        <w:t xml:space="preserve">some dealership </w:t>
      </w:r>
      <w:r>
        <w:rPr>
          <w:rFonts w:ascii="Arial" w:hAnsi="Arial" w:cs="Arial"/>
          <w:sz w:val="24"/>
        </w:rPr>
        <w:t xml:space="preserve">companies such as: </w:t>
      </w:r>
      <w:r w:rsidRPr="00375FB5">
        <w:rPr>
          <w:rFonts w:ascii="Arial" w:hAnsi="Arial" w:cs="Arial"/>
          <w:b/>
          <w:sz w:val="24"/>
        </w:rPr>
        <w:t>Nissan</w:t>
      </w:r>
      <w:r>
        <w:rPr>
          <w:rFonts w:ascii="Arial" w:hAnsi="Arial" w:cs="Arial"/>
          <w:sz w:val="24"/>
        </w:rPr>
        <w:t xml:space="preserve">, </w:t>
      </w:r>
      <w:r w:rsidRPr="00375FB5">
        <w:rPr>
          <w:rFonts w:ascii="Arial" w:hAnsi="Arial" w:cs="Arial"/>
          <w:b/>
          <w:sz w:val="24"/>
        </w:rPr>
        <w:t>Honda</w:t>
      </w:r>
      <w:r>
        <w:rPr>
          <w:rFonts w:ascii="Arial" w:hAnsi="Arial" w:cs="Arial"/>
          <w:sz w:val="24"/>
        </w:rPr>
        <w:t xml:space="preserve">, </w:t>
      </w:r>
      <w:r w:rsidRPr="00375FB5">
        <w:rPr>
          <w:rFonts w:ascii="Arial" w:hAnsi="Arial" w:cs="Arial"/>
          <w:b/>
          <w:sz w:val="24"/>
        </w:rPr>
        <w:t>Chevrolet</w:t>
      </w:r>
      <w:r>
        <w:rPr>
          <w:rFonts w:ascii="Arial" w:hAnsi="Arial" w:cs="Arial"/>
          <w:sz w:val="24"/>
        </w:rPr>
        <w:t xml:space="preserve">, </w:t>
      </w:r>
      <w:r w:rsidRPr="00375FB5">
        <w:rPr>
          <w:rFonts w:ascii="Arial" w:hAnsi="Arial" w:cs="Arial"/>
          <w:b/>
          <w:sz w:val="24"/>
        </w:rPr>
        <w:t>Kia</w:t>
      </w:r>
      <w:r>
        <w:rPr>
          <w:rFonts w:ascii="Arial" w:hAnsi="Arial" w:cs="Arial"/>
          <w:sz w:val="24"/>
        </w:rPr>
        <w:t xml:space="preserve">, and </w:t>
      </w:r>
      <w:r w:rsidRPr="00375FB5">
        <w:rPr>
          <w:rFonts w:ascii="Arial" w:hAnsi="Arial" w:cs="Arial"/>
          <w:b/>
          <w:sz w:val="24"/>
        </w:rPr>
        <w:t>Suzuki</w:t>
      </w:r>
      <w:r>
        <w:rPr>
          <w:rFonts w:ascii="Arial" w:hAnsi="Arial" w:cs="Arial"/>
          <w:b/>
          <w:sz w:val="24"/>
        </w:rPr>
        <w:t>.</w:t>
      </w:r>
    </w:p>
    <w:p w14:paraId="3D0A7E8C" w14:textId="77777777" w:rsidR="00BB3D4C" w:rsidRDefault="00BB3D4C" w:rsidP="00BB3D4C">
      <w:pPr>
        <w:pStyle w:val="ListParagraph"/>
        <w:numPr>
          <w:ilvl w:val="0"/>
          <w:numId w:val="28"/>
        </w:numPr>
        <w:spacing w:line="360" w:lineRule="auto"/>
        <w:jc w:val="both"/>
        <w:rPr>
          <w:rFonts w:ascii="Arial" w:hAnsi="Arial" w:cs="Arial"/>
          <w:sz w:val="24"/>
        </w:rPr>
      </w:pPr>
      <w:r>
        <w:rPr>
          <w:rFonts w:ascii="Arial" w:hAnsi="Arial" w:cs="Arial"/>
          <w:sz w:val="24"/>
        </w:rPr>
        <w:t>Repair</w:t>
      </w:r>
      <w:r w:rsidRPr="00FC66AF">
        <w:rPr>
          <w:rFonts w:ascii="Arial" w:hAnsi="Arial" w:cs="Arial"/>
          <w:sz w:val="24"/>
        </w:rPr>
        <w:t xml:space="preserve"> and restore damage</w:t>
      </w:r>
      <w:r>
        <w:rPr>
          <w:rFonts w:ascii="Arial" w:hAnsi="Arial" w:cs="Arial"/>
          <w:sz w:val="24"/>
        </w:rPr>
        <w:t>d</w:t>
      </w:r>
      <w:r w:rsidRPr="00FC66AF">
        <w:rPr>
          <w:rFonts w:ascii="Arial" w:hAnsi="Arial" w:cs="Arial"/>
          <w:sz w:val="24"/>
        </w:rPr>
        <w:t xml:space="preserve"> cars</w:t>
      </w:r>
      <w:r>
        <w:rPr>
          <w:rFonts w:ascii="Arial" w:hAnsi="Arial" w:cs="Arial"/>
          <w:sz w:val="24"/>
        </w:rPr>
        <w:t>.</w:t>
      </w:r>
    </w:p>
    <w:p w14:paraId="56A58EB5" w14:textId="77777777" w:rsidR="00BB3D4C" w:rsidRPr="00375FB5" w:rsidRDefault="00BB3D4C" w:rsidP="00BB3D4C">
      <w:pPr>
        <w:pStyle w:val="ListParagraph"/>
        <w:numPr>
          <w:ilvl w:val="0"/>
          <w:numId w:val="28"/>
        </w:numPr>
        <w:spacing w:line="360" w:lineRule="auto"/>
        <w:jc w:val="both"/>
        <w:rPr>
          <w:rFonts w:ascii="Arial" w:hAnsi="Arial" w:cs="Arial"/>
          <w:sz w:val="24"/>
        </w:rPr>
      </w:pPr>
      <w:r>
        <w:rPr>
          <w:rFonts w:ascii="Arial" w:hAnsi="Arial" w:cs="Arial"/>
          <w:sz w:val="24"/>
        </w:rPr>
        <w:t>I</w:t>
      </w:r>
      <w:r w:rsidRPr="00FC66AF">
        <w:rPr>
          <w:rFonts w:ascii="Arial" w:hAnsi="Arial" w:cs="Arial"/>
          <w:sz w:val="24"/>
        </w:rPr>
        <w:t>nline in carwash and auto</w:t>
      </w:r>
      <w:r>
        <w:rPr>
          <w:rFonts w:ascii="Arial" w:hAnsi="Arial" w:cs="Arial"/>
          <w:sz w:val="24"/>
        </w:rPr>
        <w:t xml:space="preserve"> detail</w:t>
      </w:r>
      <w:r w:rsidRPr="00FC66AF">
        <w:rPr>
          <w:rFonts w:ascii="Arial" w:hAnsi="Arial" w:cs="Arial"/>
          <w:sz w:val="24"/>
        </w:rPr>
        <w:t>ing services</w:t>
      </w:r>
      <w:r>
        <w:rPr>
          <w:rFonts w:ascii="Arial" w:hAnsi="Arial" w:cs="Arial"/>
          <w:sz w:val="24"/>
        </w:rPr>
        <w:t>.</w:t>
      </w:r>
    </w:p>
    <w:p w14:paraId="2860AB65" w14:textId="77777777" w:rsidR="00BB3D4C" w:rsidRPr="00D12DF8" w:rsidRDefault="00BB3D4C" w:rsidP="00BB3D4C">
      <w:pPr>
        <w:pStyle w:val="ListParagraph"/>
        <w:numPr>
          <w:ilvl w:val="0"/>
          <w:numId w:val="26"/>
        </w:numPr>
        <w:spacing w:line="360" w:lineRule="auto"/>
        <w:jc w:val="both"/>
        <w:rPr>
          <w:rFonts w:ascii="Arial" w:hAnsi="Arial" w:cs="Arial"/>
          <w:b/>
          <w:sz w:val="24"/>
        </w:rPr>
      </w:pPr>
      <w:r w:rsidRPr="00D12DF8">
        <w:rPr>
          <w:rFonts w:ascii="Arial" w:hAnsi="Arial" w:cs="Arial"/>
          <w:b/>
          <w:sz w:val="24"/>
        </w:rPr>
        <w:t>Why do they need a software system for their business?</w:t>
      </w:r>
    </w:p>
    <w:p w14:paraId="1F9BFBEA" w14:textId="77777777" w:rsidR="00BB3D4C" w:rsidRPr="00BB3D4C" w:rsidRDefault="00BB3D4C" w:rsidP="00BB3D4C">
      <w:pPr>
        <w:pStyle w:val="ListParagraph"/>
        <w:numPr>
          <w:ilvl w:val="0"/>
          <w:numId w:val="27"/>
        </w:numPr>
        <w:spacing w:line="360" w:lineRule="auto"/>
        <w:jc w:val="both"/>
        <w:rPr>
          <w:rFonts w:ascii="Arial" w:hAnsi="Arial" w:cs="Arial"/>
          <w:b/>
          <w:sz w:val="24"/>
        </w:rPr>
      </w:pPr>
      <w:r>
        <w:rPr>
          <w:rFonts w:ascii="Arial" w:hAnsi="Arial" w:cs="Arial"/>
          <w:sz w:val="24"/>
        </w:rPr>
        <w:t>A software system is needed for their business because storing and maintaining the data of the customers manually is very difficult. Also, a software system is needed to assure data security.</w:t>
      </w:r>
    </w:p>
    <w:p w14:paraId="6BB96495" w14:textId="36C57DD0" w:rsidR="00BB3D4C" w:rsidRPr="00BB3D4C" w:rsidRDefault="00BB3D4C" w:rsidP="00BB3D4C">
      <w:pPr>
        <w:pStyle w:val="ListParagraph"/>
        <w:numPr>
          <w:ilvl w:val="0"/>
          <w:numId w:val="27"/>
        </w:numPr>
        <w:spacing w:line="360" w:lineRule="auto"/>
        <w:jc w:val="both"/>
        <w:rPr>
          <w:rFonts w:ascii="Arial" w:hAnsi="Arial" w:cs="Arial"/>
          <w:sz w:val="24"/>
        </w:rPr>
      </w:pPr>
      <w:r>
        <w:rPr>
          <w:rFonts w:ascii="Arial" w:hAnsi="Arial" w:cs="Arial"/>
          <w:sz w:val="24"/>
        </w:rPr>
        <w:t>“</w:t>
      </w:r>
      <w:r w:rsidRPr="00BB3D4C">
        <w:rPr>
          <w:rFonts w:ascii="Arial" w:hAnsi="Arial" w:cs="Arial"/>
          <w:sz w:val="24"/>
        </w:rPr>
        <w:t>We</w:t>
      </w:r>
      <w:r>
        <w:rPr>
          <w:rFonts w:ascii="Arial" w:hAnsi="Arial" w:cs="Arial"/>
          <w:sz w:val="24"/>
        </w:rPr>
        <w:t xml:space="preserve"> do need the </w:t>
      </w:r>
      <w:r w:rsidRPr="00BB3D4C">
        <w:rPr>
          <w:rFonts w:ascii="Arial" w:hAnsi="Arial" w:cs="Arial"/>
          <w:sz w:val="24"/>
        </w:rPr>
        <w:t>sys</w:t>
      </w:r>
      <w:r>
        <w:rPr>
          <w:rFonts w:ascii="Arial" w:hAnsi="Arial" w:cs="Arial"/>
          <w:sz w:val="24"/>
        </w:rPr>
        <w:t>tem beca</w:t>
      </w:r>
      <w:r w:rsidRPr="00BB3D4C">
        <w:rPr>
          <w:rFonts w:ascii="Arial" w:hAnsi="Arial" w:cs="Arial"/>
          <w:sz w:val="24"/>
        </w:rPr>
        <w:t>use it will serve a</w:t>
      </w:r>
      <w:r>
        <w:rPr>
          <w:rFonts w:ascii="Arial" w:hAnsi="Arial" w:cs="Arial"/>
          <w:sz w:val="24"/>
        </w:rPr>
        <w:t>s a</w:t>
      </w:r>
      <w:r w:rsidRPr="00BB3D4C">
        <w:rPr>
          <w:rFonts w:ascii="Arial" w:hAnsi="Arial" w:cs="Arial"/>
          <w:sz w:val="24"/>
        </w:rPr>
        <w:t xml:space="preserve"> big help to my accounting system. We have more than 60 employees a</w:t>
      </w:r>
      <w:r>
        <w:rPr>
          <w:rFonts w:ascii="Arial" w:hAnsi="Arial" w:cs="Arial"/>
          <w:sz w:val="24"/>
        </w:rPr>
        <w:t>nd it’s to do a manual payroll. Our payroll is on a weekly basis.”</w:t>
      </w:r>
    </w:p>
    <w:p w14:paraId="3E1BF8A7" w14:textId="77777777" w:rsidR="00BB3D4C" w:rsidRDefault="00BB3D4C" w:rsidP="00BB3D4C">
      <w:pPr>
        <w:pStyle w:val="ListParagraph"/>
        <w:numPr>
          <w:ilvl w:val="0"/>
          <w:numId w:val="26"/>
        </w:numPr>
        <w:spacing w:line="360" w:lineRule="auto"/>
        <w:jc w:val="both"/>
        <w:rPr>
          <w:rFonts w:ascii="Arial" w:hAnsi="Arial" w:cs="Arial"/>
          <w:b/>
          <w:sz w:val="24"/>
        </w:rPr>
      </w:pPr>
      <w:r w:rsidRPr="00375FB5">
        <w:rPr>
          <w:rFonts w:ascii="Arial" w:hAnsi="Arial" w:cs="Arial"/>
          <w:b/>
          <w:sz w:val="24"/>
        </w:rPr>
        <w:t>How would the proposed system leverage their business?</w:t>
      </w:r>
    </w:p>
    <w:p w14:paraId="521F04CB" w14:textId="77777777" w:rsidR="00BB3D4C" w:rsidRPr="00375FB5" w:rsidRDefault="00BB3D4C" w:rsidP="00BB3D4C">
      <w:pPr>
        <w:pStyle w:val="ListParagraph"/>
        <w:numPr>
          <w:ilvl w:val="0"/>
          <w:numId w:val="27"/>
        </w:numPr>
        <w:spacing w:line="360" w:lineRule="auto"/>
        <w:jc w:val="both"/>
        <w:rPr>
          <w:rFonts w:ascii="Arial" w:hAnsi="Arial" w:cs="Arial"/>
          <w:b/>
          <w:sz w:val="24"/>
        </w:rPr>
      </w:pPr>
      <w:r w:rsidRPr="00375FB5">
        <w:rPr>
          <w:rFonts w:ascii="Arial" w:hAnsi="Arial" w:cs="Arial"/>
          <w:sz w:val="24"/>
        </w:rPr>
        <w:t xml:space="preserve">The proposed system would let the employees have an easier time recording and storing data. The </w:t>
      </w:r>
      <w:r>
        <w:rPr>
          <w:rFonts w:ascii="Arial" w:hAnsi="Arial" w:cs="Arial"/>
          <w:sz w:val="24"/>
        </w:rPr>
        <w:t>payroll</w:t>
      </w:r>
      <w:r w:rsidRPr="00375FB5">
        <w:rPr>
          <w:rFonts w:ascii="Arial" w:hAnsi="Arial" w:cs="Arial"/>
          <w:sz w:val="24"/>
        </w:rPr>
        <w:t xml:space="preserve"> management system will </w:t>
      </w:r>
      <w:r>
        <w:rPr>
          <w:rFonts w:ascii="Arial" w:hAnsi="Arial" w:cs="Arial"/>
          <w:sz w:val="24"/>
        </w:rPr>
        <w:t>help the company store and manage financial record of the employees easily.</w:t>
      </w:r>
    </w:p>
    <w:p w14:paraId="0B07CFB1" w14:textId="77777777" w:rsidR="00BB3D4C" w:rsidRDefault="00BB3D4C" w:rsidP="00BB3D4C">
      <w:pPr>
        <w:pStyle w:val="ListParagraph"/>
        <w:spacing w:line="360" w:lineRule="auto"/>
        <w:ind w:left="1080"/>
        <w:jc w:val="both"/>
        <w:rPr>
          <w:rFonts w:ascii="Arial" w:hAnsi="Arial" w:cs="Arial"/>
          <w:b/>
          <w:sz w:val="24"/>
        </w:rPr>
      </w:pPr>
    </w:p>
    <w:p w14:paraId="45B77B03" w14:textId="77777777" w:rsidR="00BB3D4C" w:rsidRDefault="00BB3D4C" w:rsidP="00BB3D4C">
      <w:pPr>
        <w:pStyle w:val="ListParagraph"/>
        <w:numPr>
          <w:ilvl w:val="0"/>
          <w:numId w:val="26"/>
        </w:numPr>
        <w:spacing w:line="360" w:lineRule="auto"/>
        <w:jc w:val="both"/>
        <w:rPr>
          <w:rFonts w:ascii="Arial" w:hAnsi="Arial" w:cs="Arial"/>
          <w:b/>
          <w:sz w:val="24"/>
        </w:rPr>
      </w:pPr>
      <w:r>
        <w:rPr>
          <w:rFonts w:ascii="Arial" w:hAnsi="Arial" w:cs="Arial"/>
          <w:b/>
          <w:sz w:val="24"/>
        </w:rPr>
        <w:t>What resources are currently available for the business to adapt the proposed system?</w:t>
      </w:r>
    </w:p>
    <w:p w14:paraId="2AF70765" w14:textId="1074CBC1" w:rsidR="00BB3D4C" w:rsidRPr="00375FB5" w:rsidRDefault="00BB3D4C" w:rsidP="00BB3D4C">
      <w:pPr>
        <w:pStyle w:val="ListParagraph"/>
        <w:numPr>
          <w:ilvl w:val="0"/>
          <w:numId w:val="27"/>
        </w:numPr>
        <w:spacing w:line="360" w:lineRule="auto"/>
        <w:jc w:val="both"/>
        <w:rPr>
          <w:rFonts w:ascii="Arial" w:hAnsi="Arial" w:cs="Arial"/>
          <w:b/>
          <w:sz w:val="24"/>
        </w:rPr>
      </w:pPr>
      <w:r w:rsidRPr="00375FB5">
        <w:rPr>
          <w:rFonts w:ascii="Arial" w:hAnsi="Arial" w:cs="Arial"/>
          <w:sz w:val="24"/>
        </w:rPr>
        <w:t xml:space="preserve">The resources that are currently available for the business to adapt </w:t>
      </w:r>
      <w:r>
        <w:rPr>
          <w:rFonts w:ascii="Arial" w:hAnsi="Arial" w:cs="Arial"/>
          <w:sz w:val="24"/>
        </w:rPr>
        <w:t>the proposed system are computers.</w:t>
      </w:r>
    </w:p>
    <w:p w14:paraId="61E37758" w14:textId="77777777" w:rsidR="00BB3D4C" w:rsidRDefault="00BB3D4C" w:rsidP="00BB3D4C">
      <w:pPr>
        <w:pStyle w:val="ListParagraph"/>
        <w:spacing w:line="360" w:lineRule="auto"/>
        <w:ind w:left="1080"/>
        <w:jc w:val="both"/>
        <w:rPr>
          <w:rFonts w:ascii="Arial" w:hAnsi="Arial" w:cs="Arial"/>
          <w:b/>
          <w:sz w:val="24"/>
        </w:rPr>
      </w:pPr>
    </w:p>
    <w:p w14:paraId="1EBA4236" w14:textId="77777777" w:rsidR="00BB3D4C" w:rsidRDefault="00BB3D4C" w:rsidP="00BB3D4C">
      <w:pPr>
        <w:pStyle w:val="BodyText"/>
        <w:rPr>
          <w:i/>
          <w:color w:val="0000FF"/>
          <w:szCs w:val="22"/>
        </w:rPr>
      </w:pPr>
    </w:p>
    <w:p w14:paraId="433FE78E" w14:textId="77777777" w:rsidR="008A3AB2" w:rsidRDefault="008A3AB2" w:rsidP="00BB3D4C">
      <w:pPr>
        <w:pStyle w:val="BodyText"/>
        <w:rPr>
          <w:i/>
          <w:color w:val="0000FF"/>
          <w:szCs w:val="22"/>
        </w:rPr>
      </w:pPr>
    </w:p>
    <w:p w14:paraId="05A314F8" w14:textId="77777777" w:rsidR="008A3AB2" w:rsidRDefault="008A3AB2" w:rsidP="00BB3D4C">
      <w:pPr>
        <w:pStyle w:val="BodyText"/>
        <w:rPr>
          <w:i/>
          <w:color w:val="0000FF"/>
          <w:szCs w:val="22"/>
        </w:rPr>
      </w:pPr>
    </w:p>
    <w:p w14:paraId="5C683486" w14:textId="77777777" w:rsidR="008A3AB2" w:rsidRDefault="008A3AB2" w:rsidP="00BB3D4C">
      <w:pPr>
        <w:pStyle w:val="BodyText"/>
        <w:rPr>
          <w:i/>
          <w:color w:val="0000FF"/>
          <w:szCs w:val="22"/>
        </w:rPr>
      </w:pPr>
    </w:p>
    <w:p w14:paraId="24B3EEFE" w14:textId="77777777" w:rsidR="008A3AB2" w:rsidRDefault="008A3AB2" w:rsidP="00BB3D4C">
      <w:pPr>
        <w:pStyle w:val="BodyText"/>
        <w:rPr>
          <w:i/>
          <w:color w:val="0000FF"/>
          <w:szCs w:val="22"/>
        </w:rPr>
      </w:pPr>
    </w:p>
    <w:p w14:paraId="25E458D9" w14:textId="77777777" w:rsidR="008A3AB2" w:rsidRDefault="008A3AB2" w:rsidP="00BB3D4C">
      <w:pPr>
        <w:pStyle w:val="BodyText"/>
        <w:rPr>
          <w:i/>
          <w:color w:val="0000FF"/>
          <w:szCs w:val="22"/>
        </w:rPr>
      </w:pPr>
    </w:p>
    <w:p w14:paraId="4F3E62E6" w14:textId="77777777" w:rsidR="00BB3D4C" w:rsidRDefault="00BB3D4C" w:rsidP="00A25553">
      <w:pPr>
        <w:pStyle w:val="BodyText"/>
        <w:ind w:left="360"/>
        <w:rPr>
          <w:i/>
          <w:color w:val="0000FF"/>
          <w:szCs w:val="22"/>
        </w:rPr>
      </w:pPr>
    </w:p>
    <w:p w14:paraId="384286D5" w14:textId="6CE90A60" w:rsidR="00A25553" w:rsidRDefault="00A25553" w:rsidP="00A25553">
      <w:pPr>
        <w:pStyle w:val="BodyText"/>
        <w:ind w:left="360"/>
        <w:rPr>
          <w:i/>
          <w:color w:val="0000FF"/>
          <w:szCs w:val="22"/>
        </w:rPr>
      </w:pPr>
      <w:r>
        <w:rPr>
          <w:i/>
          <w:color w:val="0000FF"/>
          <w:szCs w:val="22"/>
        </w:rPr>
        <w:lastRenderedPageBreak/>
        <w:t xml:space="preserve">Appendix </w:t>
      </w:r>
      <w:r w:rsidR="008A3AB2">
        <w:rPr>
          <w:i/>
          <w:color w:val="0000FF"/>
          <w:szCs w:val="22"/>
        </w:rPr>
        <w:t>B:</w:t>
      </w:r>
      <w:r>
        <w:rPr>
          <w:i/>
          <w:color w:val="0000FF"/>
          <w:szCs w:val="22"/>
        </w:rPr>
        <w:t xml:space="preserve"> </w:t>
      </w:r>
      <w:r w:rsidRPr="00FC719A">
        <w:rPr>
          <w:i/>
          <w:color w:val="0000FF"/>
          <w:szCs w:val="22"/>
        </w:rPr>
        <w:t>Source code</w:t>
      </w:r>
    </w:p>
    <w:p w14:paraId="27650013" w14:textId="77777777" w:rsidR="00BB3D4C" w:rsidRDefault="00BB3D4C" w:rsidP="00A25553">
      <w:pPr>
        <w:pStyle w:val="BodyText"/>
        <w:ind w:left="360"/>
        <w:rPr>
          <w:i/>
          <w:color w:val="0000FF"/>
          <w:szCs w:val="22"/>
        </w:rPr>
      </w:pPr>
    </w:p>
    <w:p w14:paraId="1BE10BE6" w14:textId="77777777" w:rsidR="00BB3D4C" w:rsidRPr="00BB3D4C" w:rsidRDefault="00BB3D4C" w:rsidP="00BB3D4C">
      <w:pPr>
        <w:pStyle w:val="BodyText"/>
        <w:ind w:left="360"/>
        <w:rPr>
          <w:szCs w:val="22"/>
        </w:rPr>
      </w:pPr>
      <w:r w:rsidRPr="00BB3D4C">
        <w:rPr>
          <w:szCs w:val="22"/>
        </w:rPr>
        <w:t>import tempfile</w:t>
      </w:r>
    </w:p>
    <w:p w14:paraId="239226D0" w14:textId="77777777" w:rsidR="00BB3D4C" w:rsidRPr="00BB3D4C" w:rsidRDefault="00BB3D4C" w:rsidP="00BB3D4C">
      <w:pPr>
        <w:pStyle w:val="BodyText"/>
        <w:ind w:left="360"/>
        <w:rPr>
          <w:szCs w:val="22"/>
        </w:rPr>
      </w:pPr>
      <w:r w:rsidRPr="00BB3D4C">
        <w:rPr>
          <w:szCs w:val="22"/>
        </w:rPr>
        <w:t>import os</w:t>
      </w:r>
    </w:p>
    <w:p w14:paraId="38E7AC24" w14:textId="77777777" w:rsidR="00BB3D4C" w:rsidRPr="00BB3D4C" w:rsidRDefault="00BB3D4C" w:rsidP="00BB3D4C">
      <w:pPr>
        <w:pStyle w:val="BodyText"/>
        <w:ind w:left="360"/>
        <w:rPr>
          <w:szCs w:val="22"/>
        </w:rPr>
      </w:pPr>
      <w:r w:rsidRPr="00BB3D4C">
        <w:rPr>
          <w:szCs w:val="22"/>
        </w:rPr>
        <w:t>from tkinter import*</w:t>
      </w:r>
    </w:p>
    <w:p w14:paraId="2AC3ABDC" w14:textId="77777777" w:rsidR="00BB3D4C" w:rsidRPr="00BB3D4C" w:rsidRDefault="00BB3D4C" w:rsidP="00BB3D4C">
      <w:pPr>
        <w:pStyle w:val="BodyText"/>
        <w:ind w:left="360"/>
        <w:rPr>
          <w:szCs w:val="22"/>
        </w:rPr>
      </w:pPr>
      <w:r w:rsidRPr="00BB3D4C">
        <w:rPr>
          <w:szCs w:val="22"/>
        </w:rPr>
        <w:t>from tkinter import ttk</w:t>
      </w:r>
    </w:p>
    <w:p w14:paraId="2FA4D50A" w14:textId="77777777" w:rsidR="00BB3D4C" w:rsidRPr="00BB3D4C" w:rsidRDefault="00BB3D4C" w:rsidP="00BB3D4C">
      <w:pPr>
        <w:pStyle w:val="BodyText"/>
        <w:ind w:left="360"/>
        <w:rPr>
          <w:szCs w:val="22"/>
        </w:rPr>
      </w:pPr>
      <w:r w:rsidRPr="00BB3D4C">
        <w:rPr>
          <w:szCs w:val="22"/>
        </w:rPr>
        <w:t>from tkinter import messagebox as ms</w:t>
      </w:r>
    </w:p>
    <w:p w14:paraId="618DAA5C" w14:textId="77777777" w:rsidR="00BB3D4C" w:rsidRPr="00BB3D4C" w:rsidRDefault="00BB3D4C" w:rsidP="00BB3D4C">
      <w:pPr>
        <w:pStyle w:val="BodyText"/>
        <w:ind w:left="360"/>
        <w:rPr>
          <w:szCs w:val="22"/>
        </w:rPr>
      </w:pPr>
      <w:r w:rsidRPr="00BB3D4C">
        <w:rPr>
          <w:szCs w:val="22"/>
        </w:rPr>
        <w:t>import sqlite3</w:t>
      </w:r>
    </w:p>
    <w:p w14:paraId="12CD8170" w14:textId="77777777" w:rsidR="00BB3D4C" w:rsidRPr="00BB3D4C" w:rsidRDefault="00BB3D4C" w:rsidP="00BB3D4C">
      <w:pPr>
        <w:pStyle w:val="BodyText"/>
        <w:ind w:left="360"/>
        <w:rPr>
          <w:szCs w:val="22"/>
        </w:rPr>
      </w:pPr>
    </w:p>
    <w:p w14:paraId="70EB5C62" w14:textId="77777777" w:rsidR="00BB3D4C" w:rsidRPr="00BB3D4C" w:rsidRDefault="00BB3D4C" w:rsidP="00BB3D4C">
      <w:pPr>
        <w:pStyle w:val="BodyText"/>
        <w:ind w:left="360"/>
        <w:rPr>
          <w:szCs w:val="22"/>
        </w:rPr>
      </w:pPr>
      <w:r w:rsidRPr="00BB3D4C">
        <w:rPr>
          <w:szCs w:val="22"/>
        </w:rPr>
        <w:t>def chooselogin1():</w:t>
      </w:r>
    </w:p>
    <w:p w14:paraId="10440C5F" w14:textId="77777777" w:rsidR="00BB3D4C" w:rsidRPr="00BB3D4C" w:rsidRDefault="00BB3D4C" w:rsidP="00BB3D4C">
      <w:pPr>
        <w:pStyle w:val="BodyText"/>
        <w:ind w:left="360"/>
        <w:rPr>
          <w:szCs w:val="22"/>
        </w:rPr>
      </w:pPr>
      <w:r w:rsidRPr="00BB3D4C">
        <w:rPr>
          <w:szCs w:val="22"/>
        </w:rPr>
        <w:t xml:space="preserve">    global chooselogin</w:t>
      </w:r>
    </w:p>
    <w:p w14:paraId="1D9B5A3A" w14:textId="77777777" w:rsidR="00BB3D4C" w:rsidRPr="00BB3D4C" w:rsidRDefault="00BB3D4C" w:rsidP="00BB3D4C">
      <w:pPr>
        <w:pStyle w:val="BodyText"/>
        <w:ind w:left="360"/>
        <w:rPr>
          <w:szCs w:val="22"/>
        </w:rPr>
      </w:pPr>
      <w:r w:rsidRPr="00BB3D4C">
        <w:rPr>
          <w:szCs w:val="22"/>
        </w:rPr>
        <w:t xml:space="preserve">    chooselogin=Tk()</w:t>
      </w:r>
    </w:p>
    <w:p w14:paraId="6BE12202" w14:textId="77777777" w:rsidR="00BB3D4C" w:rsidRPr="00BB3D4C" w:rsidRDefault="00BB3D4C" w:rsidP="00BB3D4C">
      <w:pPr>
        <w:pStyle w:val="BodyText"/>
        <w:ind w:left="360"/>
        <w:rPr>
          <w:szCs w:val="22"/>
        </w:rPr>
      </w:pPr>
      <w:r w:rsidRPr="00BB3D4C">
        <w:rPr>
          <w:szCs w:val="22"/>
        </w:rPr>
        <w:t xml:space="preserve">    chooselogin.title('Main Login')</w:t>
      </w:r>
    </w:p>
    <w:p w14:paraId="36E296BF" w14:textId="77777777" w:rsidR="00BB3D4C" w:rsidRPr="00BB3D4C" w:rsidRDefault="00BB3D4C" w:rsidP="00BB3D4C">
      <w:pPr>
        <w:pStyle w:val="BodyText"/>
        <w:ind w:left="360"/>
        <w:rPr>
          <w:szCs w:val="22"/>
        </w:rPr>
      </w:pPr>
      <w:r w:rsidRPr="00BB3D4C">
        <w:rPr>
          <w:szCs w:val="22"/>
        </w:rPr>
        <w:t xml:space="preserve">    chooselogin.geometry('600x400')</w:t>
      </w:r>
    </w:p>
    <w:p w14:paraId="2DBDE625" w14:textId="77777777" w:rsidR="00BB3D4C" w:rsidRPr="00BB3D4C" w:rsidRDefault="00BB3D4C" w:rsidP="00BB3D4C">
      <w:pPr>
        <w:pStyle w:val="BodyText"/>
        <w:ind w:left="360"/>
        <w:rPr>
          <w:szCs w:val="22"/>
        </w:rPr>
      </w:pPr>
      <w:r w:rsidRPr="00BB3D4C">
        <w:rPr>
          <w:szCs w:val="22"/>
        </w:rPr>
        <w:t xml:space="preserve">    chooselogin.configure(background='powder blue')</w:t>
      </w:r>
    </w:p>
    <w:p w14:paraId="6932DB3A" w14:textId="77777777" w:rsidR="00BB3D4C" w:rsidRPr="00BB3D4C" w:rsidRDefault="00BB3D4C" w:rsidP="00BB3D4C">
      <w:pPr>
        <w:pStyle w:val="BodyText"/>
        <w:ind w:left="360"/>
        <w:rPr>
          <w:szCs w:val="22"/>
        </w:rPr>
      </w:pPr>
      <w:r w:rsidRPr="00BB3D4C">
        <w:rPr>
          <w:szCs w:val="22"/>
        </w:rPr>
        <w:t xml:space="preserve">    chooselogin.iconbitmap('zero.ico')</w:t>
      </w:r>
    </w:p>
    <w:p w14:paraId="5F112C57" w14:textId="77777777" w:rsidR="00BB3D4C" w:rsidRPr="00BB3D4C" w:rsidRDefault="00BB3D4C" w:rsidP="00BB3D4C">
      <w:pPr>
        <w:pStyle w:val="BodyText"/>
        <w:ind w:left="360"/>
        <w:rPr>
          <w:szCs w:val="22"/>
        </w:rPr>
      </w:pPr>
      <w:r w:rsidRPr="00BB3D4C">
        <w:rPr>
          <w:szCs w:val="22"/>
        </w:rPr>
        <w:t xml:space="preserve">    #chooselogin.resizable(0,0)</w:t>
      </w:r>
    </w:p>
    <w:p w14:paraId="30DEF181" w14:textId="77777777" w:rsidR="00BB3D4C" w:rsidRPr="00BB3D4C" w:rsidRDefault="00BB3D4C" w:rsidP="00BB3D4C">
      <w:pPr>
        <w:pStyle w:val="BodyText"/>
        <w:ind w:left="360"/>
        <w:rPr>
          <w:szCs w:val="22"/>
        </w:rPr>
      </w:pPr>
      <w:r w:rsidRPr="00BB3D4C">
        <w:rPr>
          <w:szCs w:val="22"/>
        </w:rPr>
        <w:t xml:space="preserve">    </w:t>
      </w:r>
    </w:p>
    <w:p w14:paraId="73E3AAEA" w14:textId="77777777" w:rsidR="00BB3D4C" w:rsidRPr="00BB3D4C" w:rsidRDefault="00BB3D4C" w:rsidP="00BB3D4C">
      <w:pPr>
        <w:pStyle w:val="BodyText"/>
        <w:ind w:left="360"/>
        <w:rPr>
          <w:szCs w:val="22"/>
        </w:rPr>
      </w:pPr>
      <w:r w:rsidRPr="00BB3D4C">
        <w:rPr>
          <w:szCs w:val="22"/>
        </w:rPr>
        <w:t xml:space="preserve">   </w:t>
      </w:r>
    </w:p>
    <w:p w14:paraId="0020D709" w14:textId="77777777" w:rsidR="00BB3D4C" w:rsidRPr="00BB3D4C" w:rsidRDefault="00BB3D4C" w:rsidP="00BB3D4C">
      <w:pPr>
        <w:pStyle w:val="BodyText"/>
        <w:ind w:left="360"/>
        <w:rPr>
          <w:szCs w:val="22"/>
        </w:rPr>
      </w:pPr>
      <w:r w:rsidRPr="00BB3D4C">
        <w:rPr>
          <w:szCs w:val="22"/>
        </w:rPr>
        <w:t xml:space="preserve">    def Database():</w:t>
      </w:r>
    </w:p>
    <w:p w14:paraId="06E629D9" w14:textId="77777777" w:rsidR="00BB3D4C" w:rsidRPr="00BB3D4C" w:rsidRDefault="00BB3D4C" w:rsidP="00BB3D4C">
      <w:pPr>
        <w:pStyle w:val="BodyText"/>
        <w:ind w:left="360"/>
        <w:rPr>
          <w:szCs w:val="22"/>
        </w:rPr>
      </w:pPr>
      <w:r w:rsidRPr="00BB3D4C">
        <w:rPr>
          <w:szCs w:val="22"/>
        </w:rPr>
        <w:t xml:space="preserve">        global conn, c</w:t>
      </w:r>
    </w:p>
    <w:p w14:paraId="46E01870" w14:textId="77777777" w:rsidR="00BB3D4C" w:rsidRPr="00BB3D4C" w:rsidRDefault="00BB3D4C" w:rsidP="00BB3D4C">
      <w:pPr>
        <w:pStyle w:val="BodyText"/>
        <w:ind w:left="360"/>
        <w:rPr>
          <w:szCs w:val="22"/>
        </w:rPr>
      </w:pPr>
      <w:r w:rsidRPr="00BB3D4C">
        <w:rPr>
          <w:szCs w:val="22"/>
        </w:rPr>
        <w:t xml:space="preserve">        conn = sqlite3.connect("admin.db")</w:t>
      </w:r>
    </w:p>
    <w:p w14:paraId="1E166828" w14:textId="77777777" w:rsidR="00BB3D4C" w:rsidRPr="00BB3D4C" w:rsidRDefault="00BB3D4C" w:rsidP="00BB3D4C">
      <w:pPr>
        <w:pStyle w:val="BodyText"/>
        <w:ind w:left="360"/>
        <w:rPr>
          <w:szCs w:val="22"/>
        </w:rPr>
      </w:pPr>
      <w:r w:rsidRPr="00BB3D4C">
        <w:rPr>
          <w:szCs w:val="22"/>
        </w:rPr>
        <w:t xml:space="preserve">        c = conn.cursor()</w:t>
      </w:r>
    </w:p>
    <w:p w14:paraId="5CA68B2A" w14:textId="77777777" w:rsidR="00BB3D4C" w:rsidRPr="00BB3D4C" w:rsidRDefault="00BB3D4C" w:rsidP="00BB3D4C">
      <w:pPr>
        <w:pStyle w:val="BodyText"/>
        <w:ind w:left="360"/>
        <w:rPr>
          <w:szCs w:val="22"/>
        </w:rPr>
      </w:pPr>
      <w:r w:rsidRPr="00BB3D4C">
        <w:rPr>
          <w:szCs w:val="22"/>
        </w:rPr>
        <w:t xml:space="preserve">        c.execute("""CREATE TABLE IF NOT EXISTS member (</w:t>
      </w:r>
    </w:p>
    <w:p w14:paraId="7C35B2C8" w14:textId="77777777" w:rsidR="00BB3D4C" w:rsidRPr="00BB3D4C" w:rsidRDefault="00BB3D4C" w:rsidP="00BB3D4C">
      <w:pPr>
        <w:pStyle w:val="BodyText"/>
        <w:ind w:left="360"/>
        <w:rPr>
          <w:szCs w:val="22"/>
        </w:rPr>
      </w:pPr>
      <w:r w:rsidRPr="00BB3D4C">
        <w:rPr>
          <w:szCs w:val="22"/>
        </w:rPr>
        <w:t xml:space="preserve">        mem_id INTEGER NOT NULL PRIMARY KEY  AUTOINCREMENT,</w:t>
      </w:r>
    </w:p>
    <w:p w14:paraId="33188B68" w14:textId="77777777" w:rsidR="00BB3D4C" w:rsidRPr="00BB3D4C" w:rsidRDefault="00BB3D4C" w:rsidP="00BB3D4C">
      <w:pPr>
        <w:pStyle w:val="BodyText"/>
        <w:ind w:left="360"/>
        <w:rPr>
          <w:szCs w:val="22"/>
        </w:rPr>
      </w:pPr>
      <w:r w:rsidRPr="00BB3D4C">
        <w:rPr>
          <w:szCs w:val="22"/>
        </w:rPr>
        <w:t xml:space="preserve">        fname TEXT,</w:t>
      </w:r>
    </w:p>
    <w:p w14:paraId="4FA8EC39" w14:textId="77777777" w:rsidR="00BB3D4C" w:rsidRPr="00BB3D4C" w:rsidRDefault="00BB3D4C" w:rsidP="00BB3D4C">
      <w:pPr>
        <w:pStyle w:val="BodyText"/>
        <w:ind w:left="360"/>
        <w:rPr>
          <w:szCs w:val="22"/>
        </w:rPr>
      </w:pPr>
      <w:r w:rsidRPr="00BB3D4C">
        <w:rPr>
          <w:szCs w:val="22"/>
        </w:rPr>
        <w:t xml:space="preserve">        lname TEXT,</w:t>
      </w:r>
    </w:p>
    <w:p w14:paraId="1E7B1F93" w14:textId="77777777" w:rsidR="00BB3D4C" w:rsidRPr="00BB3D4C" w:rsidRDefault="00BB3D4C" w:rsidP="00BB3D4C">
      <w:pPr>
        <w:pStyle w:val="BodyText"/>
        <w:ind w:left="360"/>
        <w:rPr>
          <w:szCs w:val="22"/>
        </w:rPr>
      </w:pPr>
      <w:r w:rsidRPr="00BB3D4C">
        <w:rPr>
          <w:szCs w:val="22"/>
        </w:rPr>
        <w:t xml:space="preserve">        age TEXT,</w:t>
      </w:r>
    </w:p>
    <w:p w14:paraId="74770E36" w14:textId="77777777" w:rsidR="00BB3D4C" w:rsidRPr="00BB3D4C" w:rsidRDefault="00BB3D4C" w:rsidP="00BB3D4C">
      <w:pPr>
        <w:pStyle w:val="BodyText"/>
        <w:ind w:left="360"/>
        <w:rPr>
          <w:szCs w:val="22"/>
        </w:rPr>
      </w:pPr>
      <w:r w:rsidRPr="00BB3D4C">
        <w:rPr>
          <w:szCs w:val="22"/>
        </w:rPr>
        <w:t xml:space="preserve">        address TEXT,</w:t>
      </w:r>
    </w:p>
    <w:p w14:paraId="16691638" w14:textId="77777777" w:rsidR="00BB3D4C" w:rsidRPr="00BB3D4C" w:rsidRDefault="00BB3D4C" w:rsidP="00BB3D4C">
      <w:pPr>
        <w:pStyle w:val="BodyText"/>
        <w:ind w:left="360"/>
        <w:rPr>
          <w:szCs w:val="22"/>
        </w:rPr>
      </w:pPr>
      <w:r w:rsidRPr="00BB3D4C">
        <w:rPr>
          <w:szCs w:val="22"/>
        </w:rPr>
        <w:t xml:space="preserve">        username TEXT,</w:t>
      </w:r>
    </w:p>
    <w:p w14:paraId="58862BB3" w14:textId="77777777" w:rsidR="00BB3D4C" w:rsidRPr="00BB3D4C" w:rsidRDefault="00BB3D4C" w:rsidP="00BB3D4C">
      <w:pPr>
        <w:pStyle w:val="BodyText"/>
        <w:ind w:left="360"/>
        <w:rPr>
          <w:szCs w:val="22"/>
        </w:rPr>
      </w:pPr>
      <w:r w:rsidRPr="00BB3D4C">
        <w:rPr>
          <w:szCs w:val="22"/>
        </w:rPr>
        <w:t xml:space="preserve">        password TEXT)""")   </w:t>
      </w:r>
    </w:p>
    <w:p w14:paraId="2E474533" w14:textId="77777777" w:rsidR="00BB3D4C" w:rsidRPr="00BB3D4C" w:rsidRDefault="00BB3D4C" w:rsidP="00BB3D4C">
      <w:pPr>
        <w:pStyle w:val="BodyText"/>
        <w:ind w:left="360"/>
        <w:rPr>
          <w:szCs w:val="22"/>
        </w:rPr>
      </w:pPr>
      <w:r w:rsidRPr="00BB3D4C">
        <w:rPr>
          <w:szCs w:val="22"/>
        </w:rPr>
        <w:t xml:space="preserve">        </w:t>
      </w:r>
    </w:p>
    <w:p w14:paraId="7F3680D4" w14:textId="77777777" w:rsidR="00BB3D4C" w:rsidRPr="00BB3D4C" w:rsidRDefault="00BB3D4C" w:rsidP="00BB3D4C">
      <w:pPr>
        <w:pStyle w:val="BodyText"/>
        <w:ind w:left="360"/>
        <w:rPr>
          <w:szCs w:val="22"/>
        </w:rPr>
      </w:pPr>
      <w:r w:rsidRPr="00BB3D4C">
        <w:rPr>
          <w:szCs w:val="22"/>
        </w:rPr>
        <w:t xml:space="preserve">        c.execute("SELECT * FROM `member` WHERE `username` = 'admin' AND `password` = 'admin'")</w:t>
      </w:r>
    </w:p>
    <w:p w14:paraId="68F933E8" w14:textId="77777777" w:rsidR="00BB3D4C" w:rsidRPr="00BB3D4C" w:rsidRDefault="00BB3D4C" w:rsidP="00BB3D4C">
      <w:pPr>
        <w:pStyle w:val="BodyText"/>
        <w:ind w:left="360"/>
        <w:rPr>
          <w:szCs w:val="22"/>
        </w:rPr>
      </w:pPr>
      <w:r w:rsidRPr="00BB3D4C">
        <w:rPr>
          <w:szCs w:val="22"/>
        </w:rPr>
        <w:t xml:space="preserve">        if c.fetchone() is None:</w:t>
      </w:r>
    </w:p>
    <w:p w14:paraId="3B4944E4" w14:textId="77777777" w:rsidR="00BB3D4C" w:rsidRPr="00BB3D4C" w:rsidRDefault="00BB3D4C" w:rsidP="00BB3D4C">
      <w:pPr>
        <w:pStyle w:val="BodyText"/>
        <w:ind w:left="360"/>
        <w:rPr>
          <w:szCs w:val="22"/>
        </w:rPr>
      </w:pPr>
      <w:r w:rsidRPr="00BB3D4C">
        <w:rPr>
          <w:szCs w:val="22"/>
        </w:rPr>
        <w:t xml:space="preserve">            c.execute("INSERT INTO `member` (username, password) VALUES('admin', 'admin')")</w:t>
      </w:r>
    </w:p>
    <w:p w14:paraId="04E4B11A" w14:textId="77777777" w:rsidR="00BB3D4C" w:rsidRPr="00BB3D4C" w:rsidRDefault="00BB3D4C" w:rsidP="00BB3D4C">
      <w:pPr>
        <w:pStyle w:val="BodyText"/>
        <w:ind w:left="360"/>
        <w:rPr>
          <w:szCs w:val="22"/>
        </w:rPr>
      </w:pPr>
      <w:r w:rsidRPr="00BB3D4C">
        <w:rPr>
          <w:szCs w:val="22"/>
        </w:rPr>
        <w:t xml:space="preserve">            conn.commit()</w:t>
      </w:r>
    </w:p>
    <w:p w14:paraId="546AF6DB" w14:textId="77777777" w:rsidR="00BB3D4C" w:rsidRPr="00BB3D4C" w:rsidRDefault="00BB3D4C" w:rsidP="00BB3D4C">
      <w:pPr>
        <w:pStyle w:val="BodyText"/>
        <w:ind w:left="360"/>
        <w:rPr>
          <w:szCs w:val="22"/>
        </w:rPr>
      </w:pPr>
      <w:r w:rsidRPr="00BB3D4C">
        <w:rPr>
          <w:szCs w:val="22"/>
        </w:rPr>
        <w:t xml:space="preserve">    def Database2():</w:t>
      </w:r>
    </w:p>
    <w:p w14:paraId="268D032E" w14:textId="77777777" w:rsidR="00BB3D4C" w:rsidRPr="00BB3D4C" w:rsidRDefault="00BB3D4C" w:rsidP="00BB3D4C">
      <w:pPr>
        <w:pStyle w:val="BodyText"/>
        <w:ind w:left="360"/>
        <w:rPr>
          <w:szCs w:val="22"/>
        </w:rPr>
      </w:pPr>
      <w:r w:rsidRPr="00BB3D4C">
        <w:rPr>
          <w:szCs w:val="22"/>
        </w:rPr>
        <w:t xml:space="preserve">        global conn, c</w:t>
      </w:r>
    </w:p>
    <w:p w14:paraId="0ABFCA77" w14:textId="77777777" w:rsidR="00BB3D4C" w:rsidRPr="00BB3D4C" w:rsidRDefault="00BB3D4C" w:rsidP="00BB3D4C">
      <w:pPr>
        <w:pStyle w:val="BodyText"/>
        <w:ind w:left="360"/>
        <w:rPr>
          <w:szCs w:val="22"/>
        </w:rPr>
      </w:pPr>
      <w:r w:rsidRPr="00BB3D4C">
        <w:rPr>
          <w:szCs w:val="22"/>
        </w:rPr>
        <w:t xml:space="preserve">        conn = sqlite3.connect("payroll.db")</w:t>
      </w:r>
    </w:p>
    <w:p w14:paraId="7AC6E708" w14:textId="77777777" w:rsidR="00BB3D4C" w:rsidRPr="00BB3D4C" w:rsidRDefault="00BB3D4C" w:rsidP="00BB3D4C">
      <w:pPr>
        <w:pStyle w:val="BodyText"/>
        <w:ind w:left="360"/>
        <w:rPr>
          <w:szCs w:val="22"/>
        </w:rPr>
      </w:pPr>
      <w:r w:rsidRPr="00BB3D4C">
        <w:rPr>
          <w:szCs w:val="22"/>
        </w:rPr>
        <w:t xml:space="preserve">        c = conn.cursor()</w:t>
      </w:r>
    </w:p>
    <w:p w14:paraId="3B9A19C3" w14:textId="77777777" w:rsidR="00BB3D4C" w:rsidRPr="00BB3D4C" w:rsidRDefault="00BB3D4C" w:rsidP="00BB3D4C">
      <w:pPr>
        <w:pStyle w:val="BodyText"/>
        <w:ind w:left="360"/>
        <w:rPr>
          <w:szCs w:val="22"/>
        </w:rPr>
      </w:pPr>
      <w:r w:rsidRPr="00BB3D4C">
        <w:rPr>
          <w:szCs w:val="22"/>
        </w:rPr>
        <w:t xml:space="preserve">        c.execute("""CREATE TABLE IF NOT EXISTS member2 (</w:t>
      </w:r>
    </w:p>
    <w:p w14:paraId="21DB316C" w14:textId="77777777" w:rsidR="00BB3D4C" w:rsidRPr="00BB3D4C" w:rsidRDefault="00BB3D4C" w:rsidP="00BB3D4C">
      <w:pPr>
        <w:pStyle w:val="BodyText"/>
        <w:ind w:left="360"/>
        <w:rPr>
          <w:szCs w:val="22"/>
        </w:rPr>
      </w:pPr>
      <w:r w:rsidRPr="00BB3D4C">
        <w:rPr>
          <w:szCs w:val="22"/>
        </w:rPr>
        <w:t xml:space="preserve">        mem_id INTEGER NOT NULL PRIMARY KEY  AUTOINCREMENT,</w:t>
      </w:r>
    </w:p>
    <w:p w14:paraId="7103BF11" w14:textId="77777777" w:rsidR="00BB3D4C" w:rsidRPr="00BB3D4C" w:rsidRDefault="00BB3D4C" w:rsidP="00BB3D4C">
      <w:pPr>
        <w:pStyle w:val="BodyText"/>
        <w:ind w:left="360"/>
        <w:rPr>
          <w:szCs w:val="22"/>
        </w:rPr>
      </w:pPr>
      <w:r w:rsidRPr="00BB3D4C">
        <w:rPr>
          <w:szCs w:val="22"/>
        </w:rPr>
        <w:t xml:space="preserve">        fname TEXT,</w:t>
      </w:r>
    </w:p>
    <w:p w14:paraId="37C5F047" w14:textId="77777777" w:rsidR="00BB3D4C" w:rsidRPr="00BB3D4C" w:rsidRDefault="00BB3D4C" w:rsidP="00BB3D4C">
      <w:pPr>
        <w:pStyle w:val="BodyText"/>
        <w:ind w:left="360"/>
        <w:rPr>
          <w:szCs w:val="22"/>
        </w:rPr>
      </w:pPr>
      <w:r w:rsidRPr="00BB3D4C">
        <w:rPr>
          <w:szCs w:val="22"/>
        </w:rPr>
        <w:t xml:space="preserve">        lname TEXT,</w:t>
      </w:r>
    </w:p>
    <w:p w14:paraId="3F9FAC6F" w14:textId="77777777" w:rsidR="00BB3D4C" w:rsidRPr="00BB3D4C" w:rsidRDefault="00BB3D4C" w:rsidP="00BB3D4C">
      <w:pPr>
        <w:pStyle w:val="BodyText"/>
        <w:ind w:left="360"/>
        <w:rPr>
          <w:szCs w:val="22"/>
        </w:rPr>
      </w:pPr>
      <w:r w:rsidRPr="00BB3D4C">
        <w:rPr>
          <w:szCs w:val="22"/>
        </w:rPr>
        <w:t xml:space="preserve">        age TEXT,</w:t>
      </w:r>
    </w:p>
    <w:p w14:paraId="6BA6F397" w14:textId="77777777" w:rsidR="00BB3D4C" w:rsidRPr="00BB3D4C" w:rsidRDefault="00BB3D4C" w:rsidP="00BB3D4C">
      <w:pPr>
        <w:pStyle w:val="BodyText"/>
        <w:ind w:left="360"/>
        <w:rPr>
          <w:szCs w:val="22"/>
        </w:rPr>
      </w:pPr>
      <w:r w:rsidRPr="00BB3D4C">
        <w:rPr>
          <w:szCs w:val="22"/>
        </w:rPr>
        <w:t xml:space="preserve">        address TEXT,</w:t>
      </w:r>
    </w:p>
    <w:p w14:paraId="7EDBDCD1" w14:textId="77777777" w:rsidR="00BB3D4C" w:rsidRPr="00BB3D4C" w:rsidRDefault="00BB3D4C" w:rsidP="00BB3D4C">
      <w:pPr>
        <w:pStyle w:val="BodyText"/>
        <w:ind w:left="360"/>
        <w:rPr>
          <w:szCs w:val="22"/>
        </w:rPr>
      </w:pPr>
      <w:r w:rsidRPr="00BB3D4C">
        <w:rPr>
          <w:szCs w:val="22"/>
        </w:rPr>
        <w:t xml:space="preserve">        username TEXT,</w:t>
      </w:r>
    </w:p>
    <w:p w14:paraId="53B32C98" w14:textId="77777777" w:rsidR="00BB3D4C" w:rsidRPr="00BB3D4C" w:rsidRDefault="00BB3D4C" w:rsidP="00BB3D4C">
      <w:pPr>
        <w:pStyle w:val="BodyText"/>
        <w:ind w:left="360"/>
        <w:rPr>
          <w:szCs w:val="22"/>
        </w:rPr>
      </w:pPr>
      <w:r w:rsidRPr="00BB3D4C">
        <w:rPr>
          <w:szCs w:val="22"/>
        </w:rPr>
        <w:t xml:space="preserve">        password TEXT)""")   </w:t>
      </w:r>
    </w:p>
    <w:p w14:paraId="1BC2A800" w14:textId="77777777" w:rsidR="00BB3D4C" w:rsidRPr="00BB3D4C" w:rsidRDefault="00BB3D4C" w:rsidP="00BB3D4C">
      <w:pPr>
        <w:pStyle w:val="BodyText"/>
        <w:ind w:left="360"/>
        <w:rPr>
          <w:szCs w:val="22"/>
        </w:rPr>
      </w:pPr>
      <w:r w:rsidRPr="00BB3D4C">
        <w:rPr>
          <w:szCs w:val="22"/>
        </w:rPr>
        <w:t xml:space="preserve">        </w:t>
      </w:r>
    </w:p>
    <w:p w14:paraId="15B3C73E" w14:textId="77777777" w:rsidR="00BB3D4C" w:rsidRPr="00BB3D4C" w:rsidRDefault="00BB3D4C" w:rsidP="00BB3D4C">
      <w:pPr>
        <w:pStyle w:val="BodyText"/>
        <w:ind w:left="360"/>
        <w:rPr>
          <w:szCs w:val="22"/>
        </w:rPr>
      </w:pPr>
      <w:r w:rsidRPr="00BB3D4C">
        <w:rPr>
          <w:szCs w:val="22"/>
        </w:rPr>
        <w:lastRenderedPageBreak/>
        <w:t xml:space="preserve">        c.execute("SELECT * FROM member2 WHERE username = ? AND password = ?", (username.get(),password.get(),))</w:t>
      </w:r>
    </w:p>
    <w:p w14:paraId="2CEF54B1" w14:textId="77777777" w:rsidR="00BB3D4C" w:rsidRPr="00BB3D4C" w:rsidRDefault="00BB3D4C" w:rsidP="00BB3D4C">
      <w:pPr>
        <w:pStyle w:val="BodyText"/>
        <w:ind w:left="360"/>
        <w:rPr>
          <w:szCs w:val="22"/>
        </w:rPr>
      </w:pPr>
      <w:r w:rsidRPr="00BB3D4C">
        <w:rPr>
          <w:szCs w:val="22"/>
        </w:rPr>
        <w:t xml:space="preserve">        #=======================for accountant========================</w:t>
      </w:r>
    </w:p>
    <w:p w14:paraId="7490C27E" w14:textId="77777777" w:rsidR="00BB3D4C" w:rsidRPr="00BB3D4C" w:rsidRDefault="00BB3D4C" w:rsidP="00BB3D4C">
      <w:pPr>
        <w:pStyle w:val="BodyText"/>
        <w:ind w:left="360"/>
        <w:rPr>
          <w:szCs w:val="22"/>
        </w:rPr>
      </w:pPr>
      <w:r w:rsidRPr="00BB3D4C">
        <w:rPr>
          <w:szCs w:val="22"/>
        </w:rPr>
        <w:t xml:space="preserve">    def Database3():</w:t>
      </w:r>
    </w:p>
    <w:p w14:paraId="708264D1" w14:textId="77777777" w:rsidR="00BB3D4C" w:rsidRPr="00BB3D4C" w:rsidRDefault="00BB3D4C" w:rsidP="00BB3D4C">
      <w:pPr>
        <w:pStyle w:val="BodyText"/>
        <w:ind w:left="360"/>
        <w:rPr>
          <w:szCs w:val="22"/>
        </w:rPr>
      </w:pPr>
      <w:r w:rsidRPr="00BB3D4C">
        <w:rPr>
          <w:szCs w:val="22"/>
        </w:rPr>
        <w:t xml:space="preserve">        global conn, c</w:t>
      </w:r>
    </w:p>
    <w:p w14:paraId="5562884E" w14:textId="77777777" w:rsidR="00BB3D4C" w:rsidRPr="00BB3D4C" w:rsidRDefault="00BB3D4C" w:rsidP="00BB3D4C">
      <w:pPr>
        <w:pStyle w:val="BodyText"/>
        <w:ind w:left="360"/>
        <w:rPr>
          <w:szCs w:val="22"/>
        </w:rPr>
      </w:pPr>
      <w:r w:rsidRPr="00BB3D4C">
        <w:rPr>
          <w:szCs w:val="22"/>
        </w:rPr>
        <w:t xml:space="preserve">        conn = sqlite3.connect("admin.db")</w:t>
      </w:r>
    </w:p>
    <w:p w14:paraId="40140535" w14:textId="77777777" w:rsidR="00BB3D4C" w:rsidRPr="00BB3D4C" w:rsidRDefault="00BB3D4C" w:rsidP="00BB3D4C">
      <w:pPr>
        <w:pStyle w:val="BodyText"/>
        <w:ind w:left="360"/>
        <w:rPr>
          <w:szCs w:val="22"/>
        </w:rPr>
      </w:pPr>
      <w:r w:rsidRPr="00BB3D4C">
        <w:rPr>
          <w:szCs w:val="22"/>
        </w:rPr>
        <w:t xml:space="preserve">        c = conn.cursor()</w:t>
      </w:r>
    </w:p>
    <w:p w14:paraId="5B18992B" w14:textId="77777777" w:rsidR="00BB3D4C" w:rsidRPr="00BB3D4C" w:rsidRDefault="00BB3D4C" w:rsidP="00BB3D4C">
      <w:pPr>
        <w:pStyle w:val="BodyText"/>
        <w:ind w:left="360"/>
        <w:rPr>
          <w:szCs w:val="22"/>
        </w:rPr>
      </w:pPr>
      <w:r w:rsidRPr="00BB3D4C">
        <w:rPr>
          <w:szCs w:val="22"/>
        </w:rPr>
        <w:t xml:space="preserve">        c.execute("""CREATE TABLE IF NOT EXISTS member2 (</w:t>
      </w:r>
    </w:p>
    <w:p w14:paraId="59B8FB6F" w14:textId="77777777" w:rsidR="00BB3D4C" w:rsidRPr="00BB3D4C" w:rsidRDefault="00BB3D4C" w:rsidP="00BB3D4C">
      <w:pPr>
        <w:pStyle w:val="BodyText"/>
        <w:ind w:left="360"/>
        <w:rPr>
          <w:szCs w:val="22"/>
        </w:rPr>
      </w:pPr>
      <w:r w:rsidRPr="00BB3D4C">
        <w:rPr>
          <w:szCs w:val="22"/>
        </w:rPr>
        <w:t xml:space="preserve">        mem_id INTEGER NOT NULL PRIMARY KEY  AUTOINCREMENT,</w:t>
      </w:r>
    </w:p>
    <w:p w14:paraId="2892B1FC" w14:textId="77777777" w:rsidR="00BB3D4C" w:rsidRPr="00BB3D4C" w:rsidRDefault="00BB3D4C" w:rsidP="00BB3D4C">
      <w:pPr>
        <w:pStyle w:val="BodyText"/>
        <w:ind w:left="360"/>
        <w:rPr>
          <w:szCs w:val="22"/>
        </w:rPr>
      </w:pPr>
      <w:r w:rsidRPr="00BB3D4C">
        <w:rPr>
          <w:szCs w:val="22"/>
        </w:rPr>
        <w:t xml:space="preserve">        fname TEXT,</w:t>
      </w:r>
    </w:p>
    <w:p w14:paraId="1EC2D02A" w14:textId="77777777" w:rsidR="00BB3D4C" w:rsidRPr="00BB3D4C" w:rsidRDefault="00BB3D4C" w:rsidP="00BB3D4C">
      <w:pPr>
        <w:pStyle w:val="BodyText"/>
        <w:ind w:left="360"/>
        <w:rPr>
          <w:szCs w:val="22"/>
        </w:rPr>
      </w:pPr>
      <w:r w:rsidRPr="00BB3D4C">
        <w:rPr>
          <w:szCs w:val="22"/>
        </w:rPr>
        <w:t xml:space="preserve">        lname TEXT,</w:t>
      </w:r>
    </w:p>
    <w:p w14:paraId="32B896E7" w14:textId="77777777" w:rsidR="00BB3D4C" w:rsidRPr="00BB3D4C" w:rsidRDefault="00BB3D4C" w:rsidP="00BB3D4C">
      <w:pPr>
        <w:pStyle w:val="BodyText"/>
        <w:ind w:left="360"/>
        <w:rPr>
          <w:szCs w:val="22"/>
        </w:rPr>
      </w:pPr>
      <w:r w:rsidRPr="00BB3D4C">
        <w:rPr>
          <w:szCs w:val="22"/>
        </w:rPr>
        <w:t xml:space="preserve">        age TEXT,</w:t>
      </w:r>
    </w:p>
    <w:p w14:paraId="6E81E5DF" w14:textId="77777777" w:rsidR="00BB3D4C" w:rsidRPr="00BB3D4C" w:rsidRDefault="00BB3D4C" w:rsidP="00BB3D4C">
      <w:pPr>
        <w:pStyle w:val="BodyText"/>
        <w:ind w:left="360"/>
        <w:rPr>
          <w:szCs w:val="22"/>
        </w:rPr>
      </w:pPr>
      <w:r w:rsidRPr="00BB3D4C">
        <w:rPr>
          <w:szCs w:val="22"/>
        </w:rPr>
        <w:t xml:space="preserve">        address TEXT,</w:t>
      </w:r>
    </w:p>
    <w:p w14:paraId="085C8092" w14:textId="77777777" w:rsidR="00BB3D4C" w:rsidRPr="00BB3D4C" w:rsidRDefault="00BB3D4C" w:rsidP="00BB3D4C">
      <w:pPr>
        <w:pStyle w:val="BodyText"/>
        <w:ind w:left="360"/>
        <w:rPr>
          <w:szCs w:val="22"/>
        </w:rPr>
      </w:pPr>
      <w:r w:rsidRPr="00BB3D4C">
        <w:rPr>
          <w:szCs w:val="22"/>
        </w:rPr>
        <w:t xml:space="preserve">        username TEXT,</w:t>
      </w:r>
    </w:p>
    <w:p w14:paraId="5FBD0B86" w14:textId="77777777" w:rsidR="00BB3D4C" w:rsidRPr="00BB3D4C" w:rsidRDefault="00BB3D4C" w:rsidP="00BB3D4C">
      <w:pPr>
        <w:pStyle w:val="BodyText"/>
        <w:ind w:left="360"/>
        <w:rPr>
          <w:szCs w:val="22"/>
        </w:rPr>
      </w:pPr>
      <w:r w:rsidRPr="00BB3D4C">
        <w:rPr>
          <w:szCs w:val="22"/>
        </w:rPr>
        <w:t xml:space="preserve">        password TEXT)""")   </w:t>
      </w:r>
    </w:p>
    <w:p w14:paraId="726FED24" w14:textId="77777777" w:rsidR="00BB3D4C" w:rsidRPr="00BB3D4C" w:rsidRDefault="00BB3D4C" w:rsidP="00BB3D4C">
      <w:pPr>
        <w:pStyle w:val="BodyText"/>
        <w:ind w:left="360"/>
        <w:rPr>
          <w:szCs w:val="22"/>
        </w:rPr>
      </w:pPr>
      <w:r w:rsidRPr="00BB3D4C">
        <w:rPr>
          <w:szCs w:val="22"/>
        </w:rPr>
        <w:t xml:space="preserve">        </w:t>
      </w:r>
    </w:p>
    <w:p w14:paraId="4AE979A2" w14:textId="77777777" w:rsidR="00BB3D4C" w:rsidRPr="00BB3D4C" w:rsidRDefault="00BB3D4C" w:rsidP="00BB3D4C">
      <w:pPr>
        <w:pStyle w:val="BodyText"/>
        <w:ind w:left="360"/>
        <w:rPr>
          <w:szCs w:val="22"/>
        </w:rPr>
      </w:pPr>
      <w:r w:rsidRPr="00BB3D4C">
        <w:rPr>
          <w:szCs w:val="22"/>
        </w:rPr>
        <w:t xml:space="preserve">        c.execute("SELECT * FROM `member2` WHERE `username` = 'admin' AND `password` = 'admin'")</w:t>
      </w:r>
    </w:p>
    <w:p w14:paraId="79EC29EB" w14:textId="77777777" w:rsidR="00BB3D4C" w:rsidRPr="00BB3D4C" w:rsidRDefault="00BB3D4C" w:rsidP="00BB3D4C">
      <w:pPr>
        <w:pStyle w:val="BodyText"/>
        <w:ind w:left="360"/>
        <w:rPr>
          <w:szCs w:val="22"/>
        </w:rPr>
      </w:pPr>
      <w:r w:rsidRPr="00BB3D4C">
        <w:rPr>
          <w:szCs w:val="22"/>
        </w:rPr>
        <w:t xml:space="preserve">        if c.fetchall() is None:</w:t>
      </w:r>
    </w:p>
    <w:p w14:paraId="7411160D" w14:textId="77777777" w:rsidR="00BB3D4C" w:rsidRPr="00BB3D4C" w:rsidRDefault="00BB3D4C" w:rsidP="00BB3D4C">
      <w:pPr>
        <w:pStyle w:val="BodyText"/>
        <w:ind w:left="360"/>
        <w:rPr>
          <w:szCs w:val="22"/>
        </w:rPr>
      </w:pPr>
      <w:r w:rsidRPr="00BB3D4C">
        <w:rPr>
          <w:szCs w:val="22"/>
        </w:rPr>
        <w:t xml:space="preserve">            c.execute("INSERT INTO `member2` (username, password) VALUES('acc1', 'acc1')")</w:t>
      </w:r>
    </w:p>
    <w:p w14:paraId="4E87F053" w14:textId="77777777" w:rsidR="00BB3D4C" w:rsidRPr="00BB3D4C" w:rsidRDefault="00BB3D4C" w:rsidP="00BB3D4C">
      <w:pPr>
        <w:pStyle w:val="BodyText"/>
        <w:ind w:left="360"/>
        <w:rPr>
          <w:szCs w:val="22"/>
        </w:rPr>
      </w:pPr>
      <w:r w:rsidRPr="00BB3D4C">
        <w:rPr>
          <w:szCs w:val="22"/>
        </w:rPr>
        <w:t xml:space="preserve">            c.execute("INSERT INTO `member2` (username, password) VALUES('acc2', 'acc2')")</w:t>
      </w:r>
    </w:p>
    <w:p w14:paraId="501B86E1" w14:textId="77777777" w:rsidR="00BB3D4C" w:rsidRPr="00BB3D4C" w:rsidRDefault="00BB3D4C" w:rsidP="00BB3D4C">
      <w:pPr>
        <w:pStyle w:val="BodyText"/>
        <w:ind w:left="360"/>
        <w:rPr>
          <w:szCs w:val="22"/>
        </w:rPr>
      </w:pPr>
      <w:r w:rsidRPr="00BB3D4C">
        <w:rPr>
          <w:szCs w:val="22"/>
        </w:rPr>
        <w:t xml:space="preserve">            c.execute("INSERT INTO `member2` (username, password) VALUES('acc3', 'acc3')")</w:t>
      </w:r>
    </w:p>
    <w:p w14:paraId="4B1240B3" w14:textId="77777777" w:rsidR="00BB3D4C" w:rsidRPr="00BB3D4C" w:rsidRDefault="00BB3D4C" w:rsidP="00BB3D4C">
      <w:pPr>
        <w:pStyle w:val="BodyText"/>
        <w:ind w:left="360"/>
        <w:rPr>
          <w:szCs w:val="22"/>
        </w:rPr>
      </w:pPr>
      <w:r w:rsidRPr="00BB3D4C">
        <w:rPr>
          <w:szCs w:val="22"/>
        </w:rPr>
        <w:t xml:space="preserve">            conn.commit()</w:t>
      </w:r>
    </w:p>
    <w:p w14:paraId="16490080" w14:textId="77777777" w:rsidR="00BB3D4C" w:rsidRPr="00BB3D4C" w:rsidRDefault="00BB3D4C" w:rsidP="00BB3D4C">
      <w:pPr>
        <w:pStyle w:val="BodyText"/>
        <w:ind w:left="360"/>
        <w:rPr>
          <w:szCs w:val="22"/>
        </w:rPr>
      </w:pPr>
      <w:r w:rsidRPr="00BB3D4C">
        <w:rPr>
          <w:szCs w:val="22"/>
        </w:rPr>
        <w:t xml:space="preserve">            return</w:t>
      </w:r>
    </w:p>
    <w:p w14:paraId="09A4F071" w14:textId="77777777" w:rsidR="00BB3D4C" w:rsidRPr="00BB3D4C" w:rsidRDefault="00BB3D4C" w:rsidP="00BB3D4C">
      <w:pPr>
        <w:pStyle w:val="BodyText"/>
        <w:ind w:left="360"/>
        <w:rPr>
          <w:szCs w:val="22"/>
        </w:rPr>
      </w:pPr>
    </w:p>
    <w:p w14:paraId="17A8CC89" w14:textId="77777777" w:rsidR="00BB3D4C" w:rsidRPr="00BB3D4C" w:rsidRDefault="00BB3D4C" w:rsidP="00BB3D4C">
      <w:pPr>
        <w:pStyle w:val="BodyText"/>
        <w:ind w:left="360"/>
        <w:rPr>
          <w:szCs w:val="22"/>
        </w:rPr>
      </w:pPr>
      <w:r w:rsidRPr="00BB3D4C">
        <w:rPr>
          <w:szCs w:val="22"/>
        </w:rPr>
        <w:t xml:space="preserve">         </w:t>
      </w:r>
    </w:p>
    <w:p w14:paraId="41BB6110" w14:textId="77777777" w:rsidR="00BB3D4C" w:rsidRPr="00BB3D4C" w:rsidRDefault="00BB3D4C" w:rsidP="00BB3D4C">
      <w:pPr>
        <w:pStyle w:val="BodyText"/>
        <w:ind w:left="360"/>
        <w:rPr>
          <w:szCs w:val="22"/>
        </w:rPr>
      </w:pPr>
      <w:r w:rsidRPr="00BB3D4C">
        <w:rPr>
          <w:szCs w:val="22"/>
        </w:rPr>
        <w:t xml:space="preserve">        conn.commit()   </w:t>
      </w:r>
    </w:p>
    <w:p w14:paraId="4C876C9E" w14:textId="77777777" w:rsidR="00BB3D4C" w:rsidRPr="00BB3D4C" w:rsidRDefault="00BB3D4C" w:rsidP="00BB3D4C">
      <w:pPr>
        <w:pStyle w:val="BodyText"/>
        <w:ind w:left="360"/>
        <w:rPr>
          <w:szCs w:val="22"/>
        </w:rPr>
      </w:pPr>
      <w:r w:rsidRPr="00BB3D4C">
        <w:rPr>
          <w:szCs w:val="22"/>
        </w:rPr>
        <w:t xml:space="preserve">          </w:t>
      </w:r>
    </w:p>
    <w:p w14:paraId="025EC005" w14:textId="77777777" w:rsidR="00BB3D4C" w:rsidRPr="00BB3D4C" w:rsidRDefault="00BB3D4C" w:rsidP="00BB3D4C">
      <w:pPr>
        <w:pStyle w:val="BodyText"/>
        <w:ind w:left="360"/>
        <w:rPr>
          <w:szCs w:val="22"/>
        </w:rPr>
      </w:pPr>
      <w:r w:rsidRPr="00BB3D4C">
        <w:rPr>
          <w:szCs w:val="22"/>
        </w:rPr>
        <w:t xml:space="preserve">    #=======================ADMIN LOGIN==================================    </w:t>
      </w:r>
    </w:p>
    <w:p w14:paraId="07F93266" w14:textId="77777777" w:rsidR="00BB3D4C" w:rsidRPr="00BB3D4C" w:rsidRDefault="00BB3D4C" w:rsidP="00BB3D4C">
      <w:pPr>
        <w:pStyle w:val="BodyText"/>
        <w:ind w:left="360"/>
        <w:rPr>
          <w:szCs w:val="22"/>
        </w:rPr>
      </w:pPr>
      <w:r w:rsidRPr="00BB3D4C">
        <w:rPr>
          <w:szCs w:val="22"/>
        </w:rPr>
        <w:t xml:space="preserve">    def Login():</w:t>
      </w:r>
    </w:p>
    <w:p w14:paraId="7E0F1778" w14:textId="77777777" w:rsidR="00BB3D4C" w:rsidRPr="00BB3D4C" w:rsidRDefault="00BB3D4C" w:rsidP="00BB3D4C">
      <w:pPr>
        <w:pStyle w:val="BodyText"/>
        <w:ind w:left="360"/>
        <w:rPr>
          <w:szCs w:val="22"/>
        </w:rPr>
      </w:pPr>
      <w:r w:rsidRPr="00BB3D4C">
        <w:rPr>
          <w:szCs w:val="22"/>
        </w:rPr>
        <w:t xml:space="preserve">        global Login</w:t>
      </w:r>
    </w:p>
    <w:p w14:paraId="24045211" w14:textId="77777777" w:rsidR="00BB3D4C" w:rsidRPr="00BB3D4C" w:rsidRDefault="00BB3D4C" w:rsidP="00BB3D4C">
      <w:pPr>
        <w:pStyle w:val="BodyText"/>
        <w:ind w:left="360"/>
        <w:rPr>
          <w:szCs w:val="22"/>
        </w:rPr>
      </w:pPr>
      <w:r w:rsidRPr="00BB3D4C">
        <w:rPr>
          <w:szCs w:val="22"/>
        </w:rPr>
        <w:t xml:space="preserve">        select=drop.get()</w:t>
      </w:r>
    </w:p>
    <w:p w14:paraId="54CD2E11" w14:textId="77777777" w:rsidR="00BB3D4C" w:rsidRPr="00BB3D4C" w:rsidRDefault="00BB3D4C" w:rsidP="00BB3D4C">
      <w:pPr>
        <w:pStyle w:val="BodyText"/>
        <w:ind w:left="360"/>
        <w:rPr>
          <w:szCs w:val="22"/>
        </w:rPr>
      </w:pPr>
      <w:r w:rsidRPr="00BB3D4C">
        <w:rPr>
          <w:szCs w:val="22"/>
        </w:rPr>
        <w:t xml:space="preserve">        if select=="Admin":</w:t>
      </w:r>
    </w:p>
    <w:p w14:paraId="5E6D1E7C" w14:textId="77777777" w:rsidR="00BB3D4C" w:rsidRPr="00BB3D4C" w:rsidRDefault="00BB3D4C" w:rsidP="00BB3D4C">
      <w:pPr>
        <w:pStyle w:val="BodyText"/>
        <w:ind w:left="360"/>
        <w:rPr>
          <w:szCs w:val="22"/>
        </w:rPr>
      </w:pPr>
      <w:r w:rsidRPr="00BB3D4C">
        <w:rPr>
          <w:szCs w:val="22"/>
        </w:rPr>
        <w:t xml:space="preserve">            Database()</w:t>
      </w:r>
    </w:p>
    <w:p w14:paraId="1B3772DC" w14:textId="77777777" w:rsidR="00BB3D4C" w:rsidRPr="00BB3D4C" w:rsidRDefault="00BB3D4C" w:rsidP="00BB3D4C">
      <w:pPr>
        <w:pStyle w:val="BodyText"/>
        <w:ind w:left="360"/>
        <w:rPr>
          <w:szCs w:val="22"/>
        </w:rPr>
      </w:pPr>
      <w:r w:rsidRPr="00BB3D4C">
        <w:rPr>
          <w:szCs w:val="22"/>
        </w:rPr>
        <w:t xml:space="preserve">            if username.get() == "" or password.get() == "":</w:t>
      </w:r>
    </w:p>
    <w:p w14:paraId="393E2668" w14:textId="77777777" w:rsidR="00BB3D4C" w:rsidRPr="00BB3D4C" w:rsidRDefault="00BB3D4C" w:rsidP="00BB3D4C">
      <w:pPr>
        <w:pStyle w:val="BodyText"/>
        <w:ind w:left="360"/>
        <w:rPr>
          <w:szCs w:val="22"/>
        </w:rPr>
      </w:pPr>
      <w:r w:rsidRPr="00BB3D4C">
        <w:rPr>
          <w:szCs w:val="22"/>
        </w:rPr>
        <w:t xml:space="preserve">                lbl_text.config(text="Please complete the required field!", fg="red")</w:t>
      </w:r>
    </w:p>
    <w:p w14:paraId="20543E5F" w14:textId="77777777" w:rsidR="00BB3D4C" w:rsidRPr="00BB3D4C" w:rsidRDefault="00BB3D4C" w:rsidP="00BB3D4C">
      <w:pPr>
        <w:pStyle w:val="BodyText"/>
        <w:ind w:left="360"/>
        <w:rPr>
          <w:szCs w:val="22"/>
        </w:rPr>
      </w:pPr>
      <w:r w:rsidRPr="00BB3D4C">
        <w:rPr>
          <w:szCs w:val="22"/>
        </w:rPr>
        <w:t xml:space="preserve">            else:</w:t>
      </w:r>
    </w:p>
    <w:p w14:paraId="5AE98D24" w14:textId="77777777" w:rsidR="00BB3D4C" w:rsidRPr="00BB3D4C" w:rsidRDefault="00BB3D4C" w:rsidP="00BB3D4C">
      <w:pPr>
        <w:pStyle w:val="BodyText"/>
        <w:ind w:left="360"/>
        <w:rPr>
          <w:szCs w:val="22"/>
        </w:rPr>
      </w:pPr>
      <w:r w:rsidRPr="00BB3D4C">
        <w:rPr>
          <w:szCs w:val="22"/>
        </w:rPr>
        <w:t xml:space="preserve">                c.execute("SELECT * FROM `member` WHERE `username` = ? AND `password` = ?", (username.get(), password.get()))</w:t>
      </w:r>
    </w:p>
    <w:p w14:paraId="4CD8749F" w14:textId="77777777" w:rsidR="00BB3D4C" w:rsidRPr="00BB3D4C" w:rsidRDefault="00BB3D4C" w:rsidP="00BB3D4C">
      <w:pPr>
        <w:pStyle w:val="BodyText"/>
        <w:ind w:left="360"/>
        <w:rPr>
          <w:szCs w:val="22"/>
        </w:rPr>
      </w:pPr>
      <w:r w:rsidRPr="00BB3D4C">
        <w:rPr>
          <w:szCs w:val="22"/>
        </w:rPr>
        <w:t xml:space="preserve">                if c.fetchone() is not None:</w:t>
      </w:r>
    </w:p>
    <w:p w14:paraId="26FEC9BC" w14:textId="77777777" w:rsidR="00BB3D4C" w:rsidRPr="00BB3D4C" w:rsidRDefault="00BB3D4C" w:rsidP="00BB3D4C">
      <w:pPr>
        <w:pStyle w:val="BodyText"/>
        <w:ind w:left="360"/>
        <w:rPr>
          <w:szCs w:val="22"/>
        </w:rPr>
      </w:pPr>
      <w:r w:rsidRPr="00BB3D4C">
        <w:rPr>
          <w:szCs w:val="22"/>
        </w:rPr>
        <w:t xml:space="preserve">                    chooselogin.destroy() </w:t>
      </w:r>
    </w:p>
    <w:p w14:paraId="178E0033" w14:textId="77777777" w:rsidR="00BB3D4C" w:rsidRPr="00BB3D4C" w:rsidRDefault="00BB3D4C" w:rsidP="00BB3D4C">
      <w:pPr>
        <w:pStyle w:val="BodyText"/>
        <w:ind w:left="360"/>
        <w:rPr>
          <w:szCs w:val="22"/>
        </w:rPr>
      </w:pPr>
      <w:r w:rsidRPr="00BB3D4C">
        <w:rPr>
          <w:szCs w:val="22"/>
        </w:rPr>
        <w:t xml:space="preserve">                    main2()</w:t>
      </w:r>
    </w:p>
    <w:p w14:paraId="3DAA6245" w14:textId="77777777" w:rsidR="00BB3D4C" w:rsidRPr="00BB3D4C" w:rsidRDefault="00BB3D4C" w:rsidP="00BB3D4C">
      <w:pPr>
        <w:pStyle w:val="BodyText"/>
        <w:ind w:left="360"/>
        <w:rPr>
          <w:szCs w:val="22"/>
        </w:rPr>
      </w:pPr>
      <w:r w:rsidRPr="00BB3D4C">
        <w:rPr>
          <w:szCs w:val="22"/>
        </w:rPr>
        <w:t xml:space="preserve">                   </w:t>
      </w:r>
    </w:p>
    <w:p w14:paraId="4C88BE51" w14:textId="77777777" w:rsidR="00BB3D4C" w:rsidRPr="00BB3D4C" w:rsidRDefault="00BB3D4C" w:rsidP="00BB3D4C">
      <w:pPr>
        <w:pStyle w:val="BodyText"/>
        <w:ind w:left="360"/>
        <w:rPr>
          <w:szCs w:val="22"/>
        </w:rPr>
      </w:pPr>
      <w:r w:rsidRPr="00BB3D4C">
        <w:rPr>
          <w:szCs w:val="22"/>
        </w:rPr>
        <w:t xml:space="preserve">                    #lbl_text.config(text="")</w:t>
      </w:r>
    </w:p>
    <w:p w14:paraId="34FA0DAE" w14:textId="77777777" w:rsidR="00BB3D4C" w:rsidRPr="00BB3D4C" w:rsidRDefault="00BB3D4C" w:rsidP="00BB3D4C">
      <w:pPr>
        <w:pStyle w:val="BodyText"/>
        <w:ind w:left="360"/>
        <w:rPr>
          <w:szCs w:val="22"/>
        </w:rPr>
      </w:pPr>
      <w:r w:rsidRPr="00BB3D4C">
        <w:rPr>
          <w:szCs w:val="22"/>
        </w:rPr>
        <w:t xml:space="preserve">                    </w:t>
      </w:r>
    </w:p>
    <w:p w14:paraId="77EBA765" w14:textId="77777777" w:rsidR="00BB3D4C" w:rsidRPr="00BB3D4C" w:rsidRDefault="00BB3D4C" w:rsidP="00BB3D4C">
      <w:pPr>
        <w:pStyle w:val="BodyText"/>
        <w:ind w:left="360"/>
        <w:rPr>
          <w:szCs w:val="22"/>
        </w:rPr>
      </w:pPr>
    </w:p>
    <w:p w14:paraId="2681D012" w14:textId="77777777" w:rsidR="00BB3D4C" w:rsidRPr="00BB3D4C" w:rsidRDefault="00BB3D4C" w:rsidP="00BB3D4C">
      <w:pPr>
        <w:pStyle w:val="BodyText"/>
        <w:ind w:left="360"/>
        <w:rPr>
          <w:szCs w:val="22"/>
        </w:rPr>
      </w:pPr>
      <w:r w:rsidRPr="00BB3D4C">
        <w:rPr>
          <w:szCs w:val="22"/>
        </w:rPr>
        <w:t xml:space="preserve">                else:</w:t>
      </w:r>
    </w:p>
    <w:p w14:paraId="5D17F81D" w14:textId="77777777" w:rsidR="00BB3D4C" w:rsidRPr="00BB3D4C" w:rsidRDefault="00BB3D4C" w:rsidP="00BB3D4C">
      <w:pPr>
        <w:pStyle w:val="BodyText"/>
        <w:ind w:left="360"/>
        <w:rPr>
          <w:szCs w:val="22"/>
        </w:rPr>
      </w:pPr>
      <w:r w:rsidRPr="00BB3D4C">
        <w:rPr>
          <w:szCs w:val="22"/>
        </w:rPr>
        <w:lastRenderedPageBreak/>
        <w:t xml:space="preserve">                    lbl_text.config(text="Invalid username or password", fg="red")</w:t>
      </w:r>
    </w:p>
    <w:p w14:paraId="7B964580" w14:textId="77777777" w:rsidR="00BB3D4C" w:rsidRPr="00BB3D4C" w:rsidRDefault="00BB3D4C" w:rsidP="00BB3D4C">
      <w:pPr>
        <w:pStyle w:val="BodyText"/>
        <w:ind w:left="360"/>
        <w:rPr>
          <w:szCs w:val="22"/>
        </w:rPr>
      </w:pPr>
      <w:r w:rsidRPr="00BB3D4C">
        <w:rPr>
          <w:szCs w:val="22"/>
        </w:rPr>
        <w:t xml:space="preserve">                    username.set("")</w:t>
      </w:r>
    </w:p>
    <w:p w14:paraId="4EF53EF4" w14:textId="77777777" w:rsidR="00BB3D4C" w:rsidRPr="00BB3D4C" w:rsidRDefault="00BB3D4C" w:rsidP="00BB3D4C">
      <w:pPr>
        <w:pStyle w:val="BodyText"/>
        <w:ind w:left="360"/>
        <w:rPr>
          <w:szCs w:val="22"/>
        </w:rPr>
      </w:pPr>
      <w:r w:rsidRPr="00BB3D4C">
        <w:rPr>
          <w:szCs w:val="22"/>
        </w:rPr>
        <w:t xml:space="preserve">                    password.set("")  </w:t>
      </w:r>
    </w:p>
    <w:p w14:paraId="317CEF6F" w14:textId="77777777" w:rsidR="00BB3D4C" w:rsidRPr="00BB3D4C" w:rsidRDefault="00BB3D4C" w:rsidP="00BB3D4C">
      <w:pPr>
        <w:pStyle w:val="BodyText"/>
        <w:ind w:left="360"/>
        <w:rPr>
          <w:szCs w:val="22"/>
        </w:rPr>
      </w:pPr>
      <w:r w:rsidRPr="00BB3D4C">
        <w:rPr>
          <w:szCs w:val="22"/>
        </w:rPr>
        <w:t xml:space="preserve">                            </w:t>
      </w:r>
    </w:p>
    <w:p w14:paraId="20FA322B" w14:textId="77777777" w:rsidR="00BB3D4C" w:rsidRPr="00BB3D4C" w:rsidRDefault="00BB3D4C" w:rsidP="00BB3D4C">
      <w:pPr>
        <w:pStyle w:val="BodyText"/>
        <w:ind w:left="360"/>
        <w:rPr>
          <w:szCs w:val="22"/>
        </w:rPr>
      </w:pPr>
      <w:r w:rsidRPr="00BB3D4C">
        <w:rPr>
          <w:szCs w:val="22"/>
        </w:rPr>
        <w:t xml:space="preserve">            c.close()</w:t>
      </w:r>
    </w:p>
    <w:p w14:paraId="396361FB" w14:textId="77777777" w:rsidR="00BB3D4C" w:rsidRPr="00BB3D4C" w:rsidRDefault="00BB3D4C" w:rsidP="00BB3D4C">
      <w:pPr>
        <w:pStyle w:val="BodyText"/>
        <w:ind w:left="360"/>
        <w:rPr>
          <w:szCs w:val="22"/>
        </w:rPr>
      </w:pPr>
      <w:r w:rsidRPr="00BB3D4C">
        <w:rPr>
          <w:szCs w:val="22"/>
        </w:rPr>
        <w:t xml:space="preserve">            conn.close()</w:t>
      </w:r>
    </w:p>
    <w:p w14:paraId="34B2A32A" w14:textId="77777777" w:rsidR="00BB3D4C" w:rsidRPr="00BB3D4C" w:rsidRDefault="00BB3D4C" w:rsidP="00BB3D4C">
      <w:pPr>
        <w:pStyle w:val="BodyText"/>
        <w:ind w:left="360"/>
        <w:rPr>
          <w:szCs w:val="22"/>
        </w:rPr>
      </w:pPr>
      <w:r w:rsidRPr="00BB3D4C">
        <w:rPr>
          <w:szCs w:val="22"/>
        </w:rPr>
        <w:t xml:space="preserve">      #=======================ACCOUNTANT LOGIN==================================    </w:t>
      </w:r>
    </w:p>
    <w:p w14:paraId="442A58F3" w14:textId="77777777" w:rsidR="00BB3D4C" w:rsidRPr="00BB3D4C" w:rsidRDefault="00BB3D4C" w:rsidP="00BB3D4C">
      <w:pPr>
        <w:pStyle w:val="BodyText"/>
        <w:ind w:left="360"/>
        <w:rPr>
          <w:szCs w:val="22"/>
        </w:rPr>
      </w:pPr>
      <w:r w:rsidRPr="00BB3D4C">
        <w:rPr>
          <w:szCs w:val="22"/>
        </w:rPr>
        <w:t xml:space="preserve">    def Login2():</w:t>
      </w:r>
    </w:p>
    <w:p w14:paraId="27A34230" w14:textId="77777777" w:rsidR="00BB3D4C" w:rsidRPr="00BB3D4C" w:rsidRDefault="00BB3D4C" w:rsidP="00BB3D4C">
      <w:pPr>
        <w:pStyle w:val="BodyText"/>
        <w:ind w:left="360"/>
        <w:rPr>
          <w:szCs w:val="22"/>
        </w:rPr>
      </w:pPr>
      <w:r w:rsidRPr="00BB3D4C">
        <w:rPr>
          <w:szCs w:val="22"/>
        </w:rPr>
        <w:t xml:space="preserve">        global Login2</w:t>
      </w:r>
    </w:p>
    <w:p w14:paraId="3D2EF218" w14:textId="77777777" w:rsidR="00BB3D4C" w:rsidRPr="00BB3D4C" w:rsidRDefault="00BB3D4C" w:rsidP="00BB3D4C">
      <w:pPr>
        <w:pStyle w:val="BodyText"/>
        <w:ind w:left="360"/>
        <w:rPr>
          <w:szCs w:val="22"/>
        </w:rPr>
      </w:pPr>
      <w:r w:rsidRPr="00BB3D4C">
        <w:rPr>
          <w:szCs w:val="22"/>
        </w:rPr>
        <w:t xml:space="preserve">        select=drop.get()</w:t>
      </w:r>
    </w:p>
    <w:p w14:paraId="4D0A6792" w14:textId="77777777" w:rsidR="00BB3D4C" w:rsidRPr="00BB3D4C" w:rsidRDefault="00BB3D4C" w:rsidP="00BB3D4C">
      <w:pPr>
        <w:pStyle w:val="BodyText"/>
        <w:ind w:left="360"/>
        <w:rPr>
          <w:szCs w:val="22"/>
        </w:rPr>
      </w:pPr>
      <w:r w:rsidRPr="00BB3D4C">
        <w:rPr>
          <w:szCs w:val="22"/>
        </w:rPr>
        <w:t xml:space="preserve">        if select=="Accountant":</w:t>
      </w:r>
    </w:p>
    <w:p w14:paraId="2334389D" w14:textId="77777777" w:rsidR="00BB3D4C" w:rsidRPr="00BB3D4C" w:rsidRDefault="00BB3D4C" w:rsidP="00BB3D4C">
      <w:pPr>
        <w:pStyle w:val="BodyText"/>
        <w:ind w:left="360"/>
        <w:rPr>
          <w:szCs w:val="22"/>
        </w:rPr>
      </w:pPr>
      <w:r w:rsidRPr="00BB3D4C">
        <w:rPr>
          <w:szCs w:val="22"/>
        </w:rPr>
        <w:t xml:space="preserve">            Database3()</w:t>
      </w:r>
    </w:p>
    <w:p w14:paraId="256C9A15" w14:textId="77777777" w:rsidR="00BB3D4C" w:rsidRPr="00BB3D4C" w:rsidRDefault="00BB3D4C" w:rsidP="00BB3D4C">
      <w:pPr>
        <w:pStyle w:val="BodyText"/>
        <w:ind w:left="360"/>
        <w:rPr>
          <w:szCs w:val="22"/>
        </w:rPr>
      </w:pPr>
      <w:r w:rsidRPr="00BB3D4C">
        <w:rPr>
          <w:szCs w:val="22"/>
        </w:rPr>
        <w:t xml:space="preserve">            if username.get() == "" or password.get() == "":</w:t>
      </w:r>
    </w:p>
    <w:p w14:paraId="525FD033" w14:textId="77777777" w:rsidR="00BB3D4C" w:rsidRPr="00BB3D4C" w:rsidRDefault="00BB3D4C" w:rsidP="00BB3D4C">
      <w:pPr>
        <w:pStyle w:val="BodyText"/>
        <w:ind w:left="360"/>
        <w:rPr>
          <w:szCs w:val="22"/>
        </w:rPr>
      </w:pPr>
      <w:r w:rsidRPr="00BB3D4C">
        <w:rPr>
          <w:szCs w:val="22"/>
        </w:rPr>
        <w:t xml:space="preserve">                lbl_text.config(text="Please complete the required field!", fg="red")</w:t>
      </w:r>
    </w:p>
    <w:p w14:paraId="40C313B0" w14:textId="77777777" w:rsidR="00BB3D4C" w:rsidRPr="00BB3D4C" w:rsidRDefault="00BB3D4C" w:rsidP="00BB3D4C">
      <w:pPr>
        <w:pStyle w:val="BodyText"/>
        <w:ind w:left="360"/>
        <w:rPr>
          <w:szCs w:val="22"/>
        </w:rPr>
      </w:pPr>
      <w:r w:rsidRPr="00BB3D4C">
        <w:rPr>
          <w:szCs w:val="22"/>
        </w:rPr>
        <w:t xml:space="preserve">            else:</w:t>
      </w:r>
    </w:p>
    <w:p w14:paraId="16D714A4" w14:textId="77777777" w:rsidR="00BB3D4C" w:rsidRPr="00BB3D4C" w:rsidRDefault="00BB3D4C" w:rsidP="00BB3D4C">
      <w:pPr>
        <w:pStyle w:val="BodyText"/>
        <w:ind w:left="360"/>
        <w:rPr>
          <w:szCs w:val="22"/>
        </w:rPr>
      </w:pPr>
      <w:r w:rsidRPr="00BB3D4C">
        <w:rPr>
          <w:szCs w:val="22"/>
        </w:rPr>
        <w:t xml:space="preserve">                c.execute("SELECT * FROM `member2` WHERE `username` = ? AND `password` = ?", (username.get(), password.get()))</w:t>
      </w:r>
    </w:p>
    <w:p w14:paraId="543F98EA" w14:textId="77777777" w:rsidR="00BB3D4C" w:rsidRPr="00BB3D4C" w:rsidRDefault="00BB3D4C" w:rsidP="00BB3D4C">
      <w:pPr>
        <w:pStyle w:val="BodyText"/>
        <w:ind w:left="360"/>
        <w:rPr>
          <w:szCs w:val="22"/>
        </w:rPr>
      </w:pPr>
      <w:r w:rsidRPr="00BB3D4C">
        <w:rPr>
          <w:szCs w:val="22"/>
        </w:rPr>
        <w:t xml:space="preserve">                if c.fetchone() is not None:</w:t>
      </w:r>
    </w:p>
    <w:p w14:paraId="26DA31D6" w14:textId="77777777" w:rsidR="00BB3D4C" w:rsidRPr="00BB3D4C" w:rsidRDefault="00BB3D4C" w:rsidP="00BB3D4C">
      <w:pPr>
        <w:pStyle w:val="BodyText"/>
        <w:ind w:left="360"/>
        <w:rPr>
          <w:szCs w:val="22"/>
        </w:rPr>
      </w:pPr>
      <w:r w:rsidRPr="00BB3D4C">
        <w:rPr>
          <w:szCs w:val="22"/>
        </w:rPr>
        <w:t xml:space="preserve">                    chooselogin.destroy() </w:t>
      </w:r>
    </w:p>
    <w:p w14:paraId="1BB696A4" w14:textId="77777777" w:rsidR="00BB3D4C" w:rsidRPr="00BB3D4C" w:rsidRDefault="00BB3D4C" w:rsidP="00BB3D4C">
      <w:pPr>
        <w:pStyle w:val="BodyText"/>
        <w:ind w:left="360"/>
        <w:rPr>
          <w:szCs w:val="22"/>
        </w:rPr>
      </w:pPr>
      <w:r w:rsidRPr="00BB3D4C">
        <w:rPr>
          <w:szCs w:val="22"/>
        </w:rPr>
        <w:t xml:space="preserve">                    accountantmain()</w:t>
      </w:r>
    </w:p>
    <w:p w14:paraId="46BDD863" w14:textId="77777777" w:rsidR="00BB3D4C" w:rsidRPr="00BB3D4C" w:rsidRDefault="00BB3D4C" w:rsidP="00BB3D4C">
      <w:pPr>
        <w:pStyle w:val="BodyText"/>
        <w:ind w:left="360"/>
        <w:rPr>
          <w:szCs w:val="22"/>
        </w:rPr>
      </w:pPr>
      <w:r w:rsidRPr="00BB3D4C">
        <w:rPr>
          <w:szCs w:val="22"/>
        </w:rPr>
        <w:t xml:space="preserve">                    #lbl_text.config(text="")</w:t>
      </w:r>
    </w:p>
    <w:p w14:paraId="7C231A63" w14:textId="77777777" w:rsidR="00BB3D4C" w:rsidRPr="00BB3D4C" w:rsidRDefault="00BB3D4C" w:rsidP="00BB3D4C">
      <w:pPr>
        <w:pStyle w:val="BodyText"/>
        <w:ind w:left="360"/>
        <w:rPr>
          <w:szCs w:val="22"/>
        </w:rPr>
      </w:pPr>
      <w:r w:rsidRPr="00BB3D4C">
        <w:rPr>
          <w:szCs w:val="22"/>
        </w:rPr>
        <w:t xml:space="preserve">                    </w:t>
      </w:r>
    </w:p>
    <w:p w14:paraId="69B852A8" w14:textId="77777777" w:rsidR="00BB3D4C" w:rsidRPr="00BB3D4C" w:rsidRDefault="00BB3D4C" w:rsidP="00BB3D4C">
      <w:pPr>
        <w:pStyle w:val="BodyText"/>
        <w:ind w:left="360"/>
        <w:rPr>
          <w:szCs w:val="22"/>
        </w:rPr>
      </w:pPr>
    </w:p>
    <w:p w14:paraId="5F47D943" w14:textId="77777777" w:rsidR="00BB3D4C" w:rsidRPr="00BB3D4C" w:rsidRDefault="00BB3D4C" w:rsidP="00BB3D4C">
      <w:pPr>
        <w:pStyle w:val="BodyText"/>
        <w:ind w:left="360"/>
        <w:rPr>
          <w:szCs w:val="22"/>
        </w:rPr>
      </w:pPr>
      <w:r w:rsidRPr="00BB3D4C">
        <w:rPr>
          <w:szCs w:val="22"/>
        </w:rPr>
        <w:t xml:space="preserve">                else:</w:t>
      </w:r>
    </w:p>
    <w:p w14:paraId="6266BE33" w14:textId="77777777" w:rsidR="00BB3D4C" w:rsidRPr="00BB3D4C" w:rsidRDefault="00BB3D4C" w:rsidP="00BB3D4C">
      <w:pPr>
        <w:pStyle w:val="BodyText"/>
        <w:ind w:left="360"/>
        <w:rPr>
          <w:szCs w:val="22"/>
        </w:rPr>
      </w:pPr>
      <w:r w:rsidRPr="00BB3D4C">
        <w:rPr>
          <w:szCs w:val="22"/>
        </w:rPr>
        <w:t xml:space="preserve">                    lbl_text.config(text="Invalid username or password", fg="red")</w:t>
      </w:r>
    </w:p>
    <w:p w14:paraId="1A9B82B8" w14:textId="77777777" w:rsidR="00BB3D4C" w:rsidRPr="00BB3D4C" w:rsidRDefault="00BB3D4C" w:rsidP="00BB3D4C">
      <w:pPr>
        <w:pStyle w:val="BodyText"/>
        <w:ind w:left="360"/>
        <w:rPr>
          <w:szCs w:val="22"/>
        </w:rPr>
      </w:pPr>
      <w:r w:rsidRPr="00BB3D4C">
        <w:rPr>
          <w:szCs w:val="22"/>
        </w:rPr>
        <w:t xml:space="preserve">                    username.set("")</w:t>
      </w:r>
    </w:p>
    <w:p w14:paraId="5AF29EAA" w14:textId="77777777" w:rsidR="00BB3D4C" w:rsidRPr="00BB3D4C" w:rsidRDefault="00BB3D4C" w:rsidP="00BB3D4C">
      <w:pPr>
        <w:pStyle w:val="BodyText"/>
        <w:ind w:left="360"/>
        <w:rPr>
          <w:szCs w:val="22"/>
        </w:rPr>
      </w:pPr>
      <w:r w:rsidRPr="00BB3D4C">
        <w:rPr>
          <w:szCs w:val="22"/>
        </w:rPr>
        <w:t xml:space="preserve">                    password.set("")  </w:t>
      </w:r>
    </w:p>
    <w:p w14:paraId="28BDC716" w14:textId="77777777" w:rsidR="00BB3D4C" w:rsidRPr="00BB3D4C" w:rsidRDefault="00BB3D4C" w:rsidP="00BB3D4C">
      <w:pPr>
        <w:pStyle w:val="BodyText"/>
        <w:ind w:left="360"/>
        <w:rPr>
          <w:szCs w:val="22"/>
        </w:rPr>
      </w:pPr>
      <w:r w:rsidRPr="00BB3D4C">
        <w:rPr>
          <w:szCs w:val="22"/>
        </w:rPr>
        <w:t xml:space="preserve">                            </w:t>
      </w:r>
    </w:p>
    <w:p w14:paraId="138B5CFA" w14:textId="77777777" w:rsidR="00BB3D4C" w:rsidRPr="00BB3D4C" w:rsidRDefault="00BB3D4C" w:rsidP="00BB3D4C">
      <w:pPr>
        <w:pStyle w:val="BodyText"/>
        <w:ind w:left="360"/>
        <w:rPr>
          <w:szCs w:val="22"/>
        </w:rPr>
      </w:pPr>
      <w:r w:rsidRPr="00BB3D4C">
        <w:rPr>
          <w:szCs w:val="22"/>
        </w:rPr>
        <w:t xml:space="preserve">            c.close()</w:t>
      </w:r>
    </w:p>
    <w:p w14:paraId="647AAF52" w14:textId="77777777" w:rsidR="00BB3D4C" w:rsidRPr="00BB3D4C" w:rsidRDefault="00BB3D4C" w:rsidP="00BB3D4C">
      <w:pPr>
        <w:pStyle w:val="BodyText"/>
        <w:ind w:left="360"/>
        <w:rPr>
          <w:szCs w:val="22"/>
        </w:rPr>
      </w:pPr>
      <w:r w:rsidRPr="00BB3D4C">
        <w:rPr>
          <w:szCs w:val="22"/>
        </w:rPr>
        <w:t xml:space="preserve">            conn.close() </w:t>
      </w:r>
    </w:p>
    <w:p w14:paraId="51A4C816" w14:textId="77777777" w:rsidR="00BB3D4C" w:rsidRPr="00BB3D4C" w:rsidRDefault="00BB3D4C" w:rsidP="00BB3D4C">
      <w:pPr>
        <w:pStyle w:val="BodyText"/>
        <w:ind w:left="360"/>
        <w:rPr>
          <w:szCs w:val="22"/>
        </w:rPr>
      </w:pPr>
      <w:r w:rsidRPr="00BB3D4C">
        <w:rPr>
          <w:szCs w:val="22"/>
        </w:rPr>
        <w:t xml:space="preserve">     #=====================EMPLOYEE LOGIN======================================</w:t>
      </w:r>
    </w:p>
    <w:p w14:paraId="399CD207" w14:textId="77777777" w:rsidR="00BB3D4C" w:rsidRPr="00BB3D4C" w:rsidRDefault="00BB3D4C" w:rsidP="00BB3D4C">
      <w:pPr>
        <w:pStyle w:val="BodyText"/>
        <w:ind w:left="360"/>
        <w:rPr>
          <w:szCs w:val="22"/>
        </w:rPr>
      </w:pPr>
      <w:r w:rsidRPr="00BB3D4C">
        <w:rPr>
          <w:szCs w:val="22"/>
        </w:rPr>
        <w:t xml:space="preserve">    </w:t>
      </w:r>
    </w:p>
    <w:p w14:paraId="50322ECF" w14:textId="77777777" w:rsidR="00BB3D4C" w:rsidRPr="00BB3D4C" w:rsidRDefault="00BB3D4C" w:rsidP="00BB3D4C">
      <w:pPr>
        <w:pStyle w:val="BodyText"/>
        <w:ind w:left="360"/>
        <w:rPr>
          <w:szCs w:val="22"/>
        </w:rPr>
      </w:pPr>
      <w:r w:rsidRPr="00BB3D4C">
        <w:rPr>
          <w:szCs w:val="22"/>
        </w:rPr>
        <w:t xml:space="preserve">    def Login3():</w:t>
      </w:r>
    </w:p>
    <w:p w14:paraId="303A93FE" w14:textId="77777777" w:rsidR="00BB3D4C" w:rsidRPr="00BB3D4C" w:rsidRDefault="00BB3D4C" w:rsidP="00BB3D4C">
      <w:pPr>
        <w:pStyle w:val="BodyText"/>
        <w:ind w:left="360"/>
        <w:rPr>
          <w:szCs w:val="22"/>
        </w:rPr>
      </w:pPr>
      <w:r w:rsidRPr="00BB3D4C">
        <w:rPr>
          <w:szCs w:val="22"/>
        </w:rPr>
        <w:t xml:space="preserve">        select=drop.get()</w:t>
      </w:r>
    </w:p>
    <w:p w14:paraId="524C341D" w14:textId="77777777" w:rsidR="00BB3D4C" w:rsidRPr="00BB3D4C" w:rsidRDefault="00BB3D4C" w:rsidP="00BB3D4C">
      <w:pPr>
        <w:pStyle w:val="BodyText"/>
        <w:ind w:left="360"/>
        <w:rPr>
          <w:szCs w:val="22"/>
        </w:rPr>
      </w:pPr>
      <w:r w:rsidRPr="00BB3D4C">
        <w:rPr>
          <w:szCs w:val="22"/>
        </w:rPr>
        <w:t xml:space="preserve">        if select=="Employee":</w:t>
      </w:r>
    </w:p>
    <w:p w14:paraId="50782941" w14:textId="77777777" w:rsidR="00BB3D4C" w:rsidRPr="00BB3D4C" w:rsidRDefault="00BB3D4C" w:rsidP="00BB3D4C">
      <w:pPr>
        <w:pStyle w:val="BodyText"/>
        <w:ind w:left="360"/>
        <w:rPr>
          <w:szCs w:val="22"/>
        </w:rPr>
      </w:pPr>
      <w:r w:rsidRPr="00BB3D4C">
        <w:rPr>
          <w:szCs w:val="22"/>
        </w:rPr>
        <w:t xml:space="preserve">            Database2()</w:t>
      </w:r>
    </w:p>
    <w:p w14:paraId="2CD391F5" w14:textId="77777777" w:rsidR="00BB3D4C" w:rsidRPr="00BB3D4C" w:rsidRDefault="00BB3D4C" w:rsidP="00BB3D4C">
      <w:pPr>
        <w:pStyle w:val="BodyText"/>
        <w:ind w:left="360"/>
        <w:rPr>
          <w:szCs w:val="22"/>
        </w:rPr>
      </w:pPr>
      <w:r w:rsidRPr="00BB3D4C">
        <w:rPr>
          <w:szCs w:val="22"/>
        </w:rPr>
        <w:t xml:space="preserve">            if c.fetchone() is not None:</w:t>
      </w:r>
    </w:p>
    <w:p w14:paraId="4B933AB2" w14:textId="77777777" w:rsidR="00BB3D4C" w:rsidRPr="00BB3D4C" w:rsidRDefault="00BB3D4C" w:rsidP="00BB3D4C">
      <w:pPr>
        <w:pStyle w:val="BodyText"/>
        <w:ind w:left="360"/>
        <w:rPr>
          <w:szCs w:val="22"/>
        </w:rPr>
      </w:pPr>
      <w:r w:rsidRPr="00BB3D4C">
        <w:rPr>
          <w:szCs w:val="22"/>
        </w:rPr>
        <w:t xml:space="preserve">                    chooselogin.destroy() </w:t>
      </w:r>
    </w:p>
    <w:p w14:paraId="6A3F9E92" w14:textId="77777777" w:rsidR="00BB3D4C" w:rsidRPr="00BB3D4C" w:rsidRDefault="00BB3D4C" w:rsidP="00BB3D4C">
      <w:pPr>
        <w:pStyle w:val="BodyText"/>
        <w:ind w:left="360"/>
        <w:rPr>
          <w:szCs w:val="22"/>
        </w:rPr>
      </w:pPr>
      <w:r w:rsidRPr="00BB3D4C">
        <w:rPr>
          <w:szCs w:val="22"/>
        </w:rPr>
        <w:t xml:space="preserve">                    empmain1()</w:t>
      </w:r>
    </w:p>
    <w:p w14:paraId="25B33410" w14:textId="77777777" w:rsidR="00BB3D4C" w:rsidRPr="00BB3D4C" w:rsidRDefault="00BB3D4C" w:rsidP="00BB3D4C">
      <w:pPr>
        <w:pStyle w:val="BodyText"/>
        <w:ind w:left="360"/>
        <w:rPr>
          <w:szCs w:val="22"/>
        </w:rPr>
      </w:pPr>
      <w:r w:rsidRPr="00BB3D4C">
        <w:rPr>
          <w:szCs w:val="22"/>
        </w:rPr>
        <w:t xml:space="preserve">                    username.set("")</w:t>
      </w:r>
    </w:p>
    <w:p w14:paraId="66E1084D" w14:textId="77777777" w:rsidR="00BB3D4C" w:rsidRPr="00BB3D4C" w:rsidRDefault="00BB3D4C" w:rsidP="00BB3D4C">
      <w:pPr>
        <w:pStyle w:val="BodyText"/>
        <w:ind w:left="360"/>
        <w:rPr>
          <w:szCs w:val="22"/>
        </w:rPr>
      </w:pPr>
      <w:r w:rsidRPr="00BB3D4C">
        <w:rPr>
          <w:szCs w:val="22"/>
        </w:rPr>
        <w:t xml:space="preserve">                    password.set("")</w:t>
      </w:r>
    </w:p>
    <w:p w14:paraId="62085E8B" w14:textId="77777777" w:rsidR="00BB3D4C" w:rsidRPr="00BB3D4C" w:rsidRDefault="00BB3D4C" w:rsidP="00BB3D4C">
      <w:pPr>
        <w:pStyle w:val="BodyText"/>
        <w:ind w:left="360"/>
        <w:rPr>
          <w:szCs w:val="22"/>
        </w:rPr>
      </w:pPr>
      <w:r w:rsidRPr="00BB3D4C">
        <w:rPr>
          <w:szCs w:val="22"/>
        </w:rPr>
        <w:t xml:space="preserve">                    #lbl_text.config(text="")</w:t>
      </w:r>
    </w:p>
    <w:p w14:paraId="761FDBE6" w14:textId="77777777" w:rsidR="00BB3D4C" w:rsidRPr="00BB3D4C" w:rsidRDefault="00BB3D4C" w:rsidP="00BB3D4C">
      <w:pPr>
        <w:pStyle w:val="BodyText"/>
        <w:ind w:left="360"/>
        <w:rPr>
          <w:szCs w:val="22"/>
        </w:rPr>
      </w:pPr>
      <w:r w:rsidRPr="00BB3D4C">
        <w:rPr>
          <w:szCs w:val="22"/>
        </w:rPr>
        <w:t xml:space="preserve">                    </w:t>
      </w:r>
    </w:p>
    <w:p w14:paraId="3F440BDA" w14:textId="77777777" w:rsidR="00BB3D4C" w:rsidRPr="00BB3D4C" w:rsidRDefault="00BB3D4C" w:rsidP="00BB3D4C">
      <w:pPr>
        <w:pStyle w:val="BodyText"/>
        <w:ind w:left="360"/>
        <w:rPr>
          <w:szCs w:val="22"/>
        </w:rPr>
      </w:pPr>
    </w:p>
    <w:p w14:paraId="3087896E" w14:textId="77777777" w:rsidR="00BB3D4C" w:rsidRPr="00BB3D4C" w:rsidRDefault="00BB3D4C" w:rsidP="00BB3D4C">
      <w:pPr>
        <w:pStyle w:val="BodyText"/>
        <w:ind w:left="360"/>
        <w:rPr>
          <w:szCs w:val="22"/>
        </w:rPr>
      </w:pPr>
      <w:r w:rsidRPr="00BB3D4C">
        <w:rPr>
          <w:szCs w:val="22"/>
        </w:rPr>
        <w:t xml:space="preserve">            else:</w:t>
      </w:r>
    </w:p>
    <w:p w14:paraId="5AB015A1" w14:textId="77777777" w:rsidR="00BB3D4C" w:rsidRPr="00BB3D4C" w:rsidRDefault="00BB3D4C" w:rsidP="00BB3D4C">
      <w:pPr>
        <w:pStyle w:val="BodyText"/>
        <w:ind w:left="360"/>
        <w:rPr>
          <w:szCs w:val="22"/>
        </w:rPr>
      </w:pPr>
      <w:r w:rsidRPr="00BB3D4C">
        <w:rPr>
          <w:szCs w:val="22"/>
        </w:rPr>
        <w:t xml:space="preserve">                #lbl_text.config(text="Invalid username or password", fg="red")</w:t>
      </w:r>
    </w:p>
    <w:p w14:paraId="303AA512" w14:textId="77777777" w:rsidR="00BB3D4C" w:rsidRPr="00BB3D4C" w:rsidRDefault="00BB3D4C" w:rsidP="00BB3D4C">
      <w:pPr>
        <w:pStyle w:val="BodyText"/>
        <w:ind w:left="360"/>
        <w:rPr>
          <w:szCs w:val="22"/>
        </w:rPr>
      </w:pPr>
      <w:r w:rsidRPr="00BB3D4C">
        <w:rPr>
          <w:szCs w:val="22"/>
        </w:rPr>
        <w:t xml:space="preserve">                username.set("")</w:t>
      </w:r>
    </w:p>
    <w:p w14:paraId="54DB6660" w14:textId="77777777" w:rsidR="00BB3D4C" w:rsidRPr="00BB3D4C" w:rsidRDefault="00BB3D4C" w:rsidP="00BB3D4C">
      <w:pPr>
        <w:pStyle w:val="BodyText"/>
        <w:ind w:left="360"/>
        <w:rPr>
          <w:szCs w:val="22"/>
        </w:rPr>
      </w:pPr>
      <w:r w:rsidRPr="00BB3D4C">
        <w:rPr>
          <w:szCs w:val="22"/>
        </w:rPr>
        <w:t xml:space="preserve">                password.set("")  </w:t>
      </w:r>
    </w:p>
    <w:p w14:paraId="7FF34B9C" w14:textId="77777777" w:rsidR="00BB3D4C" w:rsidRPr="00BB3D4C" w:rsidRDefault="00BB3D4C" w:rsidP="00BB3D4C">
      <w:pPr>
        <w:pStyle w:val="BodyText"/>
        <w:ind w:left="360"/>
        <w:rPr>
          <w:szCs w:val="22"/>
        </w:rPr>
      </w:pPr>
      <w:r w:rsidRPr="00BB3D4C">
        <w:rPr>
          <w:szCs w:val="22"/>
        </w:rPr>
        <w:t xml:space="preserve">                            </w:t>
      </w:r>
    </w:p>
    <w:p w14:paraId="33A89E9A" w14:textId="77777777" w:rsidR="00BB3D4C" w:rsidRPr="00BB3D4C" w:rsidRDefault="00BB3D4C" w:rsidP="00BB3D4C">
      <w:pPr>
        <w:pStyle w:val="BodyText"/>
        <w:ind w:left="360"/>
        <w:rPr>
          <w:szCs w:val="22"/>
        </w:rPr>
      </w:pPr>
      <w:r w:rsidRPr="00BB3D4C">
        <w:rPr>
          <w:szCs w:val="22"/>
        </w:rPr>
        <w:lastRenderedPageBreak/>
        <w:t xml:space="preserve">            c.close()</w:t>
      </w:r>
    </w:p>
    <w:p w14:paraId="66D94865" w14:textId="77777777" w:rsidR="00BB3D4C" w:rsidRPr="00BB3D4C" w:rsidRDefault="00BB3D4C" w:rsidP="00BB3D4C">
      <w:pPr>
        <w:pStyle w:val="BodyText"/>
        <w:ind w:left="360"/>
        <w:rPr>
          <w:szCs w:val="22"/>
        </w:rPr>
      </w:pPr>
      <w:r w:rsidRPr="00BB3D4C">
        <w:rPr>
          <w:szCs w:val="22"/>
        </w:rPr>
        <w:t xml:space="preserve">            conn.close()</w:t>
      </w:r>
    </w:p>
    <w:p w14:paraId="38BB2B5A" w14:textId="77777777" w:rsidR="00BB3D4C" w:rsidRPr="00BB3D4C" w:rsidRDefault="00BB3D4C" w:rsidP="00BB3D4C">
      <w:pPr>
        <w:pStyle w:val="BodyText"/>
        <w:ind w:left="360"/>
        <w:rPr>
          <w:szCs w:val="22"/>
        </w:rPr>
      </w:pPr>
      <w:r w:rsidRPr="00BB3D4C">
        <w:rPr>
          <w:szCs w:val="22"/>
        </w:rPr>
        <w:t xml:space="preserve">    def logincommand():</w:t>
      </w:r>
    </w:p>
    <w:p w14:paraId="7F7ADB4E" w14:textId="77777777" w:rsidR="00BB3D4C" w:rsidRPr="00BB3D4C" w:rsidRDefault="00BB3D4C" w:rsidP="00BB3D4C">
      <w:pPr>
        <w:pStyle w:val="BodyText"/>
        <w:ind w:left="360"/>
        <w:rPr>
          <w:szCs w:val="22"/>
        </w:rPr>
      </w:pPr>
      <w:r w:rsidRPr="00BB3D4C">
        <w:rPr>
          <w:szCs w:val="22"/>
        </w:rPr>
        <w:t xml:space="preserve">        select = drop.get()</w:t>
      </w:r>
    </w:p>
    <w:p w14:paraId="273C47B5" w14:textId="77777777" w:rsidR="00BB3D4C" w:rsidRPr="00BB3D4C" w:rsidRDefault="00BB3D4C" w:rsidP="00BB3D4C">
      <w:pPr>
        <w:pStyle w:val="BodyText"/>
        <w:ind w:left="360"/>
        <w:rPr>
          <w:szCs w:val="22"/>
        </w:rPr>
      </w:pPr>
      <w:r w:rsidRPr="00BB3D4C">
        <w:rPr>
          <w:szCs w:val="22"/>
        </w:rPr>
        <w:t xml:space="preserve">            </w:t>
      </w:r>
    </w:p>
    <w:p w14:paraId="4E97B4B5" w14:textId="77777777" w:rsidR="00BB3D4C" w:rsidRPr="00BB3D4C" w:rsidRDefault="00BB3D4C" w:rsidP="00BB3D4C">
      <w:pPr>
        <w:pStyle w:val="BodyText"/>
        <w:ind w:left="360"/>
        <w:rPr>
          <w:szCs w:val="22"/>
        </w:rPr>
      </w:pPr>
      <w:r w:rsidRPr="00BB3D4C">
        <w:rPr>
          <w:szCs w:val="22"/>
        </w:rPr>
        <w:t xml:space="preserve">        if select=="Admin":</w:t>
      </w:r>
    </w:p>
    <w:p w14:paraId="2CFC684F" w14:textId="77777777" w:rsidR="00BB3D4C" w:rsidRPr="00BB3D4C" w:rsidRDefault="00BB3D4C" w:rsidP="00BB3D4C">
      <w:pPr>
        <w:pStyle w:val="BodyText"/>
        <w:ind w:left="360"/>
        <w:rPr>
          <w:szCs w:val="22"/>
        </w:rPr>
      </w:pPr>
      <w:r w:rsidRPr="00BB3D4C">
        <w:rPr>
          <w:szCs w:val="22"/>
        </w:rPr>
        <w:t xml:space="preserve">             Login()</w:t>
      </w:r>
    </w:p>
    <w:p w14:paraId="6A3A6F65" w14:textId="77777777" w:rsidR="00BB3D4C" w:rsidRPr="00BB3D4C" w:rsidRDefault="00BB3D4C" w:rsidP="00BB3D4C">
      <w:pPr>
        <w:pStyle w:val="BodyText"/>
        <w:ind w:left="360"/>
        <w:rPr>
          <w:szCs w:val="22"/>
        </w:rPr>
      </w:pPr>
      <w:r w:rsidRPr="00BB3D4C">
        <w:rPr>
          <w:szCs w:val="22"/>
        </w:rPr>
        <w:t xml:space="preserve">        elif select=="Employee":</w:t>
      </w:r>
    </w:p>
    <w:p w14:paraId="5ED06795" w14:textId="77777777" w:rsidR="00BB3D4C" w:rsidRPr="00BB3D4C" w:rsidRDefault="00BB3D4C" w:rsidP="00BB3D4C">
      <w:pPr>
        <w:pStyle w:val="BodyText"/>
        <w:ind w:left="360"/>
        <w:rPr>
          <w:szCs w:val="22"/>
        </w:rPr>
      </w:pPr>
      <w:r w:rsidRPr="00BB3D4C">
        <w:rPr>
          <w:szCs w:val="22"/>
        </w:rPr>
        <w:t xml:space="preserve">             Login3()     </w:t>
      </w:r>
    </w:p>
    <w:p w14:paraId="7C229C90" w14:textId="77777777" w:rsidR="00BB3D4C" w:rsidRPr="00BB3D4C" w:rsidRDefault="00BB3D4C" w:rsidP="00BB3D4C">
      <w:pPr>
        <w:pStyle w:val="BodyText"/>
        <w:ind w:left="360"/>
        <w:rPr>
          <w:szCs w:val="22"/>
        </w:rPr>
      </w:pPr>
      <w:r w:rsidRPr="00BB3D4C">
        <w:rPr>
          <w:szCs w:val="22"/>
        </w:rPr>
        <w:t xml:space="preserve">     #===========================accountant==================================  </w:t>
      </w:r>
    </w:p>
    <w:p w14:paraId="56DD2D8F" w14:textId="77777777" w:rsidR="00BB3D4C" w:rsidRPr="00BB3D4C" w:rsidRDefault="00BB3D4C" w:rsidP="00BB3D4C">
      <w:pPr>
        <w:pStyle w:val="BodyText"/>
        <w:ind w:left="360"/>
        <w:rPr>
          <w:szCs w:val="22"/>
        </w:rPr>
      </w:pPr>
      <w:r w:rsidRPr="00BB3D4C">
        <w:rPr>
          <w:szCs w:val="22"/>
        </w:rPr>
        <w:t xml:space="preserve">    def accountantmain():</w:t>
      </w:r>
    </w:p>
    <w:p w14:paraId="7E299A7E" w14:textId="77777777" w:rsidR="00BB3D4C" w:rsidRPr="00BB3D4C" w:rsidRDefault="00BB3D4C" w:rsidP="00BB3D4C">
      <w:pPr>
        <w:pStyle w:val="BodyText"/>
        <w:ind w:left="360"/>
        <w:rPr>
          <w:szCs w:val="22"/>
        </w:rPr>
      </w:pPr>
      <w:r w:rsidRPr="00BB3D4C">
        <w:rPr>
          <w:szCs w:val="22"/>
        </w:rPr>
        <w:t xml:space="preserve">        global accmain</w:t>
      </w:r>
    </w:p>
    <w:p w14:paraId="1D18C1EC" w14:textId="77777777" w:rsidR="00BB3D4C" w:rsidRPr="00BB3D4C" w:rsidRDefault="00BB3D4C" w:rsidP="00BB3D4C">
      <w:pPr>
        <w:pStyle w:val="BodyText"/>
        <w:ind w:left="360"/>
        <w:rPr>
          <w:szCs w:val="22"/>
        </w:rPr>
      </w:pPr>
      <w:r w:rsidRPr="00BB3D4C">
        <w:rPr>
          <w:szCs w:val="22"/>
        </w:rPr>
        <w:t xml:space="preserve">        accmain=Tk()</w:t>
      </w:r>
    </w:p>
    <w:p w14:paraId="59D42ECF" w14:textId="77777777" w:rsidR="00BB3D4C" w:rsidRPr="00BB3D4C" w:rsidRDefault="00BB3D4C" w:rsidP="00BB3D4C">
      <w:pPr>
        <w:pStyle w:val="BodyText"/>
        <w:ind w:left="360"/>
        <w:rPr>
          <w:szCs w:val="22"/>
        </w:rPr>
      </w:pPr>
      <w:r w:rsidRPr="00BB3D4C">
        <w:rPr>
          <w:szCs w:val="22"/>
        </w:rPr>
        <w:t xml:space="preserve">        accmain.title('Accountant Main Menu')</w:t>
      </w:r>
    </w:p>
    <w:p w14:paraId="3C149E41" w14:textId="77777777" w:rsidR="00BB3D4C" w:rsidRPr="00BB3D4C" w:rsidRDefault="00BB3D4C" w:rsidP="00BB3D4C">
      <w:pPr>
        <w:pStyle w:val="BodyText"/>
        <w:ind w:left="360"/>
        <w:rPr>
          <w:szCs w:val="22"/>
        </w:rPr>
      </w:pPr>
      <w:r w:rsidRPr="00BB3D4C">
        <w:rPr>
          <w:szCs w:val="22"/>
        </w:rPr>
        <w:t xml:space="preserve">        accmain.geometry('800x400')</w:t>
      </w:r>
    </w:p>
    <w:p w14:paraId="7E080265" w14:textId="77777777" w:rsidR="00BB3D4C" w:rsidRPr="00BB3D4C" w:rsidRDefault="00BB3D4C" w:rsidP="00BB3D4C">
      <w:pPr>
        <w:pStyle w:val="BodyText"/>
        <w:ind w:left="360"/>
        <w:rPr>
          <w:szCs w:val="22"/>
        </w:rPr>
      </w:pPr>
      <w:r w:rsidRPr="00BB3D4C">
        <w:rPr>
          <w:szCs w:val="22"/>
        </w:rPr>
        <w:t xml:space="preserve">        accmain.configure(background='powder blue')</w:t>
      </w:r>
    </w:p>
    <w:p w14:paraId="1450D448" w14:textId="77777777" w:rsidR="00BB3D4C" w:rsidRPr="00BB3D4C" w:rsidRDefault="00BB3D4C" w:rsidP="00BB3D4C">
      <w:pPr>
        <w:pStyle w:val="BodyText"/>
        <w:ind w:left="360"/>
        <w:rPr>
          <w:szCs w:val="22"/>
        </w:rPr>
      </w:pPr>
      <w:r w:rsidRPr="00BB3D4C">
        <w:rPr>
          <w:szCs w:val="22"/>
        </w:rPr>
        <w:t xml:space="preserve">        #empmain.resizable(0,0)</w:t>
      </w:r>
    </w:p>
    <w:p w14:paraId="7BEC7DBB" w14:textId="77777777" w:rsidR="00BB3D4C" w:rsidRPr="00BB3D4C" w:rsidRDefault="00BB3D4C" w:rsidP="00BB3D4C">
      <w:pPr>
        <w:pStyle w:val="BodyText"/>
        <w:ind w:left="360"/>
        <w:rPr>
          <w:szCs w:val="22"/>
        </w:rPr>
      </w:pPr>
      <w:r w:rsidRPr="00BB3D4C">
        <w:rPr>
          <w:szCs w:val="22"/>
        </w:rPr>
        <w:t xml:space="preserve">        </w:t>
      </w:r>
    </w:p>
    <w:p w14:paraId="3AA07C40" w14:textId="77777777" w:rsidR="00BB3D4C" w:rsidRPr="00BB3D4C" w:rsidRDefault="00BB3D4C" w:rsidP="00BB3D4C">
      <w:pPr>
        <w:pStyle w:val="BodyText"/>
        <w:ind w:left="360"/>
        <w:rPr>
          <w:szCs w:val="22"/>
        </w:rPr>
      </w:pPr>
      <w:r w:rsidRPr="00BB3D4C">
        <w:rPr>
          <w:szCs w:val="22"/>
        </w:rPr>
        <w:t xml:space="preserve">        </w:t>
      </w:r>
    </w:p>
    <w:p w14:paraId="39CB6CE8" w14:textId="77777777" w:rsidR="00BB3D4C" w:rsidRPr="00BB3D4C" w:rsidRDefault="00BB3D4C" w:rsidP="00BB3D4C">
      <w:pPr>
        <w:pStyle w:val="BodyText"/>
        <w:ind w:left="360"/>
        <w:rPr>
          <w:szCs w:val="22"/>
        </w:rPr>
      </w:pPr>
      <w:r w:rsidRPr="00BB3D4C">
        <w:rPr>
          <w:szCs w:val="22"/>
        </w:rPr>
        <w:t xml:space="preserve">        #==========================Frames=============================</w:t>
      </w:r>
    </w:p>
    <w:p w14:paraId="4C1DC8F6" w14:textId="77777777" w:rsidR="00BB3D4C" w:rsidRPr="00BB3D4C" w:rsidRDefault="00BB3D4C" w:rsidP="00BB3D4C">
      <w:pPr>
        <w:pStyle w:val="BodyText"/>
        <w:ind w:left="360"/>
        <w:rPr>
          <w:szCs w:val="22"/>
        </w:rPr>
      </w:pPr>
      <w:r w:rsidRPr="00BB3D4C">
        <w:rPr>
          <w:szCs w:val="22"/>
        </w:rPr>
        <w:t xml:space="preserve">        Tops=Frame(accmain, width=1350, height=50, bd=16, bg='powder blue')</w:t>
      </w:r>
    </w:p>
    <w:p w14:paraId="2DB3668D" w14:textId="77777777" w:rsidR="00BB3D4C" w:rsidRPr="00BB3D4C" w:rsidRDefault="00BB3D4C" w:rsidP="00BB3D4C">
      <w:pPr>
        <w:pStyle w:val="BodyText"/>
        <w:ind w:left="360"/>
        <w:rPr>
          <w:szCs w:val="22"/>
        </w:rPr>
      </w:pPr>
      <w:r w:rsidRPr="00BB3D4C">
        <w:rPr>
          <w:szCs w:val="22"/>
        </w:rPr>
        <w:t xml:space="preserve">        Tops.pack(side=TOP)</w:t>
      </w:r>
    </w:p>
    <w:p w14:paraId="5671F940" w14:textId="77777777" w:rsidR="00BB3D4C" w:rsidRPr="00BB3D4C" w:rsidRDefault="00BB3D4C" w:rsidP="00BB3D4C">
      <w:pPr>
        <w:pStyle w:val="BodyText"/>
        <w:ind w:left="360"/>
        <w:rPr>
          <w:szCs w:val="22"/>
        </w:rPr>
      </w:pPr>
      <w:r w:rsidRPr="00BB3D4C">
        <w:rPr>
          <w:szCs w:val="22"/>
        </w:rPr>
        <w:t xml:space="preserve">            </w:t>
      </w:r>
    </w:p>
    <w:p w14:paraId="6D73F7C5" w14:textId="77777777" w:rsidR="00BB3D4C" w:rsidRPr="00BB3D4C" w:rsidRDefault="00BB3D4C" w:rsidP="00BB3D4C">
      <w:pPr>
        <w:pStyle w:val="BodyText"/>
        <w:ind w:left="360"/>
        <w:rPr>
          <w:szCs w:val="22"/>
        </w:rPr>
      </w:pPr>
      <w:r w:rsidRPr="00BB3D4C">
        <w:rPr>
          <w:szCs w:val="22"/>
        </w:rPr>
        <w:t xml:space="preserve">        bot=Frame(accmain, width=1350, height=50, bd=16,bg='powder blue')</w:t>
      </w:r>
    </w:p>
    <w:p w14:paraId="14F53382" w14:textId="77777777" w:rsidR="00BB3D4C" w:rsidRPr="00BB3D4C" w:rsidRDefault="00BB3D4C" w:rsidP="00BB3D4C">
      <w:pPr>
        <w:pStyle w:val="BodyText"/>
        <w:ind w:left="360"/>
        <w:rPr>
          <w:szCs w:val="22"/>
        </w:rPr>
      </w:pPr>
      <w:r w:rsidRPr="00BB3D4C">
        <w:rPr>
          <w:szCs w:val="22"/>
        </w:rPr>
        <w:t xml:space="preserve">        bot.pack(side=BOTTOM)</w:t>
      </w:r>
    </w:p>
    <w:p w14:paraId="1DC5CE48" w14:textId="77777777" w:rsidR="00BB3D4C" w:rsidRPr="00BB3D4C" w:rsidRDefault="00BB3D4C" w:rsidP="00BB3D4C">
      <w:pPr>
        <w:pStyle w:val="BodyText"/>
        <w:ind w:left="360"/>
        <w:rPr>
          <w:szCs w:val="22"/>
        </w:rPr>
      </w:pPr>
      <w:r w:rsidRPr="00BB3D4C">
        <w:rPr>
          <w:szCs w:val="22"/>
        </w:rPr>
        <w:t xml:space="preserve">            </w:t>
      </w:r>
    </w:p>
    <w:p w14:paraId="488761A5" w14:textId="77777777" w:rsidR="00BB3D4C" w:rsidRPr="00BB3D4C" w:rsidRDefault="00BB3D4C" w:rsidP="00BB3D4C">
      <w:pPr>
        <w:pStyle w:val="BodyText"/>
        <w:ind w:left="360"/>
        <w:rPr>
          <w:szCs w:val="22"/>
        </w:rPr>
      </w:pPr>
      <w:r w:rsidRPr="00BB3D4C">
        <w:rPr>
          <w:szCs w:val="22"/>
        </w:rPr>
        <w:t xml:space="preserve">        #button</w:t>
      </w:r>
    </w:p>
    <w:p w14:paraId="0CB9C758" w14:textId="77777777" w:rsidR="00BB3D4C" w:rsidRPr="00BB3D4C" w:rsidRDefault="00BB3D4C" w:rsidP="00BB3D4C">
      <w:pPr>
        <w:pStyle w:val="BodyText"/>
        <w:ind w:left="360"/>
        <w:rPr>
          <w:szCs w:val="22"/>
        </w:rPr>
      </w:pPr>
      <w:r w:rsidRPr="00BB3D4C">
        <w:rPr>
          <w:szCs w:val="22"/>
        </w:rPr>
        <w:t xml:space="preserve">        choice1=Button(Tops, padx=10, pady=10, fg="black", font=('arial', 12, 'bold'), width=14,</w:t>
      </w:r>
    </w:p>
    <w:p w14:paraId="4E212A9F" w14:textId="77777777" w:rsidR="00BB3D4C" w:rsidRPr="00BB3D4C" w:rsidRDefault="00BB3D4C" w:rsidP="00BB3D4C">
      <w:pPr>
        <w:pStyle w:val="BodyText"/>
        <w:ind w:left="360"/>
        <w:rPr>
          <w:szCs w:val="22"/>
        </w:rPr>
      </w:pPr>
      <w:r w:rsidRPr="00BB3D4C">
        <w:rPr>
          <w:szCs w:val="22"/>
        </w:rPr>
        <w:t xml:space="preserve">                                text="Payroll",command=pr).grid(row=3, column=1,pady=10,padx=(200)) </w:t>
      </w:r>
    </w:p>
    <w:p w14:paraId="696D03AE" w14:textId="77777777" w:rsidR="00BB3D4C" w:rsidRPr="00BB3D4C" w:rsidRDefault="00BB3D4C" w:rsidP="00BB3D4C">
      <w:pPr>
        <w:pStyle w:val="BodyText"/>
        <w:ind w:left="360"/>
        <w:rPr>
          <w:szCs w:val="22"/>
        </w:rPr>
      </w:pPr>
      <w:r w:rsidRPr="00BB3D4C">
        <w:rPr>
          <w:szCs w:val="22"/>
        </w:rPr>
        <w:t xml:space="preserve">          </w:t>
      </w:r>
    </w:p>
    <w:p w14:paraId="163315F6" w14:textId="77777777" w:rsidR="00BB3D4C" w:rsidRPr="00BB3D4C" w:rsidRDefault="00BB3D4C" w:rsidP="00BB3D4C">
      <w:pPr>
        <w:pStyle w:val="BodyText"/>
        <w:ind w:left="360"/>
        <w:rPr>
          <w:szCs w:val="22"/>
        </w:rPr>
      </w:pPr>
      <w:r w:rsidRPr="00BB3D4C">
        <w:rPr>
          <w:szCs w:val="22"/>
        </w:rPr>
        <w:t xml:space="preserve">        choice2=Button(Tops, padx=10, pady=10, fg="black", font=('arial', 12, 'bold'), width=14,</w:t>
      </w:r>
    </w:p>
    <w:p w14:paraId="40DE397C" w14:textId="77777777" w:rsidR="00BB3D4C" w:rsidRPr="00BB3D4C" w:rsidRDefault="00BB3D4C" w:rsidP="00BB3D4C">
      <w:pPr>
        <w:pStyle w:val="BodyText"/>
        <w:ind w:left="360"/>
        <w:rPr>
          <w:szCs w:val="22"/>
        </w:rPr>
      </w:pPr>
      <w:r w:rsidRPr="00BB3D4C">
        <w:rPr>
          <w:szCs w:val="22"/>
        </w:rPr>
        <w:t xml:space="preserve">                                text="Employee Records",command=emprecords2).grid(row=4, column=1,pady=10,padx=30)</w:t>
      </w:r>
    </w:p>
    <w:p w14:paraId="28502FF3" w14:textId="77777777" w:rsidR="00BB3D4C" w:rsidRPr="00BB3D4C" w:rsidRDefault="00BB3D4C" w:rsidP="00BB3D4C">
      <w:pPr>
        <w:pStyle w:val="BodyText"/>
        <w:ind w:left="360"/>
        <w:rPr>
          <w:szCs w:val="22"/>
        </w:rPr>
      </w:pPr>
      <w:r w:rsidRPr="00BB3D4C">
        <w:rPr>
          <w:szCs w:val="22"/>
        </w:rPr>
        <w:t xml:space="preserve">        choice3=Button(Tops, padx=10, pady=10, fg="black", font=('arial', 12, 'bold'), width=14,</w:t>
      </w:r>
    </w:p>
    <w:p w14:paraId="274C5851" w14:textId="77777777" w:rsidR="00BB3D4C" w:rsidRPr="00BB3D4C" w:rsidRDefault="00BB3D4C" w:rsidP="00BB3D4C">
      <w:pPr>
        <w:pStyle w:val="BodyText"/>
        <w:ind w:left="360"/>
        <w:rPr>
          <w:szCs w:val="22"/>
        </w:rPr>
      </w:pPr>
      <w:r w:rsidRPr="00BB3D4C">
        <w:rPr>
          <w:szCs w:val="22"/>
        </w:rPr>
        <w:t xml:space="preserve">                                text="Logout",command=logout2).grid(row=5, column=1,pady=10,padx=(200))             </w:t>
      </w:r>
    </w:p>
    <w:p w14:paraId="36E4E980" w14:textId="77777777" w:rsidR="00BB3D4C" w:rsidRPr="00BB3D4C" w:rsidRDefault="00BB3D4C" w:rsidP="00BB3D4C">
      <w:pPr>
        <w:pStyle w:val="BodyText"/>
        <w:ind w:left="360"/>
        <w:rPr>
          <w:szCs w:val="22"/>
        </w:rPr>
      </w:pPr>
      <w:r w:rsidRPr="00BB3D4C">
        <w:rPr>
          <w:szCs w:val="22"/>
        </w:rPr>
        <w:t xml:space="preserve">            </w:t>
      </w:r>
    </w:p>
    <w:p w14:paraId="06DEB7AF" w14:textId="77777777" w:rsidR="00BB3D4C" w:rsidRPr="00BB3D4C" w:rsidRDefault="00BB3D4C" w:rsidP="00BB3D4C">
      <w:pPr>
        <w:pStyle w:val="BodyText"/>
        <w:ind w:left="360"/>
        <w:rPr>
          <w:szCs w:val="22"/>
        </w:rPr>
      </w:pPr>
      <w:r w:rsidRPr="00BB3D4C">
        <w:rPr>
          <w:szCs w:val="22"/>
        </w:rPr>
        <w:t xml:space="preserve">        #labels</w:t>
      </w:r>
    </w:p>
    <w:p w14:paraId="2939626F" w14:textId="77777777" w:rsidR="00BB3D4C" w:rsidRPr="00BB3D4C" w:rsidRDefault="00BB3D4C" w:rsidP="00BB3D4C">
      <w:pPr>
        <w:pStyle w:val="BodyText"/>
        <w:ind w:left="360"/>
        <w:rPr>
          <w:szCs w:val="22"/>
        </w:rPr>
      </w:pPr>
      <w:r w:rsidRPr="00BB3D4C">
        <w:rPr>
          <w:szCs w:val="22"/>
        </w:rPr>
        <w:t xml:space="preserve">        adminlabel=Label(Tops, text='Frozen Bee Accountant Menu',font=('system',30),bg='powder blue')</w:t>
      </w:r>
    </w:p>
    <w:p w14:paraId="1981F619" w14:textId="77777777" w:rsidR="00BB3D4C" w:rsidRPr="00BB3D4C" w:rsidRDefault="00BB3D4C" w:rsidP="00BB3D4C">
      <w:pPr>
        <w:pStyle w:val="BodyText"/>
        <w:ind w:left="360"/>
        <w:rPr>
          <w:szCs w:val="22"/>
        </w:rPr>
      </w:pPr>
      <w:r w:rsidRPr="00BB3D4C">
        <w:rPr>
          <w:szCs w:val="22"/>
        </w:rPr>
        <w:t xml:space="preserve">        adminlabel.grid(row=2,column=1,pady=(30,10),padx=50)</w:t>
      </w:r>
    </w:p>
    <w:p w14:paraId="29CAD248" w14:textId="77777777" w:rsidR="00BB3D4C" w:rsidRPr="00BB3D4C" w:rsidRDefault="00BB3D4C" w:rsidP="00BB3D4C">
      <w:pPr>
        <w:pStyle w:val="BodyText"/>
        <w:ind w:left="360"/>
        <w:rPr>
          <w:szCs w:val="22"/>
        </w:rPr>
      </w:pPr>
      <w:r w:rsidRPr="00BB3D4C">
        <w:rPr>
          <w:szCs w:val="22"/>
        </w:rPr>
        <w:t xml:space="preserve">     #================EMPLOYEE RECORDS in ADMIN MAIN MENU==================================       </w:t>
      </w:r>
    </w:p>
    <w:p w14:paraId="64F1ECA5" w14:textId="77777777" w:rsidR="00BB3D4C" w:rsidRPr="00BB3D4C" w:rsidRDefault="00BB3D4C" w:rsidP="00BB3D4C">
      <w:pPr>
        <w:pStyle w:val="BodyText"/>
        <w:ind w:left="360"/>
        <w:rPr>
          <w:szCs w:val="22"/>
        </w:rPr>
      </w:pPr>
      <w:r w:rsidRPr="00BB3D4C">
        <w:rPr>
          <w:szCs w:val="22"/>
        </w:rPr>
        <w:t xml:space="preserve">    def emprecords2():     </w:t>
      </w:r>
    </w:p>
    <w:p w14:paraId="301063A3" w14:textId="77777777" w:rsidR="00BB3D4C" w:rsidRPr="00BB3D4C" w:rsidRDefault="00BB3D4C" w:rsidP="00BB3D4C">
      <w:pPr>
        <w:pStyle w:val="BodyText"/>
        <w:ind w:left="360"/>
        <w:rPr>
          <w:szCs w:val="22"/>
        </w:rPr>
      </w:pPr>
      <w:r w:rsidRPr="00BB3D4C">
        <w:rPr>
          <w:szCs w:val="22"/>
        </w:rPr>
        <w:t xml:space="preserve">        global emp2</w:t>
      </w:r>
    </w:p>
    <w:p w14:paraId="7FCB3B0E" w14:textId="77777777" w:rsidR="00BB3D4C" w:rsidRPr="00BB3D4C" w:rsidRDefault="00BB3D4C" w:rsidP="00BB3D4C">
      <w:pPr>
        <w:pStyle w:val="BodyText"/>
        <w:ind w:left="360"/>
        <w:rPr>
          <w:szCs w:val="22"/>
        </w:rPr>
      </w:pPr>
      <w:r w:rsidRPr="00BB3D4C">
        <w:rPr>
          <w:szCs w:val="22"/>
        </w:rPr>
        <w:t xml:space="preserve">        accmain.destroy()</w:t>
      </w:r>
    </w:p>
    <w:p w14:paraId="32A575EF" w14:textId="77777777" w:rsidR="00BB3D4C" w:rsidRPr="00BB3D4C" w:rsidRDefault="00BB3D4C" w:rsidP="00BB3D4C">
      <w:pPr>
        <w:pStyle w:val="BodyText"/>
        <w:ind w:left="360"/>
        <w:rPr>
          <w:szCs w:val="22"/>
        </w:rPr>
      </w:pPr>
      <w:r w:rsidRPr="00BB3D4C">
        <w:rPr>
          <w:szCs w:val="22"/>
        </w:rPr>
        <w:t xml:space="preserve">        emp2=Tk()</w:t>
      </w:r>
    </w:p>
    <w:p w14:paraId="10AA1064" w14:textId="77777777" w:rsidR="00BB3D4C" w:rsidRPr="00BB3D4C" w:rsidRDefault="00BB3D4C" w:rsidP="00BB3D4C">
      <w:pPr>
        <w:pStyle w:val="BodyText"/>
        <w:ind w:left="360"/>
        <w:rPr>
          <w:szCs w:val="22"/>
        </w:rPr>
      </w:pPr>
      <w:r w:rsidRPr="00BB3D4C">
        <w:rPr>
          <w:szCs w:val="22"/>
        </w:rPr>
        <w:t xml:space="preserve">        emp2.title('Employee Records')</w:t>
      </w:r>
    </w:p>
    <w:p w14:paraId="67439981" w14:textId="77777777" w:rsidR="00BB3D4C" w:rsidRPr="00BB3D4C" w:rsidRDefault="00BB3D4C" w:rsidP="00BB3D4C">
      <w:pPr>
        <w:pStyle w:val="BodyText"/>
        <w:ind w:left="360"/>
        <w:rPr>
          <w:szCs w:val="22"/>
        </w:rPr>
      </w:pPr>
      <w:r w:rsidRPr="00BB3D4C">
        <w:rPr>
          <w:szCs w:val="22"/>
        </w:rPr>
        <w:lastRenderedPageBreak/>
        <w:t xml:space="preserve">        emp2.geometry('700x600')</w:t>
      </w:r>
    </w:p>
    <w:p w14:paraId="2764C727" w14:textId="77777777" w:rsidR="00BB3D4C" w:rsidRPr="00BB3D4C" w:rsidRDefault="00BB3D4C" w:rsidP="00BB3D4C">
      <w:pPr>
        <w:pStyle w:val="BodyText"/>
        <w:ind w:left="360"/>
        <w:rPr>
          <w:szCs w:val="22"/>
        </w:rPr>
      </w:pPr>
      <w:r w:rsidRPr="00BB3D4C">
        <w:rPr>
          <w:szCs w:val="22"/>
        </w:rPr>
        <w:t xml:space="preserve">        emp2.configure(background='powder blue')</w:t>
      </w:r>
    </w:p>
    <w:p w14:paraId="6038DC1D" w14:textId="77777777" w:rsidR="00BB3D4C" w:rsidRPr="00BB3D4C" w:rsidRDefault="00BB3D4C" w:rsidP="00BB3D4C">
      <w:pPr>
        <w:pStyle w:val="BodyText"/>
        <w:ind w:left="360"/>
        <w:rPr>
          <w:szCs w:val="22"/>
        </w:rPr>
      </w:pPr>
      <w:r w:rsidRPr="00BB3D4C">
        <w:rPr>
          <w:szCs w:val="22"/>
        </w:rPr>
        <w:t xml:space="preserve">        #emp.resizable(0,0) </w:t>
      </w:r>
    </w:p>
    <w:p w14:paraId="0061202D" w14:textId="77777777" w:rsidR="00BB3D4C" w:rsidRPr="00BB3D4C" w:rsidRDefault="00BB3D4C" w:rsidP="00BB3D4C">
      <w:pPr>
        <w:pStyle w:val="BodyText"/>
        <w:ind w:left="360"/>
        <w:rPr>
          <w:szCs w:val="22"/>
        </w:rPr>
      </w:pPr>
    </w:p>
    <w:p w14:paraId="291C1772" w14:textId="77777777" w:rsidR="00BB3D4C" w:rsidRPr="00BB3D4C" w:rsidRDefault="00BB3D4C" w:rsidP="00BB3D4C">
      <w:pPr>
        <w:pStyle w:val="BodyText"/>
        <w:ind w:left="360"/>
        <w:rPr>
          <w:szCs w:val="22"/>
        </w:rPr>
      </w:pPr>
    </w:p>
    <w:p w14:paraId="35BC33A1" w14:textId="77777777" w:rsidR="00BB3D4C" w:rsidRPr="00BB3D4C" w:rsidRDefault="00BB3D4C" w:rsidP="00BB3D4C">
      <w:pPr>
        <w:pStyle w:val="BodyText"/>
        <w:ind w:left="360"/>
        <w:rPr>
          <w:szCs w:val="22"/>
        </w:rPr>
      </w:pPr>
      <w:r w:rsidRPr="00BB3D4C">
        <w:rPr>
          <w:szCs w:val="22"/>
        </w:rPr>
        <w:t xml:space="preserve">        </w:t>
      </w:r>
    </w:p>
    <w:p w14:paraId="101566BB" w14:textId="77777777" w:rsidR="00BB3D4C" w:rsidRPr="00BB3D4C" w:rsidRDefault="00BB3D4C" w:rsidP="00BB3D4C">
      <w:pPr>
        <w:pStyle w:val="BodyText"/>
        <w:ind w:left="360"/>
        <w:rPr>
          <w:szCs w:val="22"/>
        </w:rPr>
      </w:pPr>
      <w:r w:rsidRPr="00BB3D4C">
        <w:rPr>
          <w:szCs w:val="22"/>
        </w:rPr>
        <w:t xml:space="preserve">        def View():</w:t>
      </w:r>
    </w:p>
    <w:p w14:paraId="2012D31A" w14:textId="77777777" w:rsidR="00BB3D4C" w:rsidRPr="00BB3D4C" w:rsidRDefault="00BB3D4C" w:rsidP="00BB3D4C">
      <w:pPr>
        <w:pStyle w:val="BodyText"/>
        <w:ind w:left="360"/>
        <w:rPr>
          <w:szCs w:val="22"/>
        </w:rPr>
      </w:pPr>
      <w:r w:rsidRPr="00BB3D4C">
        <w:rPr>
          <w:szCs w:val="22"/>
        </w:rPr>
        <w:t xml:space="preserve">          conn  = sqlite3.connect("payroll.db")</w:t>
      </w:r>
    </w:p>
    <w:p w14:paraId="0D3944A5" w14:textId="77777777" w:rsidR="00BB3D4C" w:rsidRPr="00BB3D4C" w:rsidRDefault="00BB3D4C" w:rsidP="00BB3D4C">
      <w:pPr>
        <w:pStyle w:val="BodyText"/>
        <w:ind w:left="360"/>
        <w:rPr>
          <w:szCs w:val="22"/>
        </w:rPr>
      </w:pPr>
      <w:r w:rsidRPr="00BB3D4C">
        <w:rPr>
          <w:szCs w:val="22"/>
        </w:rPr>
        <w:t xml:space="preserve">          c = conn.cursor()</w:t>
      </w:r>
    </w:p>
    <w:p w14:paraId="690B2A42" w14:textId="77777777" w:rsidR="00BB3D4C" w:rsidRPr="00BB3D4C" w:rsidRDefault="00BB3D4C" w:rsidP="00BB3D4C">
      <w:pPr>
        <w:pStyle w:val="BodyText"/>
        <w:ind w:left="360"/>
        <w:rPr>
          <w:szCs w:val="22"/>
        </w:rPr>
      </w:pPr>
      <w:r w:rsidRPr="00BB3D4C">
        <w:rPr>
          <w:szCs w:val="22"/>
        </w:rPr>
        <w:t xml:space="preserve">          rows=c.execute("SELECT * FROM member2")</w:t>
      </w:r>
    </w:p>
    <w:p w14:paraId="6C610848" w14:textId="77777777" w:rsidR="00BB3D4C" w:rsidRPr="00BB3D4C" w:rsidRDefault="00BB3D4C" w:rsidP="00BB3D4C">
      <w:pPr>
        <w:pStyle w:val="BodyText"/>
        <w:ind w:left="360"/>
        <w:rPr>
          <w:szCs w:val="22"/>
        </w:rPr>
      </w:pPr>
      <w:r w:rsidRPr="00BB3D4C">
        <w:rPr>
          <w:szCs w:val="22"/>
        </w:rPr>
        <w:t xml:space="preserve">     </w:t>
      </w:r>
    </w:p>
    <w:p w14:paraId="618797FB" w14:textId="77777777" w:rsidR="00BB3D4C" w:rsidRPr="00BB3D4C" w:rsidRDefault="00BB3D4C" w:rsidP="00BB3D4C">
      <w:pPr>
        <w:pStyle w:val="BodyText"/>
        <w:ind w:left="360"/>
        <w:rPr>
          <w:szCs w:val="22"/>
        </w:rPr>
      </w:pPr>
      <w:r w:rsidRPr="00BB3D4C">
        <w:rPr>
          <w:szCs w:val="22"/>
        </w:rPr>
        <w:t xml:space="preserve">          rows = c.fetchall()</w:t>
      </w:r>
    </w:p>
    <w:p w14:paraId="29DE72B1" w14:textId="77777777" w:rsidR="00BB3D4C" w:rsidRPr="00BB3D4C" w:rsidRDefault="00BB3D4C" w:rsidP="00BB3D4C">
      <w:pPr>
        <w:pStyle w:val="BodyText"/>
        <w:ind w:left="360"/>
        <w:rPr>
          <w:szCs w:val="22"/>
        </w:rPr>
      </w:pPr>
      <w:r w:rsidRPr="00BB3D4C">
        <w:rPr>
          <w:szCs w:val="22"/>
        </w:rPr>
        <w:t xml:space="preserve">          for row in rows:</w:t>
      </w:r>
    </w:p>
    <w:p w14:paraId="55E2C977" w14:textId="77777777" w:rsidR="00BB3D4C" w:rsidRPr="00BB3D4C" w:rsidRDefault="00BB3D4C" w:rsidP="00BB3D4C">
      <w:pPr>
        <w:pStyle w:val="BodyText"/>
        <w:ind w:left="360"/>
        <w:rPr>
          <w:szCs w:val="22"/>
        </w:rPr>
      </w:pPr>
      <w:r w:rsidRPr="00BB3D4C">
        <w:rPr>
          <w:szCs w:val="22"/>
        </w:rPr>
        <w:t xml:space="preserve">             tree.insert("",END, values = row)</w:t>
      </w:r>
    </w:p>
    <w:p w14:paraId="7857B9E9" w14:textId="77777777" w:rsidR="00BB3D4C" w:rsidRPr="00BB3D4C" w:rsidRDefault="00BB3D4C" w:rsidP="00BB3D4C">
      <w:pPr>
        <w:pStyle w:val="BodyText"/>
        <w:ind w:left="360"/>
        <w:rPr>
          <w:szCs w:val="22"/>
        </w:rPr>
      </w:pPr>
      <w:r w:rsidRPr="00BB3D4C">
        <w:rPr>
          <w:szCs w:val="22"/>
        </w:rPr>
        <w:t xml:space="preserve">        #============================FRAMES===============================================</w:t>
      </w:r>
    </w:p>
    <w:p w14:paraId="58841E1F" w14:textId="77777777" w:rsidR="00BB3D4C" w:rsidRPr="00BB3D4C" w:rsidRDefault="00BB3D4C" w:rsidP="00BB3D4C">
      <w:pPr>
        <w:pStyle w:val="BodyText"/>
        <w:ind w:left="360"/>
        <w:rPr>
          <w:szCs w:val="22"/>
        </w:rPr>
      </w:pPr>
      <w:r w:rsidRPr="00BB3D4C">
        <w:rPr>
          <w:szCs w:val="22"/>
        </w:rPr>
        <w:t xml:space="preserve">        </w:t>
      </w:r>
    </w:p>
    <w:p w14:paraId="5F847C7A" w14:textId="77777777" w:rsidR="00BB3D4C" w:rsidRPr="00BB3D4C" w:rsidRDefault="00BB3D4C" w:rsidP="00BB3D4C">
      <w:pPr>
        <w:pStyle w:val="BodyText"/>
        <w:ind w:left="360"/>
        <w:rPr>
          <w:szCs w:val="22"/>
        </w:rPr>
      </w:pPr>
      <w:r w:rsidRPr="00BB3D4C">
        <w:rPr>
          <w:szCs w:val="22"/>
        </w:rPr>
        <w:t xml:space="preserve">        Tops=Frame(emp2, width=1350, height=50, bd=16, bg='powder blue')</w:t>
      </w:r>
    </w:p>
    <w:p w14:paraId="78A83FC4" w14:textId="77777777" w:rsidR="00BB3D4C" w:rsidRPr="00BB3D4C" w:rsidRDefault="00BB3D4C" w:rsidP="00BB3D4C">
      <w:pPr>
        <w:pStyle w:val="BodyText"/>
        <w:ind w:left="360"/>
        <w:rPr>
          <w:szCs w:val="22"/>
        </w:rPr>
      </w:pPr>
      <w:r w:rsidRPr="00BB3D4C">
        <w:rPr>
          <w:szCs w:val="22"/>
        </w:rPr>
        <w:t xml:space="preserve">        Tops.pack(side=TOP)</w:t>
      </w:r>
    </w:p>
    <w:p w14:paraId="69A32E2C" w14:textId="77777777" w:rsidR="00BB3D4C" w:rsidRPr="00BB3D4C" w:rsidRDefault="00BB3D4C" w:rsidP="00BB3D4C">
      <w:pPr>
        <w:pStyle w:val="BodyText"/>
        <w:ind w:left="360"/>
        <w:rPr>
          <w:szCs w:val="22"/>
        </w:rPr>
      </w:pPr>
      <w:r w:rsidRPr="00BB3D4C">
        <w:rPr>
          <w:szCs w:val="22"/>
        </w:rPr>
        <w:t xml:space="preserve">            </w:t>
      </w:r>
    </w:p>
    <w:p w14:paraId="342F4472" w14:textId="77777777" w:rsidR="00BB3D4C" w:rsidRPr="00BB3D4C" w:rsidRDefault="00BB3D4C" w:rsidP="00BB3D4C">
      <w:pPr>
        <w:pStyle w:val="BodyText"/>
        <w:ind w:left="360"/>
        <w:rPr>
          <w:szCs w:val="22"/>
        </w:rPr>
      </w:pPr>
      <w:r w:rsidRPr="00BB3D4C">
        <w:rPr>
          <w:szCs w:val="22"/>
        </w:rPr>
        <w:t xml:space="preserve">        bot=Frame(emp2, width=1350, height=50, bd=16,bg='powder blue')</w:t>
      </w:r>
    </w:p>
    <w:p w14:paraId="1461A9ED" w14:textId="77777777" w:rsidR="00BB3D4C" w:rsidRPr="00BB3D4C" w:rsidRDefault="00BB3D4C" w:rsidP="00BB3D4C">
      <w:pPr>
        <w:pStyle w:val="BodyText"/>
        <w:ind w:left="360"/>
        <w:rPr>
          <w:szCs w:val="22"/>
        </w:rPr>
      </w:pPr>
      <w:r w:rsidRPr="00BB3D4C">
        <w:rPr>
          <w:szCs w:val="22"/>
        </w:rPr>
        <w:t xml:space="preserve">        bot.pack(side=BOTTOM)     </w:t>
      </w:r>
    </w:p>
    <w:p w14:paraId="01C09AC7" w14:textId="77777777" w:rsidR="00BB3D4C" w:rsidRPr="00BB3D4C" w:rsidRDefault="00BB3D4C" w:rsidP="00BB3D4C">
      <w:pPr>
        <w:pStyle w:val="BodyText"/>
        <w:ind w:left="360"/>
        <w:rPr>
          <w:szCs w:val="22"/>
        </w:rPr>
      </w:pPr>
    </w:p>
    <w:p w14:paraId="54FE882D" w14:textId="77777777" w:rsidR="00BB3D4C" w:rsidRPr="00BB3D4C" w:rsidRDefault="00BB3D4C" w:rsidP="00BB3D4C">
      <w:pPr>
        <w:pStyle w:val="BodyText"/>
        <w:ind w:left="360"/>
        <w:rPr>
          <w:szCs w:val="22"/>
        </w:rPr>
      </w:pPr>
      <w:r w:rsidRPr="00BB3D4C">
        <w:rPr>
          <w:szCs w:val="22"/>
        </w:rPr>
        <w:t xml:space="preserve">        #============================LABELS===============================================</w:t>
      </w:r>
    </w:p>
    <w:p w14:paraId="43BB15EB" w14:textId="77777777" w:rsidR="00BB3D4C" w:rsidRPr="00BB3D4C" w:rsidRDefault="00BB3D4C" w:rsidP="00BB3D4C">
      <w:pPr>
        <w:pStyle w:val="BodyText"/>
        <w:ind w:left="360"/>
        <w:rPr>
          <w:szCs w:val="22"/>
        </w:rPr>
      </w:pPr>
      <w:r w:rsidRPr="00BB3D4C">
        <w:rPr>
          <w:szCs w:val="22"/>
        </w:rPr>
        <w:t xml:space="preserve">        addlabel=Label(Tops, text='EMPLOYEE RECORDS',font=('system',30),bg='powder blue')</w:t>
      </w:r>
    </w:p>
    <w:p w14:paraId="7B44B49B" w14:textId="77777777" w:rsidR="00BB3D4C" w:rsidRPr="00BB3D4C" w:rsidRDefault="00BB3D4C" w:rsidP="00BB3D4C">
      <w:pPr>
        <w:pStyle w:val="BodyText"/>
        <w:ind w:left="360"/>
        <w:rPr>
          <w:szCs w:val="22"/>
        </w:rPr>
      </w:pPr>
      <w:r w:rsidRPr="00BB3D4C">
        <w:rPr>
          <w:szCs w:val="22"/>
        </w:rPr>
        <w:t xml:space="preserve">        addlabel.grid(row=0,column=1,pady=50)</w:t>
      </w:r>
    </w:p>
    <w:p w14:paraId="15D18F27" w14:textId="77777777" w:rsidR="00BB3D4C" w:rsidRPr="00BB3D4C" w:rsidRDefault="00BB3D4C" w:rsidP="00BB3D4C">
      <w:pPr>
        <w:pStyle w:val="BodyText"/>
        <w:ind w:left="360"/>
        <w:rPr>
          <w:szCs w:val="22"/>
        </w:rPr>
      </w:pPr>
      <w:r w:rsidRPr="00BB3D4C">
        <w:rPr>
          <w:szCs w:val="22"/>
        </w:rPr>
        <w:t xml:space="preserve">        </w:t>
      </w:r>
    </w:p>
    <w:p w14:paraId="236D93ED" w14:textId="77777777" w:rsidR="00BB3D4C" w:rsidRPr="00BB3D4C" w:rsidRDefault="00BB3D4C" w:rsidP="00BB3D4C">
      <w:pPr>
        <w:pStyle w:val="BodyText"/>
        <w:ind w:left="360"/>
        <w:rPr>
          <w:szCs w:val="22"/>
        </w:rPr>
      </w:pPr>
      <w:r w:rsidRPr="00BB3D4C">
        <w:rPr>
          <w:szCs w:val="22"/>
        </w:rPr>
        <w:t xml:space="preserve">        </w:t>
      </w:r>
    </w:p>
    <w:p w14:paraId="3DD0ACE3" w14:textId="77777777" w:rsidR="00BB3D4C" w:rsidRPr="00BB3D4C" w:rsidRDefault="00BB3D4C" w:rsidP="00BB3D4C">
      <w:pPr>
        <w:pStyle w:val="BodyText"/>
        <w:ind w:left="360"/>
        <w:rPr>
          <w:szCs w:val="22"/>
        </w:rPr>
      </w:pPr>
      <w:r w:rsidRPr="00BB3D4C">
        <w:rPr>
          <w:szCs w:val="22"/>
        </w:rPr>
        <w:t xml:space="preserve">        #===========================BUTTONS=====================================</w:t>
      </w:r>
    </w:p>
    <w:p w14:paraId="09854660" w14:textId="77777777" w:rsidR="00BB3D4C" w:rsidRPr="00BB3D4C" w:rsidRDefault="00BB3D4C" w:rsidP="00BB3D4C">
      <w:pPr>
        <w:pStyle w:val="BodyText"/>
        <w:ind w:left="360"/>
        <w:rPr>
          <w:szCs w:val="22"/>
        </w:rPr>
      </w:pPr>
      <w:r w:rsidRPr="00BB3D4C">
        <w:rPr>
          <w:szCs w:val="22"/>
        </w:rPr>
        <w:t xml:space="preserve">        back=Button(Tops, fg="black",padx=10, font=('arial', 12, 'bold'), width=14,</w:t>
      </w:r>
    </w:p>
    <w:p w14:paraId="58E99668" w14:textId="77777777" w:rsidR="00BB3D4C" w:rsidRPr="00BB3D4C" w:rsidRDefault="00BB3D4C" w:rsidP="00BB3D4C">
      <w:pPr>
        <w:pStyle w:val="BodyText"/>
        <w:ind w:left="360"/>
        <w:rPr>
          <w:szCs w:val="22"/>
        </w:rPr>
      </w:pPr>
      <w:r w:rsidRPr="00BB3D4C">
        <w:rPr>
          <w:szCs w:val="22"/>
        </w:rPr>
        <w:t xml:space="preserve">                                text="Back to Main Menu",command=back5).grid(row=3, column=1,pady=(10,210))</w:t>
      </w:r>
    </w:p>
    <w:p w14:paraId="143C0334" w14:textId="77777777" w:rsidR="00BB3D4C" w:rsidRPr="00BB3D4C" w:rsidRDefault="00BB3D4C" w:rsidP="00BB3D4C">
      <w:pPr>
        <w:pStyle w:val="BodyText"/>
        <w:ind w:left="360"/>
        <w:rPr>
          <w:szCs w:val="22"/>
        </w:rPr>
      </w:pPr>
    </w:p>
    <w:p w14:paraId="5D539930" w14:textId="77777777" w:rsidR="00BB3D4C" w:rsidRPr="00BB3D4C" w:rsidRDefault="00BB3D4C" w:rsidP="00BB3D4C">
      <w:pPr>
        <w:pStyle w:val="BodyText"/>
        <w:ind w:left="360"/>
        <w:rPr>
          <w:szCs w:val="22"/>
        </w:rPr>
      </w:pPr>
      <w:r w:rsidRPr="00BB3D4C">
        <w:rPr>
          <w:szCs w:val="22"/>
        </w:rPr>
        <w:t xml:space="preserve">        #===========================TREEVIEW================================================</w:t>
      </w:r>
    </w:p>
    <w:p w14:paraId="6B28A239" w14:textId="77777777" w:rsidR="00BB3D4C" w:rsidRPr="00BB3D4C" w:rsidRDefault="00BB3D4C" w:rsidP="00BB3D4C">
      <w:pPr>
        <w:pStyle w:val="BodyText"/>
        <w:ind w:left="360"/>
        <w:rPr>
          <w:szCs w:val="22"/>
        </w:rPr>
      </w:pPr>
      <w:r w:rsidRPr="00BB3D4C">
        <w:rPr>
          <w:szCs w:val="22"/>
        </w:rPr>
        <w:t xml:space="preserve">        tree= ttk.Treeview(Tops, column=("column1", "column2", "column3", "column4", "column5", "column6", "column7"), show='headings')</w:t>
      </w:r>
    </w:p>
    <w:p w14:paraId="10E4521B" w14:textId="77777777" w:rsidR="00BB3D4C" w:rsidRPr="00BB3D4C" w:rsidRDefault="00BB3D4C" w:rsidP="00BB3D4C">
      <w:pPr>
        <w:pStyle w:val="BodyText"/>
        <w:ind w:left="360"/>
        <w:rPr>
          <w:szCs w:val="22"/>
        </w:rPr>
      </w:pPr>
      <w:r w:rsidRPr="00BB3D4C">
        <w:rPr>
          <w:szCs w:val="22"/>
        </w:rPr>
        <w:t xml:space="preserve">        tree.heading("#1", text="ID")</w:t>
      </w:r>
    </w:p>
    <w:p w14:paraId="222E90C8" w14:textId="77777777" w:rsidR="00BB3D4C" w:rsidRPr="00BB3D4C" w:rsidRDefault="00BB3D4C" w:rsidP="00BB3D4C">
      <w:pPr>
        <w:pStyle w:val="BodyText"/>
        <w:ind w:left="360"/>
        <w:rPr>
          <w:szCs w:val="22"/>
        </w:rPr>
      </w:pPr>
      <w:r w:rsidRPr="00BB3D4C">
        <w:rPr>
          <w:szCs w:val="22"/>
        </w:rPr>
        <w:t xml:space="preserve">        tree.column("#1", width = 100, anchor = "w")</w:t>
      </w:r>
    </w:p>
    <w:p w14:paraId="6F74FA42" w14:textId="77777777" w:rsidR="00BB3D4C" w:rsidRPr="00BB3D4C" w:rsidRDefault="00BB3D4C" w:rsidP="00BB3D4C">
      <w:pPr>
        <w:pStyle w:val="BodyText"/>
        <w:ind w:left="360"/>
        <w:rPr>
          <w:szCs w:val="22"/>
        </w:rPr>
      </w:pPr>
      <w:r w:rsidRPr="00BB3D4C">
        <w:rPr>
          <w:szCs w:val="22"/>
        </w:rPr>
        <w:t xml:space="preserve">        tree.heading("#2", text="First Name")</w:t>
      </w:r>
    </w:p>
    <w:p w14:paraId="75B19941" w14:textId="77777777" w:rsidR="00BB3D4C" w:rsidRPr="00BB3D4C" w:rsidRDefault="00BB3D4C" w:rsidP="00BB3D4C">
      <w:pPr>
        <w:pStyle w:val="BodyText"/>
        <w:ind w:left="360"/>
        <w:rPr>
          <w:szCs w:val="22"/>
        </w:rPr>
      </w:pPr>
      <w:r w:rsidRPr="00BB3D4C">
        <w:rPr>
          <w:szCs w:val="22"/>
        </w:rPr>
        <w:t xml:space="preserve">        tree.column("#2", width = 120, anchor = "w")</w:t>
      </w:r>
    </w:p>
    <w:p w14:paraId="39514661" w14:textId="77777777" w:rsidR="00BB3D4C" w:rsidRPr="00BB3D4C" w:rsidRDefault="00BB3D4C" w:rsidP="00BB3D4C">
      <w:pPr>
        <w:pStyle w:val="BodyText"/>
        <w:ind w:left="360"/>
        <w:rPr>
          <w:szCs w:val="22"/>
        </w:rPr>
      </w:pPr>
      <w:r w:rsidRPr="00BB3D4C">
        <w:rPr>
          <w:szCs w:val="22"/>
        </w:rPr>
        <w:t xml:space="preserve">        tree.heading("#3", text="Last Name")</w:t>
      </w:r>
    </w:p>
    <w:p w14:paraId="7E05C323" w14:textId="77777777" w:rsidR="00BB3D4C" w:rsidRPr="00BB3D4C" w:rsidRDefault="00BB3D4C" w:rsidP="00BB3D4C">
      <w:pPr>
        <w:pStyle w:val="BodyText"/>
        <w:ind w:left="360"/>
        <w:rPr>
          <w:szCs w:val="22"/>
        </w:rPr>
      </w:pPr>
      <w:r w:rsidRPr="00BB3D4C">
        <w:rPr>
          <w:szCs w:val="22"/>
        </w:rPr>
        <w:t xml:space="preserve">        tree.column("#3", width = 90, anchor = "w")</w:t>
      </w:r>
    </w:p>
    <w:p w14:paraId="3E1C15FE" w14:textId="77777777" w:rsidR="00BB3D4C" w:rsidRPr="00BB3D4C" w:rsidRDefault="00BB3D4C" w:rsidP="00BB3D4C">
      <w:pPr>
        <w:pStyle w:val="BodyText"/>
        <w:ind w:left="360"/>
        <w:rPr>
          <w:szCs w:val="22"/>
        </w:rPr>
      </w:pPr>
      <w:r w:rsidRPr="00BB3D4C">
        <w:rPr>
          <w:szCs w:val="22"/>
        </w:rPr>
        <w:t xml:space="preserve">        tree.heading("#4", text="Age")</w:t>
      </w:r>
    </w:p>
    <w:p w14:paraId="568489EA" w14:textId="77777777" w:rsidR="00BB3D4C" w:rsidRPr="00BB3D4C" w:rsidRDefault="00BB3D4C" w:rsidP="00BB3D4C">
      <w:pPr>
        <w:pStyle w:val="BodyText"/>
        <w:ind w:left="360"/>
        <w:rPr>
          <w:szCs w:val="22"/>
        </w:rPr>
      </w:pPr>
      <w:r w:rsidRPr="00BB3D4C">
        <w:rPr>
          <w:szCs w:val="22"/>
        </w:rPr>
        <w:lastRenderedPageBreak/>
        <w:t xml:space="preserve">        tree.column("#4", width = 80, anchor = "w")</w:t>
      </w:r>
    </w:p>
    <w:p w14:paraId="35ABAB47" w14:textId="77777777" w:rsidR="00BB3D4C" w:rsidRPr="00BB3D4C" w:rsidRDefault="00BB3D4C" w:rsidP="00BB3D4C">
      <w:pPr>
        <w:pStyle w:val="BodyText"/>
        <w:ind w:left="360"/>
        <w:rPr>
          <w:szCs w:val="22"/>
        </w:rPr>
      </w:pPr>
      <w:r w:rsidRPr="00BB3D4C">
        <w:rPr>
          <w:szCs w:val="22"/>
        </w:rPr>
        <w:t xml:space="preserve">        tree.heading("#5", text="Address")</w:t>
      </w:r>
    </w:p>
    <w:p w14:paraId="15D69165" w14:textId="77777777" w:rsidR="00BB3D4C" w:rsidRPr="00BB3D4C" w:rsidRDefault="00BB3D4C" w:rsidP="00BB3D4C">
      <w:pPr>
        <w:pStyle w:val="BodyText"/>
        <w:ind w:left="360"/>
        <w:rPr>
          <w:szCs w:val="22"/>
        </w:rPr>
      </w:pPr>
      <w:r w:rsidRPr="00BB3D4C">
        <w:rPr>
          <w:szCs w:val="22"/>
        </w:rPr>
        <w:t xml:space="preserve">        tree.column("#5", width = 80, anchor = "w")</w:t>
      </w:r>
    </w:p>
    <w:p w14:paraId="639497EC" w14:textId="77777777" w:rsidR="00BB3D4C" w:rsidRPr="00BB3D4C" w:rsidRDefault="00BB3D4C" w:rsidP="00BB3D4C">
      <w:pPr>
        <w:pStyle w:val="BodyText"/>
        <w:ind w:left="360"/>
        <w:rPr>
          <w:szCs w:val="22"/>
        </w:rPr>
      </w:pPr>
      <w:r w:rsidRPr="00BB3D4C">
        <w:rPr>
          <w:szCs w:val="22"/>
        </w:rPr>
        <w:t xml:space="preserve">        tree.heading("#6", text="Username")</w:t>
      </w:r>
    </w:p>
    <w:p w14:paraId="56951678" w14:textId="77777777" w:rsidR="00BB3D4C" w:rsidRPr="00BB3D4C" w:rsidRDefault="00BB3D4C" w:rsidP="00BB3D4C">
      <w:pPr>
        <w:pStyle w:val="BodyText"/>
        <w:ind w:left="360"/>
        <w:rPr>
          <w:szCs w:val="22"/>
        </w:rPr>
      </w:pPr>
      <w:r w:rsidRPr="00BB3D4C">
        <w:rPr>
          <w:szCs w:val="22"/>
        </w:rPr>
        <w:t xml:space="preserve">        tree.column("#6", width = 80, anchor = "w")</w:t>
      </w:r>
    </w:p>
    <w:p w14:paraId="308BDC5A" w14:textId="77777777" w:rsidR="00BB3D4C" w:rsidRPr="00BB3D4C" w:rsidRDefault="00BB3D4C" w:rsidP="00BB3D4C">
      <w:pPr>
        <w:pStyle w:val="BodyText"/>
        <w:ind w:left="360"/>
        <w:rPr>
          <w:szCs w:val="22"/>
        </w:rPr>
      </w:pPr>
      <w:r w:rsidRPr="00BB3D4C">
        <w:rPr>
          <w:szCs w:val="22"/>
        </w:rPr>
        <w:t xml:space="preserve">        tree.heading("#7", text="Password")</w:t>
      </w:r>
    </w:p>
    <w:p w14:paraId="00912B9C" w14:textId="77777777" w:rsidR="00BB3D4C" w:rsidRPr="00BB3D4C" w:rsidRDefault="00BB3D4C" w:rsidP="00BB3D4C">
      <w:pPr>
        <w:pStyle w:val="BodyText"/>
        <w:ind w:left="360"/>
        <w:rPr>
          <w:szCs w:val="22"/>
        </w:rPr>
      </w:pPr>
      <w:r w:rsidRPr="00BB3D4C">
        <w:rPr>
          <w:szCs w:val="22"/>
        </w:rPr>
        <w:t xml:space="preserve">        tree.column("#7", width = 80, anchor = "w")</w:t>
      </w:r>
    </w:p>
    <w:p w14:paraId="5C42BB04" w14:textId="77777777" w:rsidR="00BB3D4C" w:rsidRPr="00BB3D4C" w:rsidRDefault="00BB3D4C" w:rsidP="00BB3D4C">
      <w:pPr>
        <w:pStyle w:val="BodyText"/>
        <w:ind w:left="360"/>
        <w:rPr>
          <w:szCs w:val="22"/>
        </w:rPr>
      </w:pPr>
      <w:r w:rsidRPr="00BB3D4C">
        <w:rPr>
          <w:szCs w:val="22"/>
        </w:rPr>
        <w:t xml:space="preserve">      </w:t>
      </w:r>
    </w:p>
    <w:p w14:paraId="070D5CE7" w14:textId="77777777" w:rsidR="00BB3D4C" w:rsidRPr="00BB3D4C" w:rsidRDefault="00BB3D4C" w:rsidP="00BB3D4C">
      <w:pPr>
        <w:pStyle w:val="BodyText"/>
        <w:ind w:left="360"/>
        <w:rPr>
          <w:szCs w:val="22"/>
        </w:rPr>
      </w:pPr>
      <w:r w:rsidRPr="00BB3D4C">
        <w:rPr>
          <w:szCs w:val="22"/>
        </w:rPr>
        <w:t xml:space="preserve">        tree.grid(row=2,column=1)   </w:t>
      </w:r>
    </w:p>
    <w:p w14:paraId="26B1BDB2" w14:textId="77777777" w:rsidR="00BB3D4C" w:rsidRPr="00BB3D4C" w:rsidRDefault="00BB3D4C" w:rsidP="00BB3D4C">
      <w:pPr>
        <w:pStyle w:val="BodyText"/>
        <w:ind w:left="360"/>
        <w:rPr>
          <w:szCs w:val="22"/>
        </w:rPr>
      </w:pPr>
      <w:r w:rsidRPr="00BB3D4C">
        <w:rPr>
          <w:szCs w:val="22"/>
        </w:rPr>
        <w:t xml:space="preserve">        View()     </w:t>
      </w:r>
    </w:p>
    <w:p w14:paraId="0BC71CD9" w14:textId="77777777" w:rsidR="00BB3D4C" w:rsidRPr="00BB3D4C" w:rsidRDefault="00BB3D4C" w:rsidP="00BB3D4C">
      <w:pPr>
        <w:pStyle w:val="BodyText"/>
        <w:ind w:left="360"/>
        <w:rPr>
          <w:szCs w:val="22"/>
        </w:rPr>
      </w:pPr>
      <w:r w:rsidRPr="00BB3D4C">
        <w:rPr>
          <w:szCs w:val="22"/>
        </w:rPr>
        <w:t xml:space="preserve">    #=============EMPLOYEE MAIN MENU==============================#</w:t>
      </w:r>
    </w:p>
    <w:p w14:paraId="70AA79BC" w14:textId="77777777" w:rsidR="00BB3D4C" w:rsidRPr="00BB3D4C" w:rsidRDefault="00BB3D4C" w:rsidP="00BB3D4C">
      <w:pPr>
        <w:pStyle w:val="BodyText"/>
        <w:ind w:left="360"/>
        <w:rPr>
          <w:szCs w:val="22"/>
        </w:rPr>
      </w:pPr>
      <w:r w:rsidRPr="00BB3D4C">
        <w:rPr>
          <w:szCs w:val="22"/>
        </w:rPr>
        <w:t xml:space="preserve">    </w:t>
      </w:r>
    </w:p>
    <w:p w14:paraId="570D1762" w14:textId="77777777" w:rsidR="00BB3D4C" w:rsidRPr="00BB3D4C" w:rsidRDefault="00BB3D4C" w:rsidP="00BB3D4C">
      <w:pPr>
        <w:pStyle w:val="BodyText"/>
        <w:ind w:left="360"/>
        <w:rPr>
          <w:szCs w:val="22"/>
        </w:rPr>
      </w:pPr>
      <w:r w:rsidRPr="00BB3D4C">
        <w:rPr>
          <w:szCs w:val="22"/>
        </w:rPr>
        <w:t xml:space="preserve">    def empmain1():</w:t>
      </w:r>
    </w:p>
    <w:p w14:paraId="2C46EEA2" w14:textId="77777777" w:rsidR="00BB3D4C" w:rsidRPr="00BB3D4C" w:rsidRDefault="00BB3D4C" w:rsidP="00BB3D4C">
      <w:pPr>
        <w:pStyle w:val="BodyText"/>
        <w:ind w:left="360"/>
        <w:rPr>
          <w:szCs w:val="22"/>
        </w:rPr>
      </w:pPr>
      <w:r w:rsidRPr="00BB3D4C">
        <w:rPr>
          <w:szCs w:val="22"/>
        </w:rPr>
        <w:t xml:space="preserve">        global empmain</w:t>
      </w:r>
    </w:p>
    <w:p w14:paraId="383D8323" w14:textId="77777777" w:rsidR="00BB3D4C" w:rsidRPr="00BB3D4C" w:rsidRDefault="00BB3D4C" w:rsidP="00BB3D4C">
      <w:pPr>
        <w:pStyle w:val="BodyText"/>
        <w:ind w:left="360"/>
        <w:rPr>
          <w:szCs w:val="22"/>
        </w:rPr>
      </w:pPr>
      <w:r w:rsidRPr="00BB3D4C">
        <w:rPr>
          <w:szCs w:val="22"/>
        </w:rPr>
        <w:t xml:space="preserve">        empmain=Tk()</w:t>
      </w:r>
    </w:p>
    <w:p w14:paraId="2ADC97BA" w14:textId="77777777" w:rsidR="00BB3D4C" w:rsidRPr="00BB3D4C" w:rsidRDefault="00BB3D4C" w:rsidP="00BB3D4C">
      <w:pPr>
        <w:pStyle w:val="BodyText"/>
        <w:ind w:left="360"/>
        <w:rPr>
          <w:szCs w:val="22"/>
        </w:rPr>
      </w:pPr>
      <w:r w:rsidRPr="00BB3D4C">
        <w:rPr>
          <w:szCs w:val="22"/>
        </w:rPr>
        <w:t xml:space="preserve">        empmain.title('Employee Window')</w:t>
      </w:r>
    </w:p>
    <w:p w14:paraId="6BB59562" w14:textId="77777777" w:rsidR="00BB3D4C" w:rsidRPr="00BB3D4C" w:rsidRDefault="00BB3D4C" w:rsidP="00BB3D4C">
      <w:pPr>
        <w:pStyle w:val="BodyText"/>
        <w:ind w:left="360"/>
        <w:rPr>
          <w:szCs w:val="22"/>
        </w:rPr>
      </w:pPr>
      <w:r w:rsidRPr="00BB3D4C">
        <w:rPr>
          <w:szCs w:val="22"/>
        </w:rPr>
        <w:t xml:space="preserve">        empmain.geometry('1600x700')</w:t>
      </w:r>
    </w:p>
    <w:p w14:paraId="3030B023" w14:textId="77777777" w:rsidR="00BB3D4C" w:rsidRPr="00BB3D4C" w:rsidRDefault="00BB3D4C" w:rsidP="00BB3D4C">
      <w:pPr>
        <w:pStyle w:val="BodyText"/>
        <w:ind w:left="360"/>
        <w:rPr>
          <w:szCs w:val="22"/>
        </w:rPr>
      </w:pPr>
      <w:r w:rsidRPr="00BB3D4C">
        <w:rPr>
          <w:szCs w:val="22"/>
        </w:rPr>
        <w:t xml:space="preserve">        empmain.configure(background='powder blue')</w:t>
      </w:r>
    </w:p>
    <w:p w14:paraId="56E1F8F8" w14:textId="77777777" w:rsidR="00BB3D4C" w:rsidRPr="00BB3D4C" w:rsidRDefault="00BB3D4C" w:rsidP="00BB3D4C">
      <w:pPr>
        <w:pStyle w:val="BodyText"/>
        <w:ind w:left="360"/>
        <w:rPr>
          <w:szCs w:val="22"/>
        </w:rPr>
      </w:pPr>
      <w:r w:rsidRPr="00BB3D4C">
        <w:rPr>
          <w:szCs w:val="22"/>
        </w:rPr>
        <w:t xml:space="preserve">        #empmain.resizable(0,0)</w:t>
      </w:r>
    </w:p>
    <w:p w14:paraId="36191C29" w14:textId="77777777" w:rsidR="00BB3D4C" w:rsidRPr="00BB3D4C" w:rsidRDefault="00BB3D4C" w:rsidP="00BB3D4C">
      <w:pPr>
        <w:pStyle w:val="BodyText"/>
        <w:ind w:left="360"/>
        <w:rPr>
          <w:szCs w:val="22"/>
        </w:rPr>
      </w:pPr>
      <w:r w:rsidRPr="00BB3D4C">
        <w:rPr>
          <w:szCs w:val="22"/>
        </w:rPr>
        <w:t xml:space="preserve">        #database connection</w:t>
      </w:r>
    </w:p>
    <w:p w14:paraId="7C5A111B" w14:textId="77777777" w:rsidR="00BB3D4C" w:rsidRPr="00BB3D4C" w:rsidRDefault="00BB3D4C" w:rsidP="00BB3D4C">
      <w:pPr>
        <w:pStyle w:val="BodyText"/>
        <w:ind w:left="360"/>
        <w:rPr>
          <w:szCs w:val="22"/>
        </w:rPr>
      </w:pPr>
      <w:r w:rsidRPr="00BB3D4C">
        <w:rPr>
          <w:szCs w:val="22"/>
        </w:rPr>
        <w:t xml:space="preserve">        conn=sqlite3.connect('payroll.db')</w:t>
      </w:r>
    </w:p>
    <w:p w14:paraId="264F2C33" w14:textId="77777777" w:rsidR="00BB3D4C" w:rsidRPr="00BB3D4C" w:rsidRDefault="00BB3D4C" w:rsidP="00BB3D4C">
      <w:pPr>
        <w:pStyle w:val="BodyText"/>
        <w:ind w:left="360"/>
        <w:rPr>
          <w:szCs w:val="22"/>
        </w:rPr>
      </w:pPr>
      <w:r w:rsidRPr="00BB3D4C">
        <w:rPr>
          <w:szCs w:val="22"/>
        </w:rPr>
        <w:t xml:space="preserve">            </w:t>
      </w:r>
    </w:p>
    <w:p w14:paraId="465F6FE0" w14:textId="77777777" w:rsidR="00BB3D4C" w:rsidRPr="00BB3D4C" w:rsidRDefault="00BB3D4C" w:rsidP="00BB3D4C">
      <w:pPr>
        <w:pStyle w:val="BodyText"/>
        <w:ind w:left="360"/>
        <w:rPr>
          <w:szCs w:val="22"/>
        </w:rPr>
      </w:pPr>
      <w:r w:rsidRPr="00BB3D4C">
        <w:rPr>
          <w:szCs w:val="22"/>
        </w:rPr>
        <w:t xml:space="preserve">        #cursor</w:t>
      </w:r>
    </w:p>
    <w:p w14:paraId="5653CBED" w14:textId="77777777" w:rsidR="00BB3D4C" w:rsidRPr="00BB3D4C" w:rsidRDefault="00BB3D4C" w:rsidP="00BB3D4C">
      <w:pPr>
        <w:pStyle w:val="BodyText"/>
        <w:ind w:left="360"/>
        <w:rPr>
          <w:szCs w:val="22"/>
        </w:rPr>
      </w:pPr>
      <w:r w:rsidRPr="00BB3D4C">
        <w:rPr>
          <w:szCs w:val="22"/>
        </w:rPr>
        <w:t xml:space="preserve">        c = conn.cursor()</w:t>
      </w:r>
    </w:p>
    <w:p w14:paraId="67C31DFC" w14:textId="77777777" w:rsidR="00BB3D4C" w:rsidRPr="00BB3D4C" w:rsidRDefault="00BB3D4C" w:rsidP="00BB3D4C">
      <w:pPr>
        <w:pStyle w:val="BodyText"/>
        <w:ind w:left="360"/>
        <w:rPr>
          <w:szCs w:val="22"/>
        </w:rPr>
      </w:pPr>
      <w:r w:rsidRPr="00BB3D4C">
        <w:rPr>
          <w:szCs w:val="22"/>
        </w:rPr>
        <w:t xml:space="preserve">        def View1():</w:t>
      </w:r>
    </w:p>
    <w:p w14:paraId="4362330D" w14:textId="77777777" w:rsidR="00BB3D4C" w:rsidRPr="00BB3D4C" w:rsidRDefault="00BB3D4C" w:rsidP="00BB3D4C">
      <w:pPr>
        <w:pStyle w:val="BodyText"/>
        <w:ind w:left="360"/>
        <w:rPr>
          <w:szCs w:val="22"/>
        </w:rPr>
      </w:pPr>
      <w:r w:rsidRPr="00BB3D4C">
        <w:rPr>
          <w:szCs w:val="22"/>
        </w:rPr>
        <w:t xml:space="preserve">          conn  = sqlite3.connect("payroll.db")</w:t>
      </w:r>
    </w:p>
    <w:p w14:paraId="294D3FC8" w14:textId="77777777" w:rsidR="00BB3D4C" w:rsidRPr="00BB3D4C" w:rsidRDefault="00BB3D4C" w:rsidP="00BB3D4C">
      <w:pPr>
        <w:pStyle w:val="BodyText"/>
        <w:ind w:left="360"/>
        <w:rPr>
          <w:szCs w:val="22"/>
        </w:rPr>
      </w:pPr>
      <w:r w:rsidRPr="00BB3D4C">
        <w:rPr>
          <w:szCs w:val="22"/>
        </w:rPr>
        <w:t xml:space="preserve">          c = conn.cursor()</w:t>
      </w:r>
    </w:p>
    <w:p w14:paraId="1394AF21" w14:textId="77777777" w:rsidR="00BB3D4C" w:rsidRPr="00BB3D4C" w:rsidRDefault="00BB3D4C" w:rsidP="00BB3D4C">
      <w:pPr>
        <w:pStyle w:val="BodyText"/>
        <w:ind w:left="360"/>
        <w:rPr>
          <w:szCs w:val="22"/>
        </w:rPr>
      </w:pPr>
      <w:r w:rsidRPr="00BB3D4C">
        <w:rPr>
          <w:szCs w:val="22"/>
        </w:rPr>
        <w:t xml:space="preserve">          #rows=c.execute("SELECT * FROM member2")</w:t>
      </w:r>
    </w:p>
    <w:p w14:paraId="4A0F45CD" w14:textId="77777777" w:rsidR="00BB3D4C" w:rsidRPr="00BB3D4C" w:rsidRDefault="00BB3D4C" w:rsidP="00BB3D4C">
      <w:pPr>
        <w:pStyle w:val="BodyText"/>
        <w:ind w:left="360"/>
        <w:rPr>
          <w:szCs w:val="22"/>
        </w:rPr>
      </w:pPr>
      <w:r w:rsidRPr="00BB3D4C">
        <w:rPr>
          <w:szCs w:val="22"/>
        </w:rPr>
        <w:t xml:space="preserve">          rows=c.execute("SELECT *,oid FROM member2  WHERE `username` = ? AND `password` = ?", (username.get(), password.get()))</w:t>
      </w:r>
    </w:p>
    <w:p w14:paraId="46F5A7E2" w14:textId="77777777" w:rsidR="00BB3D4C" w:rsidRPr="00BB3D4C" w:rsidRDefault="00BB3D4C" w:rsidP="00BB3D4C">
      <w:pPr>
        <w:pStyle w:val="BodyText"/>
        <w:ind w:left="360"/>
        <w:rPr>
          <w:szCs w:val="22"/>
        </w:rPr>
      </w:pPr>
      <w:r w:rsidRPr="00BB3D4C">
        <w:rPr>
          <w:szCs w:val="22"/>
        </w:rPr>
        <w:t xml:space="preserve">          rows = c.fetchall()</w:t>
      </w:r>
    </w:p>
    <w:p w14:paraId="59365DD8" w14:textId="77777777" w:rsidR="00BB3D4C" w:rsidRPr="00BB3D4C" w:rsidRDefault="00BB3D4C" w:rsidP="00BB3D4C">
      <w:pPr>
        <w:pStyle w:val="BodyText"/>
        <w:ind w:left="360"/>
        <w:rPr>
          <w:szCs w:val="22"/>
        </w:rPr>
      </w:pPr>
      <w:r w:rsidRPr="00BB3D4C">
        <w:rPr>
          <w:szCs w:val="22"/>
        </w:rPr>
        <w:t xml:space="preserve">          for row in rows:</w:t>
      </w:r>
    </w:p>
    <w:p w14:paraId="15BB1205" w14:textId="77777777" w:rsidR="00BB3D4C" w:rsidRPr="00BB3D4C" w:rsidRDefault="00BB3D4C" w:rsidP="00BB3D4C">
      <w:pPr>
        <w:pStyle w:val="BodyText"/>
        <w:ind w:left="360"/>
        <w:rPr>
          <w:szCs w:val="22"/>
        </w:rPr>
      </w:pPr>
      <w:r w:rsidRPr="00BB3D4C">
        <w:rPr>
          <w:szCs w:val="22"/>
        </w:rPr>
        <w:t xml:space="preserve">            tree1.insert("",END, values = row)</w:t>
      </w:r>
    </w:p>
    <w:p w14:paraId="44AF0888" w14:textId="77777777" w:rsidR="00BB3D4C" w:rsidRPr="00BB3D4C" w:rsidRDefault="00BB3D4C" w:rsidP="00BB3D4C">
      <w:pPr>
        <w:pStyle w:val="BodyText"/>
        <w:ind w:left="360"/>
        <w:rPr>
          <w:szCs w:val="22"/>
        </w:rPr>
      </w:pPr>
      <w:r w:rsidRPr="00BB3D4C">
        <w:rPr>
          <w:szCs w:val="22"/>
        </w:rPr>
        <w:t xml:space="preserve">        def View2():</w:t>
      </w:r>
    </w:p>
    <w:p w14:paraId="09E72486" w14:textId="77777777" w:rsidR="00BB3D4C" w:rsidRPr="00BB3D4C" w:rsidRDefault="00BB3D4C" w:rsidP="00BB3D4C">
      <w:pPr>
        <w:pStyle w:val="BodyText"/>
        <w:ind w:left="360"/>
        <w:rPr>
          <w:szCs w:val="22"/>
        </w:rPr>
      </w:pPr>
      <w:r w:rsidRPr="00BB3D4C">
        <w:rPr>
          <w:szCs w:val="22"/>
        </w:rPr>
        <w:t xml:space="preserve">          conn  = sqlite3.connect("payroll.db")</w:t>
      </w:r>
    </w:p>
    <w:p w14:paraId="0370D75D" w14:textId="77777777" w:rsidR="00BB3D4C" w:rsidRPr="00BB3D4C" w:rsidRDefault="00BB3D4C" w:rsidP="00BB3D4C">
      <w:pPr>
        <w:pStyle w:val="BodyText"/>
        <w:ind w:left="360"/>
        <w:rPr>
          <w:szCs w:val="22"/>
        </w:rPr>
      </w:pPr>
      <w:r w:rsidRPr="00BB3D4C">
        <w:rPr>
          <w:szCs w:val="22"/>
        </w:rPr>
        <w:t xml:space="preserve">          c = conn.cursor()</w:t>
      </w:r>
    </w:p>
    <w:p w14:paraId="1B02C47C" w14:textId="77777777" w:rsidR="00BB3D4C" w:rsidRPr="00BB3D4C" w:rsidRDefault="00BB3D4C" w:rsidP="00BB3D4C">
      <w:pPr>
        <w:pStyle w:val="BodyText"/>
        <w:ind w:left="360"/>
        <w:rPr>
          <w:szCs w:val="22"/>
        </w:rPr>
      </w:pPr>
      <w:r w:rsidRPr="00BB3D4C">
        <w:rPr>
          <w:szCs w:val="22"/>
        </w:rPr>
        <w:t xml:space="preserve">          #rows=c.execute("SELECT * FROM member2")</w:t>
      </w:r>
    </w:p>
    <w:p w14:paraId="54387747" w14:textId="77777777" w:rsidR="00BB3D4C" w:rsidRPr="00BB3D4C" w:rsidRDefault="00BB3D4C" w:rsidP="00BB3D4C">
      <w:pPr>
        <w:pStyle w:val="BodyText"/>
        <w:ind w:left="360"/>
        <w:rPr>
          <w:szCs w:val="22"/>
        </w:rPr>
      </w:pPr>
      <w:r w:rsidRPr="00BB3D4C">
        <w:rPr>
          <w:szCs w:val="22"/>
        </w:rPr>
        <w:t xml:space="preserve">          rows=c.execute("SELECT * FROM payroll INNER JOIN member2 ON payroll.lname=member2.lname WHERE `username` = ? AND `password` = ?", (username.get(), password.get()))</w:t>
      </w:r>
    </w:p>
    <w:p w14:paraId="1544BB68" w14:textId="77777777" w:rsidR="00BB3D4C" w:rsidRPr="00BB3D4C" w:rsidRDefault="00BB3D4C" w:rsidP="00BB3D4C">
      <w:pPr>
        <w:pStyle w:val="BodyText"/>
        <w:ind w:left="360"/>
        <w:rPr>
          <w:szCs w:val="22"/>
        </w:rPr>
      </w:pPr>
      <w:r w:rsidRPr="00BB3D4C">
        <w:rPr>
          <w:szCs w:val="22"/>
        </w:rPr>
        <w:t xml:space="preserve">          rows = c.fetchall()</w:t>
      </w:r>
    </w:p>
    <w:p w14:paraId="08D64BBE" w14:textId="77777777" w:rsidR="00BB3D4C" w:rsidRPr="00BB3D4C" w:rsidRDefault="00BB3D4C" w:rsidP="00BB3D4C">
      <w:pPr>
        <w:pStyle w:val="BodyText"/>
        <w:ind w:left="360"/>
        <w:rPr>
          <w:szCs w:val="22"/>
        </w:rPr>
      </w:pPr>
      <w:r w:rsidRPr="00BB3D4C">
        <w:rPr>
          <w:szCs w:val="22"/>
        </w:rPr>
        <w:t xml:space="preserve">          for row in rows:</w:t>
      </w:r>
    </w:p>
    <w:p w14:paraId="20246C07" w14:textId="77777777" w:rsidR="00BB3D4C" w:rsidRPr="00BB3D4C" w:rsidRDefault="00BB3D4C" w:rsidP="00BB3D4C">
      <w:pPr>
        <w:pStyle w:val="BodyText"/>
        <w:ind w:left="360"/>
        <w:rPr>
          <w:szCs w:val="22"/>
        </w:rPr>
      </w:pPr>
      <w:r w:rsidRPr="00BB3D4C">
        <w:rPr>
          <w:szCs w:val="22"/>
        </w:rPr>
        <w:t xml:space="preserve">             tree.insert("",END, values = row)</w:t>
      </w:r>
    </w:p>
    <w:p w14:paraId="3050FE45" w14:textId="77777777" w:rsidR="00BB3D4C" w:rsidRPr="00BB3D4C" w:rsidRDefault="00BB3D4C" w:rsidP="00BB3D4C">
      <w:pPr>
        <w:pStyle w:val="BodyText"/>
        <w:ind w:left="360"/>
        <w:rPr>
          <w:szCs w:val="22"/>
        </w:rPr>
      </w:pPr>
      <w:r w:rsidRPr="00BB3D4C">
        <w:rPr>
          <w:szCs w:val="22"/>
        </w:rPr>
        <w:t xml:space="preserve">             </w:t>
      </w:r>
    </w:p>
    <w:p w14:paraId="2E37599C" w14:textId="77777777" w:rsidR="00BB3D4C" w:rsidRPr="00BB3D4C" w:rsidRDefault="00BB3D4C" w:rsidP="00BB3D4C">
      <w:pPr>
        <w:pStyle w:val="BodyText"/>
        <w:ind w:left="360"/>
        <w:rPr>
          <w:szCs w:val="22"/>
        </w:rPr>
      </w:pPr>
      <w:r w:rsidRPr="00BB3D4C">
        <w:rPr>
          <w:szCs w:val="22"/>
        </w:rPr>
        <w:t xml:space="preserve">        #============================FRAMES===============================================</w:t>
      </w:r>
    </w:p>
    <w:p w14:paraId="1C758686" w14:textId="77777777" w:rsidR="00BB3D4C" w:rsidRPr="00BB3D4C" w:rsidRDefault="00BB3D4C" w:rsidP="00BB3D4C">
      <w:pPr>
        <w:pStyle w:val="BodyText"/>
        <w:ind w:left="360"/>
        <w:rPr>
          <w:szCs w:val="22"/>
        </w:rPr>
      </w:pPr>
      <w:r w:rsidRPr="00BB3D4C">
        <w:rPr>
          <w:szCs w:val="22"/>
        </w:rPr>
        <w:t xml:space="preserve">        </w:t>
      </w:r>
    </w:p>
    <w:p w14:paraId="63B675C7" w14:textId="77777777" w:rsidR="00BB3D4C" w:rsidRPr="00BB3D4C" w:rsidRDefault="00BB3D4C" w:rsidP="00BB3D4C">
      <w:pPr>
        <w:pStyle w:val="BodyText"/>
        <w:ind w:left="360"/>
        <w:rPr>
          <w:szCs w:val="22"/>
        </w:rPr>
      </w:pPr>
      <w:r w:rsidRPr="00BB3D4C">
        <w:rPr>
          <w:szCs w:val="22"/>
        </w:rPr>
        <w:t xml:space="preserve">        Tops=Frame(empmain, width=1350, height=1, bd=16, bg='powder blue')</w:t>
      </w:r>
    </w:p>
    <w:p w14:paraId="69D14ED9" w14:textId="77777777" w:rsidR="00BB3D4C" w:rsidRPr="00BB3D4C" w:rsidRDefault="00BB3D4C" w:rsidP="00BB3D4C">
      <w:pPr>
        <w:pStyle w:val="BodyText"/>
        <w:ind w:left="360"/>
        <w:rPr>
          <w:szCs w:val="22"/>
        </w:rPr>
      </w:pPr>
      <w:r w:rsidRPr="00BB3D4C">
        <w:rPr>
          <w:szCs w:val="22"/>
        </w:rPr>
        <w:t xml:space="preserve">        Tops.pack(side=TOP)</w:t>
      </w:r>
    </w:p>
    <w:p w14:paraId="1DCAC8D4" w14:textId="77777777" w:rsidR="00BB3D4C" w:rsidRPr="00BB3D4C" w:rsidRDefault="00BB3D4C" w:rsidP="00BB3D4C">
      <w:pPr>
        <w:pStyle w:val="BodyText"/>
        <w:ind w:left="360"/>
        <w:rPr>
          <w:szCs w:val="22"/>
        </w:rPr>
      </w:pPr>
      <w:r w:rsidRPr="00BB3D4C">
        <w:rPr>
          <w:szCs w:val="22"/>
        </w:rPr>
        <w:t xml:space="preserve">        </w:t>
      </w:r>
    </w:p>
    <w:p w14:paraId="0787395F" w14:textId="77777777" w:rsidR="00BB3D4C" w:rsidRPr="00BB3D4C" w:rsidRDefault="00BB3D4C" w:rsidP="00BB3D4C">
      <w:pPr>
        <w:pStyle w:val="BodyText"/>
        <w:ind w:left="360"/>
        <w:rPr>
          <w:szCs w:val="22"/>
        </w:rPr>
      </w:pPr>
      <w:r w:rsidRPr="00BB3D4C">
        <w:rPr>
          <w:szCs w:val="22"/>
        </w:rPr>
        <w:lastRenderedPageBreak/>
        <w:t xml:space="preserve">        Tops2=Frame(empmain, width=1350, height=50, bd=16, bg='powder blue')</w:t>
      </w:r>
    </w:p>
    <w:p w14:paraId="69B0A882" w14:textId="77777777" w:rsidR="00BB3D4C" w:rsidRPr="00BB3D4C" w:rsidRDefault="00BB3D4C" w:rsidP="00BB3D4C">
      <w:pPr>
        <w:pStyle w:val="BodyText"/>
        <w:ind w:left="360"/>
        <w:rPr>
          <w:szCs w:val="22"/>
        </w:rPr>
      </w:pPr>
      <w:r w:rsidRPr="00BB3D4C">
        <w:rPr>
          <w:szCs w:val="22"/>
        </w:rPr>
        <w:t xml:space="preserve">        Tops2.pack(side=LEFT)</w:t>
      </w:r>
    </w:p>
    <w:p w14:paraId="393D6981" w14:textId="77777777" w:rsidR="00BB3D4C" w:rsidRPr="00BB3D4C" w:rsidRDefault="00BB3D4C" w:rsidP="00BB3D4C">
      <w:pPr>
        <w:pStyle w:val="BodyText"/>
        <w:ind w:left="360"/>
        <w:rPr>
          <w:szCs w:val="22"/>
        </w:rPr>
      </w:pPr>
      <w:r w:rsidRPr="00BB3D4C">
        <w:rPr>
          <w:szCs w:val="22"/>
        </w:rPr>
        <w:t xml:space="preserve">            </w:t>
      </w:r>
    </w:p>
    <w:p w14:paraId="04055162" w14:textId="77777777" w:rsidR="00BB3D4C" w:rsidRPr="00BB3D4C" w:rsidRDefault="00BB3D4C" w:rsidP="00BB3D4C">
      <w:pPr>
        <w:pStyle w:val="BodyText"/>
        <w:ind w:left="360"/>
        <w:rPr>
          <w:szCs w:val="22"/>
        </w:rPr>
      </w:pPr>
      <w:r w:rsidRPr="00BB3D4C">
        <w:rPr>
          <w:szCs w:val="22"/>
        </w:rPr>
        <w:t xml:space="preserve">        bot=Frame(empmain, width=1350, height=50, bd=16,bg='powder blue')</w:t>
      </w:r>
    </w:p>
    <w:p w14:paraId="5B0FD612" w14:textId="77777777" w:rsidR="00BB3D4C" w:rsidRPr="00BB3D4C" w:rsidRDefault="00BB3D4C" w:rsidP="00BB3D4C">
      <w:pPr>
        <w:pStyle w:val="BodyText"/>
        <w:ind w:left="360"/>
        <w:rPr>
          <w:szCs w:val="22"/>
        </w:rPr>
      </w:pPr>
      <w:r w:rsidRPr="00BB3D4C">
        <w:rPr>
          <w:szCs w:val="22"/>
        </w:rPr>
        <w:t xml:space="preserve">        bot.pack(side=BOTTOM)     </w:t>
      </w:r>
    </w:p>
    <w:p w14:paraId="09945698" w14:textId="77777777" w:rsidR="00BB3D4C" w:rsidRPr="00BB3D4C" w:rsidRDefault="00BB3D4C" w:rsidP="00BB3D4C">
      <w:pPr>
        <w:pStyle w:val="BodyText"/>
        <w:ind w:left="360"/>
        <w:rPr>
          <w:szCs w:val="22"/>
        </w:rPr>
      </w:pPr>
    </w:p>
    <w:p w14:paraId="1ACAC7D5" w14:textId="77777777" w:rsidR="00BB3D4C" w:rsidRPr="00BB3D4C" w:rsidRDefault="00BB3D4C" w:rsidP="00BB3D4C">
      <w:pPr>
        <w:pStyle w:val="BodyText"/>
        <w:ind w:left="360"/>
        <w:rPr>
          <w:szCs w:val="22"/>
        </w:rPr>
      </w:pPr>
      <w:r w:rsidRPr="00BB3D4C">
        <w:rPr>
          <w:szCs w:val="22"/>
        </w:rPr>
        <w:t xml:space="preserve">        #============================LABELS===============================================</w:t>
      </w:r>
    </w:p>
    <w:p w14:paraId="7060FC36" w14:textId="77777777" w:rsidR="00BB3D4C" w:rsidRPr="00BB3D4C" w:rsidRDefault="00BB3D4C" w:rsidP="00BB3D4C">
      <w:pPr>
        <w:pStyle w:val="BodyText"/>
        <w:ind w:left="360"/>
        <w:rPr>
          <w:szCs w:val="22"/>
        </w:rPr>
      </w:pPr>
      <w:r w:rsidRPr="00BB3D4C">
        <w:rPr>
          <w:szCs w:val="22"/>
        </w:rPr>
        <w:t xml:space="preserve">        addlabel=Label(Tops, text='ACCOUNT DETAILS',font=('system',20),bg='powder blue')</w:t>
      </w:r>
    </w:p>
    <w:p w14:paraId="53B8888B" w14:textId="77777777" w:rsidR="00BB3D4C" w:rsidRPr="00BB3D4C" w:rsidRDefault="00BB3D4C" w:rsidP="00BB3D4C">
      <w:pPr>
        <w:pStyle w:val="BodyText"/>
        <w:ind w:left="360"/>
        <w:rPr>
          <w:szCs w:val="22"/>
        </w:rPr>
      </w:pPr>
      <w:r w:rsidRPr="00BB3D4C">
        <w:rPr>
          <w:szCs w:val="22"/>
        </w:rPr>
        <w:t xml:space="preserve">        addlabel.grid(row=0,column=1,pady=50)</w:t>
      </w:r>
    </w:p>
    <w:p w14:paraId="695B301C" w14:textId="77777777" w:rsidR="00BB3D4C" w:rsidRPr="00BB3D4C" w:rsidRDefault="00BB3D4C" w:rsidP="00BB3D4C">
      <w:pPr>
        <w:pStyle w:val="BodyText"/>
        <w:ind w:left="360"/>
        <w:rPr>
          <w:szCs w:val="22"/>
        </w:rPr>
      </w:pPr>
      <w:r w:rsidRPr="00BB3D4C">
        <w:rPr>
          <w:szCs w:val="22"/>
        </w:rPr>
        <w:t xml:space="preserve">        </w:t>
      </w:r>
    </w:p>
    <w:p w14:paraId="6A51866C" w14:textId="77777777" w:rsidR="00BB3D4C" w:rsidRPr="00BB3D4C" w:rsidRDefault="00BB3D4C" w:rsidP="00BB3D4C">
      <w:pPr>
        <w:pStyle w:val="BodyText"/>
        <w:ind w:left="360"/>
        <w:rPr>
          <w:szCs w:val="22"/>
        </w:rPr>
      </w:pPr>
      <w:r w:rsidRPr="00BB3D4C">
        <w:rPr>
          <w:szCs w:val="22"/>
        </w:rPr>
        <w:t xml:space="preserve">       </w:t>
      </w:r>
    </w:p>
    <w:p w14:paraId="549EDEC9" w14:textId="77777777" w:rsidR="00BB3D4C" w:rsidRPr="00BB3D4C" w:rsidRDefault="00BB3D4C" w:rsidP="00BB3D4C">
      <w:pPr>
        <w:pStyle w:val="BodyText"/>
        <w:ind w:left="360"/>
        <w:rPr>
          <w:szCs w:val="22"/>
        </w:rPr>
      </w:pPr>
      <w:r w:rsidRPr="00BB3D4C">
        <w:rPr>
          <w:szCs w:val="22"/>
        </w:rPr>
        <w:t xml:space="preserve">        addlabel2=Label(Tops2, text='EMPLOYEE RECORDS',font=('system',20),bg='powder blue')</w:t>
      </w:r>
    </w:p>
    <w:p w14:paraId="6DD5A107" w14:textId="77777777" w:rsidR="00BB3D4C" w:rsidRPr="00BB3D4C" w:rsidRDefault="00BB3D4C" w:rsidP="00BB3D4C">
      <w:pPr>
        <w:pStyle w:val="BodyText"/>
        <w:ind w:left="360"/>
        <w:rPr>
          <w:szCs w:val="22"/>
        </w:rPr>
      </w:pPr>
      <w:r w:rsidRPr="00BB3D4C">
        <w:rPr>
          <w:szCs w:val="22"/>
        </w:rPr>
        <w:t xml:space="preserve">        addlabel2.grid(row=0,column=1,pady=50)</w:t>
      </w:r>
    </w:p>
    <w:p w14:paraId="378F8BD8" w14:textId="77777777" w:rsidR="00BB3D4C" w:rsidRPr="00BB3D4C" w:rsidRDefault="00BB3D4C" w:rsidP="00BB3D4C">
      <w:pPr>
        <w:pStyle w:val="BodyText"/>
        <w:ind w:left="360"/>
        <w:rPr>
          <w:szCs w:val="22"/>
        </w:rPr>
      </w:pPr>
      <w:r w:rsidRPr="00BB3D4C">
        <w:rPr>
          <w:szCs w:val="22"/>
        </w:rPr>
        <w:t xml:space="preserve">        </w:t>
      </w:r>
    </w:p>
    <w:p w14:paraId="18F4B284" w14:textId="77777777" w:rsidR="00BB3D4C" w:rsidRPr="00BB3D4C" w:rsidRDefault="00BB3D4C" w:rsidP="00BB3D4C">
      <w:pPr>
        <w:pStyle w:val="BodyText"/>
        <w:ind w:left="360"/>
        <w:rPr>
          <w:szCs w:val="22"/>
        </w:rPr>
      </w:pPr>
      <w:r w:rsidRPr="00BB3D4C">
        <w:rPr>
          <w:szCs w:val="22"/>
        </w:rPr>
        <w:t xml:space="preserve">        #====================================button=================================</w:t>
      </w:r>
    </w:p>
    <w:p w14:paraId="7E712BA5" w14:textId="77777777" w:rsidR="00BB3D4C" w:rsidRPr="00BB3D4C" w:rsidRDefault="00BB3D4C" w:rsidP="00BB3D4C">
      <w:pPr>
        <w:pStyle w:val="BodyText"/>
        <w:ind w:left="360"/>
        <w:rPr>
          <w:szCs w:val="22"/>
        </w:rPr>
      </w:pPr>
      <w:r w:rsidRPr="00BB3D4C">
        <w:rPr>
          <w:szCs w:val="22"/>
        </w:rPr>
        <w:t xml:space="preserve">        choice1=Button(Tops2, padx=10, pady=10, fg="black", font=('arial', 12, 'bold'), width=14,</w:t>
      </w:r>
    </w:p>
    <w:p w14:paraId="56A453E6" w14:textId="77777777" w:rsidR="00BB3D4C" w:rsidRPr="00BB3D4C" w:rsidRDefault="00BB3D4C" w:rsidP="00BB3D4C">
      <w:pPr>
        <w:pStyle w:val="BodyText"/>
        <w:ind w:left="360"/>
        <w:rPr>
          <w:szCs w:val="22"/>
        </w:rPr>
      </w:pPr>
      <w:r w:rsidRPr="00BB3D4C">
        <w:rPr>
          <w:szCs w:val="22"/>
        </w:rPr>
        <w:t xml:space="preserve">                                text="Logout",command=logout3).grid(row=3, column=1,pady=10,padx=(200)) </w:t>
      </w:r>
    </w:p>
    <w:p w14:paraId="79337B3D" w14:textId="77777777" w:rsidR="00BB3D4C" w:rsidRPr="00BB3D4C" w:rsidRDefault="00BB3D4C" w:rsidP="00BB3D4C">
      <w:pPr>
        <w:pStyle w:val="BodyText"/>
        <w:ind w:left="360"/>
        <w:rPr>
          <w:szCs w:val="22"/>
        </w:rPr>
      </w:pPr>
      <w:r w:rsidRPr="00BB3D4C">
        <w:rPr>
          <w:szCs w:val="22"/>
        </w:rPr>
        <w:t xml:space="preserve">        #===========================TREEVIEW================================================</w:t>
      </w:r>
    </w:p>
    <w:p w14:paraId="470BC773" w14:textId="77777777" w:rsidR="00BB3D4C" w:rsidRPr="00BB3D4C" w:rsidRDefault="00BB3D4C" w:rsidP="00BB3D4C">
      <w:pPr>
        <w:pStyle w:val="BodyText"/>
        <w:ind w:left="360"/>
        <w:rPr>
          <w:szCs w:val="22"/>
        </w:rPr>
      </w:pPr>
      <w:r w:rsidRPr="00BB3D4C">
        <w:rPr>
          <w:szCs w:val="22"/>
        </w:rPr>
        <w:t xml:space="preserve">        </w:t>
      </w:r>
    </w:p>
    <w:p w14:paraId="29EF5D05" w14:textId="77777777" w:rsidR="00BB3D4C" w:rsidRPr="00BB3D4C" w:rsidRDefault="00BB3D4C" w:rsidP="00BB3D4C">
      <w:pPr>
        <w:pStyle w:val="BodyText"/>
        <w:ind w:left="360"/>
        <w:rPr>
          <w:szCs w:val="22"/>
        </w:rPr>
      </w:pPr>
      <w:r w:rsidRPr="00BB3D4C">
        <w:rPr>
          <w:szCs w:val="22"/>
        </w:rPr>
        <w:t xml:space="preserve">        s = ttk.Style()</w:t>
      </w:r>
    </w:p>
    <w:p w14:paraId="5ED06547" w14:textId="77777777" w:rsidR="00BB3D4C" w:rsidRPr="00BB3D4C" w:rsidRDefault="00BB3D4C" w:rsidP="00BB3D4C">
      <w:pPr>
        <w:pStyle w:val="BodyText"/>
        <w:ind w:left="360"/>
        <w:rPr>
          <w:szCs w:val="22"/>
        </w:rPr>
      </w:pPr>
      <w:r w:rsidRPr="00BB3D4C">
        <w:rPr>
          <w:szCs w:val="22"/>
        </w:rPr>
        <w:t xml:space="preserve">        s.configure('MyStyle.Treeview', rowheight=2)</w:t>
      </w:r>
    </w:p>
    <w:p w14:paraId="7BCA342C" w14:textId="77777777" w:rsidR="00BB3D4C" w:rsidRPr="00BB3D4C" w:rsidRDefault="00BB3D4C" w:rsidP="00BB3D4C">
      <w:pPr>
        <w:pStyle w:val="BodyText"/>
        <w:ind w:left="360"/>
        <w:rPr>
          <w:szCs w:val="22"/>
        </w:rPr>
      </w:pPr>
      <w:r w:rsidRPr="00BB3D4C">
        <w:rPr>
          <w:szCs w:val="22"/>
        </w:rPr>
        <w:t xml:space="preserve">       </w:t>
      </w:r>
    </w:p>
    <w:p w14:paraId="174084F5" w14:textId="77777777" w:rsidR="00BB3D4C" w:rsidRPr="00BB3D4C" w:rsidRDefault="00BB3D4C" w:rsidP="00BB3D4C">
      <w:pPr>
        <w:pStyle w:val="BodyText"/>
        <w:ind w:left="360"/>
        <w:rPr>
          <w:szCs w:val="22"/>
        </w:rPr>
      </w:pPr>
      <w:r w:rsidRPr="00BB3D4C">
        <w:rPr>
          <w:szCs w:val="22"/>
        </w:rPr>
        <w:t xml:space="preserve">        </w:t>
      </w:r>
    </w:p>
    <w:p w14:paraId="21395FFB" w14:textId="77777777" w:rsidR="00BB3D4C" w:rsidRPr="00BB3D4C" w:rsidRDefault="00BB3D4C" w:rsidP="00BB3D4C">
      <w:pPr>
        <w:pStyle w:val="BodyText"/>
        <w:ind w:left="360"/>
        <w:rPr>
          <w:szCs w:val="22"/>
        </w:rPr>
      </w:pPr>
      <w:r w:rsidRPr="00BB3D4C">
        <w:rPr>
          <w:szCs w:val="22"/>
        </w:rPr>
        <w:t xml:space="preserve">        tree1= ttk.Treeview(Tops, column=("column1", "column2", "column3", "column4", "column5", "column6", "column7"), show='headings', style='MyStyle.Treeview')</w:t>
      </w:r>
    </w:p>
    <w:p w14:paraId="3123E3C5" w14:textId="77777777" w:rsidR="00BB3D4C" w:rsidRPr="00BB3D4C" w:rsidRDefault="00BB3D4C" w:rsidP="00BB3D4C">
      <w:pPr>
        <w:pStyle w:val="BodyText"/>
        <w:ind w:left="360"/>
        <w:rPr>
          <w:szCs w:val="22"/>
        </w:rPr>
      </w:pPr>
      <w:r w:rsidRPr="00BB3D4C">
        <w:rPr>
          <w:szCs w:val="22"/>
        </w:rPr>
        <w:t xml:space="preserve">        tree1.heading("#1", text="ID")</w:t>
      </w:r>
    </w:p>
    <w:p w14:paraId="48E5D043" w14:textId="77777777" w:rsidR="00BB3D4C" w:rsidRPr="00BB3D4C" w:rsidRDefault="00BB3D4C" w:rsidP="00BB3D4C">
      <w:pPr>
        <w:pStyle w:val="BodyText"/>
        <w:ind w:left="360"/>
        <w:rPr>
          <w:szCs w:val="22"/>
        </w:rPr>
      </w:pPr>
      <w:r w:rsidRPr="00BB3D4C">
        <w:rPr>
          <w:szCs w:val="22"/>
        </w:rPr>
        <w:t xml:space="preserve">        tree1.column("#1", width = 100, anchor = "w")</w:t>
      </w:r>
    </w:p>
    <w:p w14:paraId="3373700F" w14:textId="77777777" w:rsidR="00BB3D4C" w:rsidRPr="00BB3D4C" w:rsidRDefault="00BB3D4C" w:rsidP="00BB3D4C">
      <w:pPr>
        <w:pStyle w:val="BodyText"/>
        <w:ind w:left="360"/>
        <w:rPr>
          <w:szCs w:val="22"/>
        </w:rPr>
      </w:pPr>
      <w:r w:rsidRPr="00BB3D4C">
        <w:rPr>
          <w:szCs w:val="22"/>
        </w:rPr>
        <w:t xml:space="preserve">        tree1.heading("#2", text="First Name")</w:t>
      </w:r>
    </w:p>
    <w:p w14:paraId="6E9EC17E" w14:textId="77777777" w:rsidR="00BB3D4C" w:rsidRPr="00BB3D4C" w:rsidRDefault="00BB3D4C" w:rsidP="00BB3D4C">
      <w:pPr>
        <w:pStyle w:val="BodyText"/>
        <w:ind w:left="360"/>
        <w:rPr>
          <w:szCs w:val="22"/>
        </w:rPr>
      </w:pPr>
      <w:r w:rsidRPr="00BB3D4C">
        <w:rPr>
          <w:szCs w:val="22"/>
        </w:rPr>
        <w:t xml:space="preserve">        tree1.column("#2", width = 120, anchor = "w")</w:t>
      </w:r>
    </w:p>
    <w:p w14:paraId="5B71FB01" w14:textId="77777777" w:rsidR="00BB3D4C" w:rsidRPr="00BB3D4C" w:rsidRDefault="00BB3D4C" w:rsidP="00BB3D4C">
      <w:pPr>
        <w:pStyle w:val="BodyText"/>
        <w:ind w:left="360"/>
        <w:rPr>
          <w:szCs w:val="22"/>
        </w:rPr>
      </w:pPr>
      <w:r w:rsidRPr="00BB3D4C">
        <w:rPr>
          <w:szCs w:val="22"/>
        </w:rPr>
        <w:t xml:space="preserve">        tree1.heading("#3", text="Last Name")</w:t>
      </w:r>
    </w:p>
    <w:p w14:paraId="3EB7357F" w14:textId="77777777" w:rsidR="00BB3D4C" w:rsidRPr="00BB3D4C" w:rsidRDefault="00BB3D4C" w:rsidP="00BB3D4C">
      <w:pPr>
        <w:pStyle w:val="BodyText"/>
        <w:ind w:left="360"/>
        <w:rPr>
          <w:szCs w:val="22"/>
        </w:rPr>
      </w:pPr>
      <w:r w:rsidRPr="00BB3D4C">
        <w:rPr>
          <w:szCs w:val="22"/>
        </w:rPr>
        <w:t xml:space="preserve">        tree1.column("#3", width = 90, anchor = "w")</w:t>
      </w:r>
    </w:p>
    <w:p w14:paraId="158C24B4" w14:textId="77777777" w:rsidR="00BB3D4C" w:rsidRPr="00BB3D4C" w:rsidRDefault="00BB3D4C" w:rsidP="00BB3D4C">
      <w:pPr>
        <w:pStyle w:val="BodyText"/>
        <w:ind w:left="360"/>
        <w:rPr>
          <w:szCs w:val="22"/>
        </w:rPr>
      </w:pPr>
      <w:r w:rsidRPr="00BB3D4C">
        <w:rPr>
          <w:szCs w:val="22"/>
        </w:rPr>
        <w:t xml:space="preserve">        tree1.heading("#4", text="Age")</w:t>
      </w:r>
    </w:p>
    <w:p w14:paraId="3C68BF85" w14:textId="77777777" w:rsidR="00BB3D4C" w:rsidRPr="00BB3D4C" w:rsidRDefault="00BB3D4C" w:rsidP="00BB3D4C">
      <w:pPr>
        <w:pStyle w:val="BodyText"/>
        <w:ind w:left="360"/>
        <w:rPr>
          <w:szCs w:val="22"/>
        </w:rPr>
      </w:pPr>
      <w:r w:rsidRPr="00BB3D4C">
        <w:rPr>
          <w:szCs w:val="22"/>
        </w:rPr>
        <w:t xml:space="preserve">        tree1.column("#4", width = 80, anchor = "w")</w:t>
      </w:r>
    </w:p>
    <w:p w14:paraId="198818A7" w14:textId="77777777" w:rsidR="00BB3D4C" w:rsidRPr="00BB3D4C" w:rsidRDefault="00BB3D4C" w:rsidP="00BB3D4C">
      <w:pPr>
        <w:pStyle w:val="BodyText"/>
        <w:ind w:left="360"/>
        <w:rPr>
          <w:szCs w:val="22"/>
        </w:rPr>
      </w:pPr>
      <w:r w:rsidRPr="00BB3D4C">
        <w:rPr>
          <w:szCs w:val="22"/>
        </w:rPr>
        <w:t xml:space="preserve">        tree1.heading("#5", text="Address")</w:t>
      </w:r>
    </w:p>
    <w:p w14:paraId="15266F26" w14:textId="77777777" w:rsidR="00BB3D4C" w:rsidRPr="00BB3D4C" w:rsidRDefault="00BB3D4C" w:rsidP="00BB3D4C">
      <w:pPr>
        <w:pStyle w:val="BodyText"/>
        <w:ind w:left="360"/>
        <w:rPr>
          <w:szCs w:val="22"/>
        </w:rPr>
      </w:pPr>
      <w:r w:rsidRPr="00BB3D4C">
        <w:rPr>
          <w:szCs w:val="22"/>
        </w:rPr>
        <w:t xml:space="preserve">        tree1.column("#5", width = 80, anchor = "w")</w:t>
      </w:r>
    </w:p>
    <w:p w14:paraId="7E82CC48" w14:textId="77777777" w:rsidR="00BB3D4C" w:rsidRPr="00BB3D4C" w:rsidRDefault="00BB3D4C" w:rsidP="00BB3D4C">
      <w:pPr>
        <w:pStyle w:val="BodyText"/>
        <w:ind w:left="360"/>
        <w:rPr>
          <w:szCs w:val="22"/>
        </w:rPr>
      </w:pPr>
      <w:r w:rsidRPr="00BB3D4C">
        <w:rPr>
          <w:szCs w:val="22"/>
        </w:rPr>
        <w:t xml:space="preserve">        tree1.heading("#6", text="Username")</w:t>
      </w:r>
    </w:p>
    <w:p w14:paraId="7AE3F14B" w14:textId="77777777" w:rsidR="00BB3D4C" w:rsidRPr="00BB3D4C" w:rsidRDefault="00BB3D4C" w:rsidP="00BB3D4C">
      <w:pPr>
        <w:pStyle w:val="BodyText"/>
        <w:ind w:left="360"/>
        <w:rPr>
          <w:szCs w:val="22"/>
        </w:rPr>
      </w:pPr>
      <w:r w:rsidRPr="00BB3D4C">
        <w:rPr>
          <w:szCs w:val="22"/>
        </w:rPr>
        <w:t xml:space="preserve">        tree1.column("#6", width = 80, anchor = "w")</w:t>
      </w:r>
    </w:p>
    <w:p w14:paraId="15ACD64A" w14:textId="77777777" w:rsidR="00BB3D4C" w:rsidRPr="00BB3D4C" w:rsidRDefault="00BB3D4C" w:rsidP="00BB3D4C">
      <w:pPr>
        <w:pStyle w:val="BodyText"/>
        <w:ind w:left="360"/>
        <w:rPr>
          <w:szCs w:val="22"/>
        </w:rPr>
      </w:pPr>
      <w:r w:rsidRPr="00BB3D4C">
        <w:rPr>
          <w:szCs w:val="22"/>
        </w:rPr>
        <w:t xml:space="preserve">        tree1.heading("#7", text="Password")</w:t>
      </w:r>
    </w:p>
    <w:p w14:paraId="22A59B18" w14:textId="77777777" w:rsidR="00BB3D4C" w:rsidRPr="00BB3D4C" w:rsidRDefault="00BB3D4C" w:rsidP="00BB3D4C">
      <w:pPr>
        <w:pStyle w:val="BodyText"/>
        <w:ind w:left="360"/>
        <w:rPr>
          <w:szCs w:val="22"/>
        </w:rPr>
      </w:pPr>
      <w:r w:rsidRPr="00BB3D4C">
        <w:rPr>
          <w:szCs w:val="22"/>
        </w:rPr>
        <w:t xml:space="preserve">        tree1.column("#7", width = 80, anchor = "w")</w:t>
      </w:r>
    </w:p>
    <w:p w14:paraId="463BA2C3" w14:textId="77777777" w:rsidR="00BB3D4C" w:rsidRPr="00BB3D4C" w:rsidRDefault="00BB3D4C" w:rsidP="00BB3D4C">
      <w:pPr>
        <w:pStyle w:val="BodyText"/>
        <w:ind w:left="360"/>
        <w:rPr>
          <w:szCs w:val="22"/>
        </w:rPr>
      </w:pPr>
      <w:r w:rsidRPr="00BB3D4C">
        <w:rPr>
          <w:szCs w:val="22"/>
        </w:rPr>
        <w:t xml:space="preserve">        tree1.grid(row=1,column=1) </w:t>
      </w:r>
    </w:p>
    <w:p w14:paraId="78DFF1C5" w14:textId="77777777" w:rsidR="00BB3D4C" w:rsidRPr="00BB3D4C" w:rsidRDefault="00BB3D4C" w:rsidP="00BB3D4C">
      <w:pPr>
        <w:pStyle w:val="BodyText"/>
        <w:ind w:left="360"/>
        <w:rPr>
          <w:szCs w:val="22"/>
        </w:rPr>
      </w:pPr>
      <w:r w:rsidRPr="00BB3D4C">
        <w:rPr>
          <w:szCs w:val="22"/>
        </w:rPr>
        <w:t xml:space="preserve">          </w:t>
      </w:r>
    </w:p>
    <w:p w14:paraId="424B1817" w14:textId="77777777" w:rsidR="00BB3D4C" w:rsidRPr="00BB3D4C" w:rsidRDefault="00BB3D4C" w:rsidP="00BB3D4C">
      <w:pPr>
        <w:pStyle w:val="BodyText"/>
        <w:ind w:left="360"/>
        <w:rPr>
          <w:szCs w:val="22"/>
        </w:rPr>
      </w:pPr>
      <w:r w:rsidRPr="00BB3D4C">
        <w:rPr>
          <w:szCs w:val="22"/>
        </w:rPr>
        <w:t xml:space="preserve">        View1()</w:t>
      </w:r>
    </w:p>
    <w:p w14:paraId="55E7F834" w14:textId="77777777" w:rsidR="00BB3D4C" w:rsidRPr="00BB3D4C" w:rsidRDefault="00BB3D4C" w:rsidP="00BB3D4C">
      <w:pPr>
        <w:pStyle w:val="BodyText"/>
        <w:ind w:left="360"/>
        <w:rPr>
          <w:szCs w:val="22"/>
        </w:rPr>
      </w:pPr>
      <w:r w:rsidRPr="00BB3D4C">
        <w:rPr>
          <w:szCs w:val="22"/>
        </w:rPr>
        <w:lastRenderedPageBreak/>
        <w:t xml:space="preserve">      </w:t>
      </w:r>
    </w:p>
    <w:p w14:paraId="3F29D887" w14:textId="77777777" w:rsidR="00BB3D4C" w:rsidRPr="00BB3D4C" w:rsidRDefault="00BB3D4C" w:rsidP="00BB3D4C">
      <w:pPr>
        <w:pStyle w:val="BodyText"/>
        <w:ind w:left="360"/>
        <w:rPr>
          <w:szCs w:val="22"/>
        </w:rPr>
      </w:pPr>
      <w:r w:rsidRPr="00BB3D4C">
        <w:rPr>
          <w:szCs w:val="22"/>
        </w:rPr>
        <w:t xml:space="preserve">        tree= ttk.Treeview(Tops2, column=("column1", "column2", "column3", "column4", "column5", "column6", "column7", "column8", "column9", "column10"</w:t>
      </w:r>
    </w:p>
    <w:p w14:paraId="436493A0" w14:textId="77777777" w:rsidR="00BB3D4C" w:rsidRPr="00BB3D4C" w:rsidRDefault="00BB3D4C" w:rsidP="00BB3D4C">
      <w:pPr>
        <w:pStyle w:val="BodyText"/>
        <w:ind w:left="360"/>
        <w:rPr>
          <w:szCs w:val="22"/>
        </w:rPr>
      </w:pPr>
      <w:r w:rsidRPr="00BB3D4C">
        <w:rPr>
          <w:szCs w:val="22"/>
        </w:rPr>
        <w:t xml:space="preserve">       , "column11", "column12", "column13", "column14", "column15", "column16", "column17", "column18", "column19"), show='headings')</w:t>
      </w:r>
    </w:p>
    <w:p w14:paraId="04804023" w14:textId="77777777" w:rsidR="00BB3D4C" w:rsidRPr="00BB3D4C" w:rsidRDefault="00BB3D4C" w:rsidP="00BB3D4C">
      <w:pPr>
        <w:pStyle w:val="BodyText"/>
        <w:ind w:left="360"/>
        <w:rPr>
          <w:szCs w:val="22"/>
        </w:rPr>
      </w:pPr>
      <w:r w:rsidRPr="00BB3D4C">
        <w:rPr>
          <w:szCs w:val="22"/>
        </w:rPr>
        <w:t xml:space="preserve">        tree.heading("#1", text="Payroll Period")</w:t>
      </w:r>
    </w:p>
    <w:p w14:paraId="47293E7B" w14:textId="77777777" w:rsidR="00BB3D4C" w:rsidRPr="00BB3D4C" w:rsidRDefault="00BB3D4C" w:rsidP="00BB3D4C">
      <w:pPr>
        <w:pStyle w:val="BodyText"/>
        <w:ind w:left="360"/>
        <w:rPr>
          <w:szCs w:val="22"/>
        </w:rPr>
      </w:pPr>
      <w:r w:rsidRPr="00BB3D4C">
        <w:rPr>
          <w:szCs w:val="22"/>
        </w:rPr>
        <w:t xml:space="preserve">        tree.column("#1", width = 100, anchor = "w")</w:t>
      </w:r>
    </w:p>
    <w:p w14:paraId="144EBE44" w14:textId="77777777" w:rsidR="00BB3D4C" w:rsidRPr="00BB3D4C" w:rsidRDefault="00BB3D4C" w:rsidP="00BB3D4C">
      <w:pPr>
        <w:pStyle w:val="BodyText"/>
        <w:ind w:left="360"/>
        <w:rPr>
          <w:szCs w:val="22"/>
        </w:rPr>
      </w:pPr>
      <w:r w:rsidRPr="00BB3D4C">
        <w:rPr>
          <w:szCs w:val="22"/>
        </w:rPr>
        <w:t xml:space="preserve">        tree.heading("#2", text="Dealership")</w:t>
      </w:r>
    </w:p>
    <w:p w14:paraId="2BE5F86B" w14:textId="77777777" w:rsidR="00BB3D4C" w:rsidRPr="00BB3D4C" w:rsidRDefault="00BB3D4C" w:rsidP="00BB3D4C">
      <w:pPr>
        <w:pStyle w:val="BodyText"/>
        <w:ind w:left="360"/>
        <w:rPr>
          <w:szCs w:val="22"/>
        </w:rPr>
      </w:pPr>
      <w:r w:rsidRPr="00BB3D4C">
        <w:rPr>
          <w:szCs w:val="22"/>
        </w:rPr>
        <w:t xml:space="preserve">        tree.column("#2", width = 120, anchor = "w")</w:t>
      </w:r>
    </w:p>
    <w:p w14:paraId="3077DFD0" w14:textId="77777777" w:rsidR="00BB3D4C" w:rsidRPr="00BB3D4C" w:rsidRDefault="00BB3D4C" w:rsidP="00BB3D4C">
      <w:pPr>
        <w:pStyle w:val="BodyText"/>
        <w:ind w:left="360"/>
        <w:rPr>
          <w:szCs w:val="22"/>
        </w:rPr>
      </w:pPr>
      <w:r w:rsidRPr="00BB3D4C">
        <w:rPr>
          <w:szCs w:val="22"/>
        </w:rPr>
        <w:t xml:space="preserve">        tree.heading("#3", text="First Name")</w:t>
      </w:r>
    </w:p>
    <w:p w14:paraId="01D1F839" w14:textId="77777777" w:rsidR="00BB3D4C" w:rsidRPr="00BB3D4C" w:rsidRDefault="00BB3D4C" w:rsidP="00BB3D4C">
      <w:pPr>
        <w:pStyle w:val="BodyText"/>
        <w:ind w:left="360"/>
        <w:rPr>
          <w:szCs w:val="22"/>
        </w:rPr>
      </w:pPr>
      <w:r w:rsidRPr="00BB3D4C">
        <w:rPr>
          <w:szCs w:val="22"/>
        </w:rPr>
        <w:t xml:space="preserve">        tree.column("#3", width = 90, anchor = "w")</w:t>
      </w:r>
    </w:p>
    <w:p w14:paraId="6F2C4506" w14:textId="77777777" w:rsidR="00BB3D4C" w:rsidRPr="00BB3D4C" w:rsidRDefault="00BB3D4C" w:rsidP="00BB3D4C">
      <w:pPr>
        <w:pStyle w:val="BodyText"/>
        <w:ind w:left="360"/>
        <w:rPr>
          <w:szCs w:val="22"/>
        </w:rPr>
      </w:pPr>
      <w:r w:rsidRPr="00BB3D4C">
        <w:rPr>
          <w:szCs w:val="22"/>
        </w:rPr>
        <w:t xml:space="preserve">        tree.heading("#4", text="Last Name")</w:t>
      </w:r>
    </w:p>
    <w:p w14:paraId="1060D85E" w14:textId="77777777" w:rsidR="00BB3D4C" w:rsidRPr="00BB3D4C" w:rsidRDefault="00BB3D4C" w:rsidP="00BB3D4C">
      <w:pPr>
        <w:pStyle w:val="BodyText"/>
        <w:ind w:left="360"/>
        <w:rPr>
          <w:szCs w:val="22"/>
        </w:rPr>
      </w:pPr>
      <w:r w:rsidRPr="00BB3D4C">
        <w:rPr>
          <w:szCs w:val="22"/>
        </w:rPr>
        <w:t xml:space="preserve">        tree.column("#4", width = 80, anchor = "w")</w:t>
      </w:r>
    </w:p>
    <w:p w14:paraId="6E5948D1" w14:textId="77777777" w:rsidR="00BB3D4C" w:rsidRPr="00BB3D4C" w:rsidRDefault="00BB3D4C" w:rsidP="00BB3D4C">
      <w:pPr>
        <w:pStyle w:val="BodyText"/>
        <w:ind w:left="360"/>
        <w:rPr>
          <w:szCs w:val="22"/>
        </w:rPr>
      </w:pPr>
      <w:r w:rsidRPr="00BB3D4C">
        <w:rPr>
          <w:szCs w:val="22"/>
        </w:rPr>
        <w:t xml:space="preserve">        tree.heading("#5", text="Rate")</w:t>
      </w:r>
    </w:p>
    <w:p w14:paraId="724B5C61" w14:textId="77777777" w:rsidR="00BB3D4C" w:rsidRPr="00BB3D4C" w:rsidRDefault="00BB3D4C" w:rsidP="00BB3D4C">
      <w:pPr>
        <w:pStyle w:val="BodyText"/>
        <w:ind w:left="360"/>
        <w:rPr>
          <w:szCs w:val="22"/>
        </w:rPr>
      </w:pPr>
      <w:r w:rsidRPr="00BB3D4C">
        <w:rPr>
          <w:szCs w:val="22"/>
        </w:rPr>
        <w:t xml:space="preserve">        tree.column("#5", width = 80, anchor = "w")</w:t>
      </w:r>
    </w:p>
    <w:p w14:paraId="5023E927" w14:textId="77777777" w:rsidR="00BB3D4C" w:rsidRPr="00BB3D4C" w:rsidRDefault="00BB3D4C" w:rsidP="00BB3D4C">
      <w:pPr>
        <w:pStyle w:val="BodyText"/>
        <w:ind w:left="360"/>
        <w:rPr>
          <w:szCs w:val="22"/>
        </w:rPr>
      </w:pPr>
      <w:r w:rsidRPr="00BB3D4C">
        <w:rPr>
          <w:szCs w:val="22"/>
        </w:rPr>
        <w:t xml:space="preserve">        tree.heading("#6", text="Days of Work")</w:t>
      </w:r>
    </w:p>
    <w:p w14:paraId="0CB45703" w14:textId="77777777" w:rsidR="00BB3D4C" w:rsidRPr="00BB3D4C" w:rsidRDefault="00BB3D4C" w:rsidP="00BB3D4C">
      <w:pPr>
        <w:pStyle w:val="BodyText"/>
        <w:ind w:left="360"/>
        <w:rPr>
          <w:szCs w:val="22"/>
        </w:rPr>
      </w:pPr>
      <w:r w:rsidRPr="00BB3D4C">
        <w:rPr>
          <w:szCs w:val="22"/>
        </w:rPr>
        <w:t xml:space="preserve">        tree.column("#6", width = 80, anchor = "w")</w:t>
      </w:r>
    </w:p>
    <w:p w14:paraId="7D7AB965" w14:textId="77777777" w:rsidR="00BB3D4C" w:rsidRPr="00BB3D4C" w:rsidRDefault="00BB3D4C" w:rsidP="00BB3D4C">
      <w:pPr>
        <w:pStyle w:val="BodyText"/>
        <w:ind w:left="360"/>
        <w:rPr>
          <w:szCs w:val="22"/>
        </w:rPr>
      </w:pPr>
      <w:r w:rsidRPr="00BB3D4C">
        <w:rPr>
          <w:szCs w:val="22"/>
        </w:rPr>
        <w:t xml:space="preserve">        tree.heading("#7", text="Basic Wage")</w:t>
      </w:r>
    </w:p>
    <w:p w14:paraId="68275771" w14:textId="77777777" w:rsidR="00BB3D4C" w:rsidRPr="00BB3D4C" w:rsidRDefault="00BB3D4C" w:rsidP="00BB3D4C">
      <w:pPr>
        <w:pStyle w:val="BodyText"/>
        <w:ind w:left="360"/>
        <w:rPr>
          <w:szCs w:val="22"/>
        </w:rPr>
      </w:pPr>
      <w:r w:rsidRPr="00BB3D4C">
        <w:rPr>
          <w:szCs w:val="22"/>
        </w:rPr>
        <w:t xml:space="preserve">        tree.column("#7", width = 80, anchor = "w")</w:t>
      </w:r>
    </w:p>
    <w:p w14:paraId="48527EB7" w14:textId="77777777" w:rsidR="00BB3D4C" w:rsidRPr="00BB3D4C" w:rsidRDefault="00BB3D4C" w:rsidP="00BB3D4C">
      <w:pPr>
        <w:pStyle w:val="BodyText"/>
        <w:ind w:left="360"/>
        <w:rPr>
          <w:szCs w:val="22"/>
        </w:rPr>
      </w:pPr>
      <w:r w:rsidRPr="00BB3D4C">
        <w:rPr>
          <w:szCs w:val="22"/>
        </w:rPr>
        <w:t xml:space="preserve">        tree.heading("#8", text="OT Hour")</w:t>
      </w:r>
    </w:p>
    <w:p w14:paraId="1FD40534" w14:textId="77777777" w:rsidR="00BB3D4C" w:rsidRPr="00BB3D4C" w:rsidRDefault="00BB3D4C" w:rsidP="00BB3D4C">
      <w:pPr>
        <w:pStyle w:val="BodyText"/>
        <w:ind w:left="360"/>
        <w:rPr>
          <w:szCs w:val="22"/>
        </w:rPr>
      </w:pPr>
      <w:r w:rsidRPr="00BB3D4C">
        <w:rPr>
          <w:szCs w:val="22"/>
        </w:rPr>
        <w:t xml:space="preserve">        tree.column("#8", width = 80, anchor = "w")</w:t>
      </w:r>
    </w:p>
    <w:p w14:paraId="23D863C0" w14:textId="77777777" w:rsidR="00BB3D4C" w:rsidRPr="00BB3D4C" w:rsidRDefault="00BB3D4C" w:rsidP="00BB3D4C">
      <w:pPr>
        <w:pStyle w:val="BodyText"/>
        <w:ind w:left="360"/>
        <w:rPr>
          <w:szCs w:val="22"/>
        </w:rPr>
      </w:pPr>
      <w:r w:rsidRPr="00BB3D4C">
        <w:rPr>
          <w:szCs w:val="22"/>
        </w:rPr>
        <w:t xml:space="preserve">        tree.heading("#9", text="OT Amount")</w:t>
      </w:r>
    </w:p>
    <w:p w14:paraId="3F7777A5" w14:textId="77777777" w:rsidR="00BB3D4C" w:rsidRPr="00BB3D4C" w:rsidRDefault="00BB3D4C" w:rsidP="00BB3D4C">
      <w:pPr>
        <w:pStyle w:val="BodyText"/>
        <w:ind w:left="360"/>
        <w:rPr>
          <w:szCs w:val="22"/>
        </w:rPr>
      </w:pPr>
      <w:r w:rsidRPr="00BB3D4C">
        <w:rPr>
          <w:szCs w:val="22"/>
        </w:rPr>
        <w:t xml:space="preserve">        tree.column("#9", width = 80, anchor = "w")</w:t>
      </w:r>
    </w:p>
    <w:p w14:paraId="6535C5F0" w14:textId="77777777" w:rsidR="00BB3D4C" w:rsidRPr="00BB3D4C" w:rsidRDefault="00BB3D4C" w:rsidP="00BB3D4C">
      <w:pPr>
        <w:pStyle w:val="BodyText"/>
        <w:ind w:left="360"/>
        <w:rPr>
          <w:szCs w:val="22"/>
        </w:rPr>
      </w:pPr>
      <w:r w:rsidRPr="00BB3D4C">
        <w:rPr>
          <w:szCs w:val="22"/>
        </w:rPr>
        <w:t xml:space="preserve">        tree.heading("#10", text="Total Gross")</w:t>
      </w:r>
    </w:p>
    <w:p w14:paraId="5AF76F96" w14:textId="77777777" w:rsidR="00BB3D4C" w:rsidRPr="00BB3D4C" w:rsidRDefault="00BB3D4C" w:rsidP="00BB3D4C">
      <w:pPr>
        <w:pStyle w:val="BodyText"/>
        <w:ind w:left="360"/>
        <w:rPr>
          <w:szCs w:val="22"/>
        </w:rPr>
      </w:pPr>
      <w:r w:rsidRPr="00BB3D4C">
        <w:rPr>
          <w:szCs w:val="22"/>
        </w:rPr>
        <w:t xml:space="preserve">        tree.column("#10", width = 80, anchor = "w")</w:t>
      </w:r>
    </w:p>
    <w:p w14:paraId="6180C0CE" w14:textId="77777777" w:rsidR="00BB3D4C" w:rsidRPr="00BB3D4C" w:rsidRDefault="00BB3D4C" w:rsidP="00BB3D4C">
      <w:pPr>
        <w:pStyle w:val="BodyText"/>
        <w:ind w:left="360"/>
        <w:rPr>
          <w:szCs w:val="22"/>
        </w:rPr>
      </w:pPr>
      <w:r w:rsidRPr="00BB3D4C">
        <w:rPr>
          <w:szCs w:val="22"/>
        </w:rPr>
        <w:t xml:space="preserve">        tree.heading("#11", text="UT/Late")</w:t>
      </w:r>
    </w:p>
    <w:p w14:paraId="23718D95" w14:textId="77777777" w:rsidR="00BB3D4C" w:rsidRPr="00BB3D4C" w:rsidRDefault="00BB3D4C" w:rsidP="00BB3D4C">
      <w:pPr>
        <w:pStyle w:val="BodyText"/>
        <w:ind w:left="360"/>
        <w:rPr>
          <w:szCs w:val="22"/>
        </w:rPr>
      </w:pPr>
      <w:r w:rsidRPr="00BB3D4C">
        <w:rPr>
          <w:szCs w:val="22"/>
        </w:rPr>
        <w:t xml:space="preserve">        tree.column("#11", width = 80, anchor = "w")</w:t>
      </w:r>
    </w:p>
    <w:p w14:paraId="56515270" w14:textId="77777777" w:rsidR="00BB3D4C" w:rsidRPr="00BB3D4C" w:rsidRDefault="00BB3D4C" w:rsidP="00BB3D4C">
      <w:pPr>
        <w:pStyle w:val="BodyText"/>
        <w:ind w:left="360"/>
        <w:rPr>
          <w:szCs w:val="22"/>
        </w:rPr>
      </w:pPr>
      <w:r w:rsidRPr="00BB3D4C">
        <w:rPr>
          <w:szCs w:val="22"/>
        </w:rPr>
        <w:t xml:space="preserve">        tree.heading("#12", text="Cash Advance")</w:t>
      </w:r>
    </w:p>
    <w:p w14:paraId="08D46D34" w14:textId="77777777" w:rsidR="00BB3D4C" w:rsidRPr="00BB3D4C" w:rsidRDefault="00BB3D4C" w:rsidP="00BB3D4C">
      <w:pPr>
        <w:pStyle w:val="BodyText"/>
        <w:ind w:left="360"/>
        <w:rPr>
          <w:szCs w:val="22"/>
        </w:rPr>
      </w:pPr>
      <w:r w:rsidRPr="00BB3D4C">
        <w:rPr>
          <w:szCs w:val="22"/>
        </w:rPr>
        <w:t xml:space="preserve">        tree.column("#12", width = 90, anchor = "w")</w:t>
      </w:r>
    </w:p>
    <w:p w14:paraId="586E278D" w14:textId="77777777" w:rsidR="00BB3D4C" w:rsidRPr="00BB3D4C" w:rsidRDefault="00BB3D4C" w:rsidP="00BB3D4C">
      <w:pPr>
        <w:pStyle w:val="BodyText"/>
        <w:ind w:left="360"/>
        <w:rPr>
          <w:szCs w:val="22"/>
        </w:rPr>
      </w:pPr>
      <w:r w:rsidRPr="00BB3D4C">
        <w:rPr>
          <w:szCs w:val="22"/>
        </w:rPr>
        <w:t xml:space="preserve">        tree.heading("#13", text="Loan")</w:t>
      </w:r>
    </w:p>
    <w:p w14:paraId="14F026E4" w14:textId="77777777" w:rsidR="00BB3D4C" w:rsidRPr="00BB3D4C" w:rsidRDefault="00BB3D4C" w:rsidP="00BB3D4C">
      <w:pPr>
        <w:pStyle w:val="BodyText"/>
        <w:ind w:left="360"/>
        <w:rPr>
          <w:szCs w:val="22"/>
        </w:rPr>
      </w:pPr>
      <w:r w:rsidRPr="00BB3D4C">
        <w:rPr>
          <w:szCs w:val="22"/>
        </w:rPr>
        <w:t xml:space="preserve">        tree.column("#13", width = 60, anchor = "w")</w:t>
      </w:r>
    </w:p>
    <w:p w14:paraId="5C10A40F" w14:textId="77777777" w:rsidR="00BB3D4C" w:rsidRPr="00BB3D4C" w:rsidRDefault="00BB3D4C" w:rsidP="00BB3D4C">
      <w:pPr>
        <w:pStyle w:val="BodyText"/>
        <w:ind w:left="360"/>
        <w:rPr>
          <w:szCs w:val="22"/>
        </w:rPr>
      </w:pPr>
      <w:r w:rsidRPr="00BB3D4C">
        <w:rPr>
          <w:szCs w:val="22"/>
        </w:rPr>
        <w:t xml:space="preserve">        tree.heading("#14", text="PhilHealth")</w:t>
      </w:r>
    </w:p>
    <w:p w14:paraId="0572CC3D" w14:textId="77777777" w:rsidR="00BB3D4C" w:rsidRPr="00BB3D4C" w:rsidRDefault="00BB3D4C" w:rsidP="00BB3D4C">
      <w:pPr>
        <w:pStyle w:val="BodyText"/>
        <w:ind w:left="360"/>
        <w:rPr>
          <w:szCs w:val="22"/>
        </w:rPr>
      </w:pPr>
      <w:r w:rsidRPr="00BB3D4C">
        <w:rPr>
          <w:szCs w:val="22"/>
        </w:rPr>
        <w:t xml:space="preserve">        tree.column("#14", width = 80, anchor = "w")</w:t>
      </w:r>
    </w:p>
    <w:p w14:paraId="2011EC25" w14:textId="77777777" w:rsidR="00BB3D4C" w:rsidRPr="00BB3D4C" w:rsidRDefault="00BB3D4C" w:rsidP="00BB3D4C">
      <w:pPr>
        <w:pStyle w:val="BodyText"/>
        <w:ind w:left="360"/>
        <w:rPr>
          <w:szCs w:val="22"/>
        </w:rPr>
      </w:pPr>
      <w:r w:rsidRPr="00BB3D4C">
        <w:rPr>
          <w:szCs w:val="22"/>
        </w:rPr>
        <w:t xml:space="preserve">        tree.heading("#15", text="SSS")</w:t>
      </w:r>
    </w:p>
    <w:p w14:paraId="6A9D12D1" w14:textId="77777777" w:rsidR="00BB3D4C" w:rsidRPr="00BB3D4C" w:rsidRDefault="00BB3D4C" w:rsidP="00BB3D4C">
      <w:pPr>
        <w:pStyle w:val="BodyText"/>
        <w:ind w:left="360"/>
        <w:rPr>
          <w:szCs w:val="22"/>
        </w:rPr>
      </w:pPr>
      <w:r w:rsidRPr="00BB3D4C">
        <w:rPr>
          <w:szCs w:val="22"/>
        </w:rPr>
        <w:t xml:space="preserve">        tree.column("#15", width = 60, anchor = "w")</w:t>
      </w:r>
    </w:p>
    <w:p w14:paraId="26E7D1CA" w14:textId="77777777" w:rsidR="00BB3D4C" w:rsidRPr="00BB3D4C" w:rsidRDefault="00BB3D4C" w:rsidP="00BB3D4C">
      <w:pPr>
        <w:pStyle w:val="BodyText"/>
        <w:ind w:left="360"/>
        <w:rPr>
          <w:szCs w:val="22"/>
        </w:rPr>
      </w:pPr>
      <w:r w:rsidRPr="00BB3D4C">
        <w:rPr>
          <w:szCs w:val="22"/>
        </w:rPr>
        <w:t xml:space="preserve">        tree.heading("#16", text="Deductions")</w:t>
      </w:r>
    </w:p>
    <w:p w14:paraId="26680182" w14:textId="77777777" w:rsidR="00BB3D4C" w:rsidRPr="00BB3D4C" w:rsidRDefault="00BB3D4C" w:rsidP="00BB3D4C">
      <w:pPr>
        <w:pStyle w:val="BodyText"/>
        <w:ind w:left="360"/>
        <w:rPr>
          <w:szCs w:val="22"/>
        </w:rPr>
      </w:pPr>
      <w:r w:rsidRPr="00BB3D4C">
        <w:rPr>
          <w:szCs w:val="22"/>
        </w:rPr>
        <w:t xml:space="preserve">        tree.column("#16", width = 80, anchor = "w")</w:t>
      </w:r>
    </w:p>
    <w:p w14:paraId="7F0EAADE" w14:textId="77777777" w:rsidR="00BB3D4C" w:rsidRPr="00BB3D4C" w:rsidRDefault="00BB3D4C" w:rsidP="00BB3D4C">
      <w:pPr>
        <w:pStyle w:val="BodyText"/>
        <w:ind w:left="360"/>
        <w:rPr>
          <w:szCs w:val="22"/>
        </w:rPr>
      </w:pPr>
      <w:r w:rsidRPr="00BB3D4C">
        <w:rPr>
          <w:szCs w:val="22"/>
        </w:rPr>
        <w:t xml:space="preserve">        tree.heading("#17", text="NetPay")</w:t>
      </w:r>
    </w:p>
    <w:p w14:paraId="70BE1443" w14:textId="77777777" w:rsidR="00BB3D4C" w:rsidRPr="00BB3D4C" w:rsidRDefault="00BB3D4C" w:rsidP="00BB3D4C">
      <w:pPr>
        <w:pStyle w:val="BodyText"/>
        <w:ind w:left="360"/>
        <w:rPr>
          <w:szCs w:val="22"/>
        </w:rPr>
      </w:pPr>
      <w:r w:rsidRPr="00BB3D4C">
        <w:rPr>
          <w:szCs w:val="22"/>
        </w:rPr>
        <w:t xml:space="preserve">        tree.column("#17", width = 80, anchor = "w")</w:t>
      </w:r>
    </w:p>
    <w:p w14:paraId="471C33DE" w14:textId="77777777" w:rsidR="00BB3D4C" w:rsidRPr="00BB3D4C" w:rsidRDefault="00BB3D4C" w:rsidP="00BB3D4C">
      <w:pPr>
        <w:pStyle w:val="BodyText"/>
        <w:ind w:left="360"/>
        <w:rPr>
          <w:szCs w:val="22"/>
        </w:rPr>
      </w:pPr>
      <w:r w:rsidRPr="00BB3D4C">
        <w:rPr>
          <w:szCs w:val="22"/>
        </w:rPr>
        <w:t xml:space="preserve">        tree.heading("#18", text="Loan Balance")</w:t>
      </w:r>
    </w:p>
    <w:p w14:paraId="1FFEAA49" w14:textId="77777777" w:rsidR="00BB3D4C" w:rsidRPr="00BB3D4C" w:rsidRDefault="00BB3D4C" w:rsidP="00BB3D4C">
      <w:pPr>
        <w:pStyle w:val="BodyText"/>
        <w:ind w:left="360"/>
        <w:rPr>
          <w:szCs w:val="22"/>
        </w:rPr>
      </w:pPr>
      <w:r w:rsidRPr="00BB3D4C">
        <w:rPr>
          <w:szCs w:val="22"/>
        </w:rPr>
        <w:t xml:space="preserve">        tree.column("#18", width = 80, anchor = "w")</w:t>
      </w:r>
    </w:p>
    <w:p w14:paraId="07D775CF" w14:textId="77777777" w:rsidR="00BB3D4C" w:rsidRPr="00BB3D4C" w:rsidRDefault="00BB3D4C" w:rsidP="00BB3D4C">
      <w:pPr>
        <w:pStyle w:val="BodyText"/>
        <w:ind w:left="360"/>
        <w:rPr>
          <w:szCs w:val="22"/>
        </w:rPr>
      </w:pPr>
      <w:r w:rsidRPr="00BB3D4C">
        <w:rPr>
          <w:szCs w:val="22"/>
        </w:rPr>
        <w:t xml:space="preserve">        tree.heading("#19", text="Amount Loan")</w:t>
      </w:r>
    </w:p>
    <w:p w14:paraId="6FCF3E05" w14:textId="77777777" w:rsidR="00BB3D4C" w:rsidRPr="00BB3D4C" w:rsidRDefault="00BB3D4C" w:rsidP="00BB3D4C">
      <w:pPr>
        <w:pStyle w:val="BodyText"/>
        <w:ind w:left="360"/>
        <w:rPr>
          <w:szCs w:val="22"/>
        </w:rPr>
      </w:pPr>
      <w:r w:rsidRPr="00BB3D4C">
        <w:rPr>
          <w:szCs w:val="22"/>
        </w:rPr>
        <w:t xml:space="preserve">        tree.column("#19", width = 80, anchor = "w")</w:t>
      </w:r>
    </w:p>
    <w:p w14:paraId="7C8B2C04" w14:textId="77777777" w:rsidR="00BB3D4C" w:rsidRPr="00BB3D4C" w:rsidRDefault="00BB3D4C" w:rsidP="00BB3D4C">
      <w:pPr>
        <w:pStyle w:val="BodyText"/>
        <w:ind w:left="360"/>
        <w:rPr>
          <w:szCs w:val="22"/>
        </w:rPr>
      </w:pPr>
      <w:r w:rsidRPr="00BB3D4C">
        <w:rPr>
          <w:szCs w:val="22"/>
        </w:rPr>
        <w:t xml:space="preserve">        tree.grid(row=2,column=1)   </w:t>
      </w:r>
    </w:p>
    <w:p w14:paraId="02248C5E" w14:textId="77777777" w:rsidR="00BB3D4C" w:rsidRPr="00BB3D4C" w:rsidRDefault="00BB3D4C" w:rsidP="00BB3D4C">
      <w:pPr>
        <w:pStyle w:val="BodyText"/>
        <w:ind w:left="360"/>
        <w:rPr>
          <w:szCs w:val="22"/>
        </w:rPr>
      </w:pPr>
      <w:r w:rsidRPr="00BB3D4C">
        <w:rPr>
          <w:szCs w:val="22"/>
        </w:rPr>
        <w:t xml:space="preserve">        View2()</w:t>
      </w:r>
    </w:p>
    <w:p w14:paraId="4F29AFD0" w14:textId="77777777" w:rsidR="00BB3D4C" w:rsidRPr="00BB3D4C" w:rsidRDefault="00BB3D4C" w:rsidP="00BB3D4C">
      <w:pPr>
        <w:pStyle w:val="BodyText"/>
        <w:ind w:left="360"/>
        <w:rPr>
          <w:szCs w:val="22"/>
        </w:rPr>
      </w:pPr>
      <w:r w:rsidRPr="00BB3D4C">
        <w:rPr>
          <w:szCs w:val="22"/>
        </w:rPr>
        <w:t xml:space="preserve">        </w:t>
      </w:r>
    </w:p>
    <w:p w14:paraId="0D4AAB37" w14:textId="77777777" w:rsidR="00BB3D4C" w:rsidRPr="00BB3D4C" w:rsidRDefault="00BB3D4C" w:rsidP="00BB3D4C">
      <w:pPr>
        <w:pStyle w:val="BodyText"/>
        <w:ind w:left="360"/>
        <w:rPr>
          <w:szCs w:val="22"/>
        </w:rPr>
      </w:pPr>
      <w:r w:rsidRPr="00BB3D4C">
        <w:rPr>
          <w:szCs w:val="22"/>
        </w:rPr>
        <w:t xml:space="preserve">        </w:t>
      </w:r>
    </w:p>
    <w:p w14:paraId="04970FA3" w14:textId="77777777" w:rsidR="00BB3D4C" w:rsidRPr="00BB3D4C" w:rsidRDefault="00BB3D4C" w:rsidP="00BB3D4C">
      <w:pPr>
        <w:pStyle w:val="BodyText"/>
        <w:ind w:left="360"/>
        <w:rPr>
          <w:szCs w:val="22"/>
        </w:rPr>
      </w:pPr>
      <w:r w:rsidRPr="00BB3D4C">
        <w:rPr>
          <w:szCs w:val="22"/>
        </w:rPr>
        <w:t xml:space="preserve">   </w:t>
      </w:r>
    </w:p>
    <w:p w14:paraId="323F8B99" w14:textId="77777777" w:rsidR="00BB3D4C" w:rsidRPr="00BB3D4C" w:rsidRDefault="00BB3D4C" w:rsidP="00BB3D4C">
      <w:pPr>
        <w:pStyle w:val="BodyText"/>
        <w:ind w:left="360"/>
        <w:rPr>
          <w:szCs w:val="22"/>
        </w:rPr>
      </w:pPr>
      <w:r w:rsidRPr="00BB3D4C">
        <w:rPr>
          <w:szCs w:val="22"/>
        </w:rPr>
        <w:t xml:space="preserve">            </w:t>
      </w:r>
    </w:p>
    <w:p w14:paraId="4ADB4CF1" w14:textId="77777777" w:rsidR="00BB3D4C" w:rsidRPr="00BB3D4C" w:rsidRDefault="00BB3D4C" w:rsidP="00BB3D4C">
      <w:pPr>
        <w:pStyle w:val="BodyText"/>
        <w:ind w:left="360"/>
        <w:rPr>
          <w:szCs w:val="22"/>
        </w:rPr>
      </w:pPr>
      <w:r w:rsidRPr="00BB3D4C">
        <w:rPr>
          <w:szCs w:val="22"/>
        </w:rPr>
        <w:t xml:space="preserve">    #=============ADMIN MAIN MENU==============================#        </w:t>
      </w:r>
    </w:p>
    <w:p w14:paraId="5A2383A7" w14:textId="77777777" w:rsidR="00BB3D4C" w:rsidRPr="00BB3D4C" w:rsidRDefault="00BB3D4C" w:rsidP="00BB3D4C">
      <w:pPr>
        <w:pStyle w:val="BodyText"/>
        <w:ind w:left="360"/>
        <w:rPr>
          <w:szCs w:val="22"/>
        </w:rPr>
      </w:pPr>
      <w:r w:rsidRPr="00BB3D4C">
        <w:rPr>
          <w:szCs w:val="22"/>
        </w:rPr>
        <w:t xml:space="preserve">    def main2():</w:t>
      </w:r>
    </w:p>
    <w:p w14:paraId="1F7E9029" w14:textId="77777777" w:rsidR="00BB3D4C" w:rsidRPr="00BB3D4C" w:rsidRDefault="00BB3D4C" w:rsidP="00BB3D4C">
      <w:pPr>
        <w:pStyle w:val="BodyText"/>
        <w:ind w:left="360"/>
        <w:rPr>
          <w:szCs w:val="22"/>
        </w:rPr>
      </w:pPr>
      <w:r w:rsidRPr="00BB3D4C">
        <w:rPr>
          <w:szCs w:val="22"/>
        </w:rPr>
        <w:lastRenderedPageBreak/>
        <w:t xml:space="preserve">        global main</w:t>
      </w:r>
    </w:p>
    <w:p w14:paraId="556D3D59" w14:textId="77777777" w:rsidR="00BB3D4C" w:rsidRPr="00BB3D4C" w:rsidRDefault="00BB3D4C" w:rsidP="00BB3D4C">
      <w:pPr>
        <w:pStyle w:val="BodyText"/>
        <w:ind w:left="360"/>
        <w:rPr>
          <w:szCs w:val="22"/>
        </w:rPr>
      </w:pPr>
      <w:r w:rsidRPr="00BB3D4C">
        <w:rPr>
          <w:szCs w:val="22"/>
        </w:rPr>
        <w:t xml:space="preserve">        main=Tk()</w:t>
      </w:r>
    </w:p>
    <w:p w14:paraId="5AD771F9" w14:textId="77777777" w:rsidR="00BB3D4C" w:rsidRPr="00BB3D4C" w:rsidRDefault="00BB3D4C" w:rsidP="00BB3D4C">
      <w:pPr>
        <w:pStyle w:val="BodyText"/>
        <w:ind w:left="360"/>
        <w:rPr>
          <w:szCs w:val="22"/>
        </w:rPr>
      </w:pPr>
      <w:r w:rsidRPr="00BB3D4C">
        <w:rPr>
          <w:szCs w:val="22"/>
        </w:rPr>
        <w:t xml:space="preserve">        main.title('Admin Main Menu')</w:t>
      </w:r>
    </w:p>
    <w:p w14:paraId="163C33DA" w14:textId="77777777" w:rsidR="00BB3D4C" w:rsidRPr="00BB3D4C" w:rsidRDefault="00BB3D4C" w:rsidP="00BB3D4C">
      <w:pPr>
        <w:pStyle w:val="BodyText"/>
        <w:ind w:left="360"/>
        <w:rPr>
          <w:szCs w:val="22"/>
        </w:rPr>
      </w:pPr>
      <w:r w:rsidRPr="00BB3D4C">
        <w:rPr>
          <w:szCs w:val="22"/>
        </w:rPr>
        <w:t xml:space="preserve">        main.geometry('600x750')</w:t>
      </w:r>
    </w:p>
    <w:p w14:paraId="1E9DF63C" w14:textId="77777777" w:rsidR="00BB3D4C" w:rsidRPr="00BB3D4C" w:rsidRDefault="00BB3D4C" w:rsidP="00BB3D4C">
      <w:pPr>
        <w:pStyle w:val="BodyText"/>
        <w:ind w:left="360"/>
        <w:rPr>
          <w:szCs w:val="22"/>
        </w:rPr>
      </w:pPr>
      <w:r w:rsidRPr="00BB3D4C">
        <w:rPr>
          <w:szCs w:val="22"/>
        </w:rPr>
        <w:t xml:space="preserve">        main.configure(background='powder blue')</w:t>
      </w:r>
    </w:p>
    <w:p w14:paraId="2CFC0C94" w14:textId="77777777" w:rsidR="00BB3D4C" w:rsidRPr="00BB3D4C" w:rsidRDefault="00BB3D4C" w:rsidP="00BB3D4C">
      <w:pPr>
        <w:pStyle w:val="BodyText"/>
        <w:ind w:left="360"/>
        <w:rPr>
          <w:szCs w:val="22"/>
        </w:rPr>
      </w:pPr>
      <w:r w:rsidRPr="00BB3D4C">
        <w:rPr>
          <w:szCs w:val="22"/>
        </w:rPr>
        <w:t xml:space="preserve">        main.resizable(0,0)</w:t>
      </w:r>
    </w:p>
    <w:p w14:paraId="5C7B46C1" w14:textId="77777777" w:rsidR="00BB3D4C" w:rsidRPr="00BB3D4C" w:rsidRDefault="00BB3D4C" w:rsidP="00BB3D4C">
      <w:pPr>
        <w:pStyle w:val="BodyText"/>
        <w:ind w:left="360"/>
        <w:rPr>
          <w:szCs w:val="22"/>
        </w:rPr>
      </w:pPr>
      <w:r w:rsidRPr="00BB3D4C">
        <w:rPr>
          <w:szCs w:val="22"/>
        </w:rPr>
        <w:t xml:space="preserve">            </w:t>
      </w:r>
    </w:p>
    <w:p w14:paraId="005654C6" w14:textId="77777777" w:rsidR="00BB3D4C" w:rsidRPr="00BB3D4C" w:rsidRDefault="00BB3D4C" w:rsidP="00BB3D4C">
      <w:pPr>
        <w:pStyle w:val="BodyText"/>
        <w:ind w:left="360"/>
        <w:rPr>
          <w:szCs w:val="22"/>
        </w:rPr>
      </w:pPr>
      <w:r w:rsidRPr="00BB3D4C">
        <w:rPr>
          <w:szCs w:val="22"/>
        </w:rPr>
        <w:t xml:space="preserve">        </w:t>
      </w:r>
    </w:p>
    <w:p w14:paraId="0AFEF0AC" w14:textId="77777777" w:rsidR="00BB3D4C" w:rsidRPr="00BB3D4C" w:rsidRDefault="00BB3D4C" w:rsidP="00BB3D4C">
      <w:pPr>
        <w:pStyle w:val="BodyText"/>
        <w:ind w:left="360"/>
        <w:rPr>
          <w:szCs w:val="22"/>
        </w:rPr>
      </w:pPr>
      <w:r w:rsidRPr="00BB3D4C">
        <w:rPr>
          <w:szCs w:val="22"/>
        </w:rPr>
        <w:t xml:space="preserve">        #==========================Frames=============================</w:t>
      </w:r>
    </w:p>
    <w:p w14:paraId="7163A790" w14:textId="77777777" w:rsidR="00BB3D4C" w:rsidRPr="00BB3D4C" w:rsidRDefault="00BB3D4C" w:rsidP="00BB3D4C">
      <w:pPr>
        <w:pStyle w:val="BodyText"/>
        <w:ind w:left="360"/>
        <w:rPr>
          <w:szCs w:val="22"/>
        </w:rPr>
      </w:pPr>
      <w:r w:rsidRPr="00BB3D4C">
        <w:rPr>
          <w:szCs w:val="22"/>
        </w:rPr>
        <w:t xml:space="preserve">        Tops=Frame(main, width=1350, height=50, bd=16, bg='powder blue')</w:t>
      </w:r>
    </w:p>
    <w:p w14:paraId="1720268F" w14:textId="77777777" w:rsidR="00BB3D4C" w:rsidRPr="00BB3D4C" w:rsidRDefault="00BB3D4C" w:rsidP="00BB3D4C">
      <w:pPr>
        <w:pStyle w:val="BodyText"/>
        <w:ind w:left="360"/>
        <w:rPr>
          <w:szCs w:val="22"/>
        </w:rPr>
      </w:pPr>
      <w:r w:rsidRPr="00BB3D4C">
        <w:rPr>
          <w:szCs w:val="22"/>
        </w:rPr>
        <w:t xml:space="preserve">        Tops.pack(side=TOP)</w:t>
      </w:r>
    </w:p>
    <w:p w14:paraId="4773EBD4" w14:textId="77777777" w:rsidR="00BB3D4C" w:rsidRPr="00BB3D4C" w:rsidRDefault="00BB3D4C" w:rsidP="00BB3D4C">
      <w:pPr>
        <w:pStyle w:val="BodyText"/>
        <w:ind w:left="360"/>
        <w:rPr>
          <w:szCs w:val="22"/>
        </w:rPr>
      </w:pPr>
      <w:r w:rsidRPr="00BB3D4C">
        <w:rPr>
          <w:szCs w:val="22"/>
        </w:rPr>
        <w:t xml:space="preserve">            </w:t>
      </w:r>
    </w:p>
    <w:p w14:paraId="452B007A" w14:textId="77777777" w:rsidR="00BB3D4C" w:rsidRPr="00BB3D4C" w:rsidRDefault="00BB3D4C" w:rsidP="00BB3D4C">
      <w:pPr>
        <w:pStyle w:val="BodyText"/>
        <w:ind w:left="360"/>
        <w:rPr>
          <w:szCs w:val="22"/>
        </w:rPr>
      </w:pPr>
      <w:r w:rsidRPr="00BB3D4C">
        <w:rPr>
          <w:szCs w:val="22"/>
        </w:rPr>
        <w:t xml:space="preserve">        bot=Frame(main, width=1350, height=50, bd=16,bg='powder blue')</w:t>
      </w:r>
    </w:p>
    <w:p w14:paraId="1DBE27B5" w14:textId="77777777" w:rsidR="00BB3D4C" w:rsidRPr="00BB3D4C" w:rsidRDefault="00BB3D4C" w:rsidP="00BB3D4C">
      <w:pPr>
        <w:pStyle w:val="BodyText"/>
        <w:ind w:left="360"/>
        <w:rPr>
          <w:szCs w:val="22"/>
        </w:rPr>
      </w:pPr>
      <w:r w:rsidRPr="00BB3D4C">
        <w:rPr>
          <w:szCs w:val="22"/>
        </w:rPr>
        <w:t xml:space="preserve">        bot.pack(side=BOTTOM)</w:t>
      </w:r>
    </w:p>
    <w:p w14:paraId="23060700" w14:textId="77777777" w:rsidR="00BB3D4C" w:rsidRPr="00BB3D4C" w:rsidRDefault="00BB3D4C" w:rsidP="00BB3D4C">
      <w:pPr>
        <w:pStyle w:val="BodyText"/>
        <w:ind w:left="360"/>
        <w:rPr>
          <w:szCs w:val="22"/>
        </w:rPr>
      </w:pPr>
      <w:r w:rsidRPr="00BB3D4C">
        <w:rPr>
          <w:szCs w:val="22"/>
        </w:rPr>
        <w:t xml:space="preserve">            </w:t>
      </w:r>
    </w:p>
    <w:p w14:paraId="39473FFA" w14:textId="77777777" w:rsidR="00BB3D4C" w:rsidRPr="00BB3D4C" w:rsidRDefault="00BB3D4C" w:rsidP="00BB3D4C">
      <w:pPr>
        <w:pStyle w:val="BodyText"/>
        <w:ind w:left="360"/>
        <w:rPr>
          <w:szCs w:val="22"/>
        </w:rPr>
      </w:pPr>
      <w:r w:rsidRPr="00BB3D4C">
        <w:rPr>
          <w:szCs w:val="22"/>
        </w:rPr>
        <w:t xml:space="preserve">        #button</w:t>
      </w:r>
    </w:p>
    <w:p w14:paraId="7D6E1D67" w14:textId="77777777" w:rsidR="00BB3D4C" w:rsidRPr="00BB3D4C" w:rsidRDefault="00BB3D4C" w:rsidP="00BB3D4C">
      <w:pPr>
        <w:pStyle w:val="BodyText"/>
        <w:ind w:left="360"/>
        <w:rPr>
          <w:szCs w:val="22"/>
        </w:rPr>
      </w:pPr>
      <w:r w:rsidRPr="00BB3D4C">
        <w:rPr>
          <w:szCs w:val="22"/>
        </w:rPr>
        <w:t xml:space="preserve">        choice1=Button(bot, padx=10, pady=10, fg="black", font=('arial', 12, 'bold'), width=14,</w:t>
      </w:r>
    </w:p>
    <w:p w14:paraId="046AF27B" w14:textId="77777777" w:rsidR="00BB3D4C" w:rsidRPr="00BB3D4C" w:rsidRDefault="00BB3D4C" w:rsidP="00BB3D4C">
      <w:pPr>
        <w:pStyle w:val="BodyText"/>
        <w:ind w:left="360"/>
        <w:rPr>
          <w:szCs w:val="22"/>
        </w:rPr>
      </w:pPr>
      <w:r w:rsidRPr="00BB3D4C">
        <w:rPr>
          <w:szCs w:val="22"/>
        </w:rPr>
        <w:t xml:space="preserve">                                text="Payroll",command=pr).grid(row=1, column=1,pady=10,padx=(200)) </w:t>
      </w:r>
    </w:p>
    <w:p w14:paraId="15E5081E" w14:textId="77777777" w:rsidR="00BB3D4C" w:rsidRPr="00BB3D4C" w:rsidRDefault="00BB3D4C" w:rsidP="00BB3D4C">
      <w:pPr>
        <w:pStyle w:val="BodyText"/>
        <w:ind w:left="360"/>
        <w:rPr>
          <w:szCs w:val="22"/>
        </w:rPr>
      </w:pPr>
      <w:r w:rsidRPr="00BB3D4C">
        <w:rPr>
          <w:szCs w:val="22"/>
        </w:rPr>
        <w:t xml:space="preserve">          </w:t>
      </w:r>
    </w:p>
    <w:p w14:paraId="0E75198E" w14:textId="77777777" w:rsidR="00BB3D4C" w:rsidRPr="00BB3D4C" w:rsidRDefault="00BB3D4C" w:rsidP="00BB3D4C">
      <w:pPr>
        <w:pStyle w:val="BodyText"/>
        <w:ind w:left="360"/>
        <w:rPr>
          <w:szCs w:val="22"/>
        </w:rPr>
      </w:pPr>
      <w:r w:rsidRPr="00BB3D4C">
        <w:rPr>
          <w:szCs w:val="22"/>
        </w:rPr>
        <w:t xml:space="preserve">        choice2=Button(bot, padx=10, pady=10, fg="black", font=('arial', 12, 'bold'), width=14,</w:t>
      </w:r>
    </w:p>
    <w:p w14:paraId="3D6207F8" w14:textId="77777777" w:rsidR="00BB3D4C" w:rsidRPr="00BB3D4C" w:rsidRDefault="00BB3D4C" w:rsidP="00BB3D4C">
      <w:pPr>
        <w:pStyle w:val="BodyText"/>
        <w:ind w:left="360"/>
        <w:rPr>
          <w:szCs w:val="22"/>
        </w:rPr>
      </w:pPr>
      <w:r w:rsidRPr="00BB3D4C">
        <w:rPr>
          <w:szCs w:val="22"/>
        </w:rPr>
        <w:t xml:space="preserve">                                text="Employee Records",command=emprecords).grid(row=5, column=1,pady=10,padx=30)</w:t>
      </w:r>
    </w:p>
    <w:p w14:paraId="74D89573" w14:textId="77777777" w:rsidR="00BB3D4C" w:rsidRPr="00BB3D4C" w:rsidRDefault="00BB3D4C" w:rsidP="00BB3D4C">
      <w:pPr>
        <w:pStyle w:val="BodyText"/>
        <w:ind w:left="360"/>
        <w:rPr>
          <w:szCs w:val="22"/>
        </w:rPr>
      </w:pPr>
      <w:r w:rsidRPr="00BB3D4C">
        <w:rPr>
          <w:szCs w:val="22"/>
        </w:rPr>
        <w:t xml:space="preserve">        choice3=Button(bot, padx=10, pady=10, fg="black", font=('arial', 12, 'bold'), width=14,</w:t>
      </w:r>
    </w:p>
    <w:p w14:paraId="33EA4D3F" w14:textId="77777777" w:rsidR="00BB3D4C" w:rsidRPr="00BB3D4C" w:rsidRDefault="00BB3D4C" w:rsidP="00BB3D4C">
      <w:pPr>
        <w:pStyle w:val="BodyText"/>
        <w:ind w:left="360"/>
        <w:rPr>
          <w:szCs w:val="22"/>
        </w:rPr>
      </w:pPr>
      <w:r w:rsidRPr="00BB3D4C">
        <w:rPr>
          <w:szCs w:val="22"/>
        </w:rPr>
        <w:t xml:space="preserve">                                text="Add Employee",command=addemp1).grid(row=2, column=1,pady=10,padx=30) </w:t>
      </w:r>
    </w:p>
    <w:p w14:paraId="3EA23617" w14:textId="77777777" w:rsidR="00BB3D4C" w:rsidRPr="00BB3D4C" w:rsidRDefault="00BB3D4C" w:rsidP="00BB3D4C">
      <w:pPr>
        <w:pStyle w:val="BodyText"/>
        <w:ind w:left="360"/>
        <w:rPr>
          <w:szCs w:val="22"/>
        </w:rPr>
      </w:pPr>
      <w:r w:rsidRPr="00BB3D4C">
        <w:rPr>
          <w:szCs w:val="22"/>
        </w:rPr>
        <w:t xml:space="preserve">        choice4=Button(bot, padx=10, pady=10, fg="black", font=('arial', 12, 'bold'), width=14,</w:t>
      </w:r>
    </w:p>
    <w:p w14:paraId="7001DFC7" w14:textId="77777777" w:rsidR="00BB3D4C" w:rsidRPr="00BB3D4C" w:rsidRDefault="00BB3D4C" w:rsidP="00BB3D4C">
      <w:pPr>
        <w:pStyle w:val="BodyText"/>
        <w:ind w:left="360"/>
        <w:rPr>
          <w:szCs w:val="22"/>
        </w:rPr>
      </w:pPr>
      <w:r w:rsidRPr="00BB3D4C">
        <w:rPr>
          <w:szCs w:val="22"/>
        </w:rPr>
        <w:t xml:space="preserve">                                text="Update Employee",command=updaterecord).grid(row=3, column=1,pady=10,padx=30) </w:t>
      </w:r>
    </w:p>
    <w:p w14:paraId="12F2C3D1" w14:textId="77777777" w:rsidR="00BB3D4C" w:rsidRPr="00BB3D4C" w:rsidRDefault="00BB3D4C" w:rsidP="00BB3D4C">
      <w:pPr>
        <w:pStyle w:val="BodyText"/>
        <w:ind w:left="360"/>
        <w:rPr>
          <w:szCs w:val="22"/>
        </w:rPr>
      </w:pPr>
      <w:r w:rsidRPr="00BB3D4C">
        <w:rPr>
          <w:szCs w:val="22"/>
        </w:rPr>
        <w:t xml:space="preserve">        choice5=Button(bot, padx=10, pady=10, fg="black", font=('arial', 12, 'bold'), width=14,</w:t>
      </w:r>
    </w:p>
    <w:p w14:paraId="064ED969" w14:textId="77777777" w:rsidR="00BB3D4C" w:rsidRPr="00BB3D4C" w:rsidRDefault="00BB3D4C" w:rsidP="00BB3D4C">
      <w:pPr>
        <w:pStyle w:val="BodyText"/>
        <w:ind w:left="360"/>
        <w:rPr>
          <w:szCs w:val="22"/>
        </w:rPr>
      </w:pPr>
      <w:r w:rsidRPr="00BB3D4C">
        <w:rPr>
          <w:szCs w:val="22"/>
        </w:rPr>
        <w:t xml:space="preserve">                                text="Delete Employee",command=delrec).grid(row=4, column=1,pady=10) </w:t>
      </w:r>
    </w:p>
    <w:p w14:paraId="19F73244" w14:textId="77777777" w:rsidR="00BB3D4C" w:rsidRPr="00BB3D4C" w:rsidRDefault="00BB3D4C" w:rsidP="00BB3D4C">
      <w:pPr>
        <w:pStyle w:val="BodyText"/>
        <w:ind w:left="360"/>
        <w:rPr>
          <w:szCs w:val="22"/>
        </w:rPr>
      </w:pPr>
      <w:r w:rsidRPr="00BB3D4C">
        <w:rPr>
          <w:szCs w:val="22"/>
        </w:rPr>
        <w:t xml:space="preserve">        choice6=Button(bot, padx=10, pady=10, fg="black", font=('arial', 12, 'bold'), width=14,</w:t>
      </w:r>
    </w:p>
    <w:p w14:paraId="3B50191E" w14:textId="77777777" w:rsidR="00BB3D4C" w:rsidRPr="00BB3D4C" w:rsidRDefault="00BB3D4C" w:rsidP="00BB3D4C">
      <w:pPr>
        <w:pStyle w:val="BodyText"/>
        <w:ind w:left="360"/>
        <w:rPr>
          <w:szCs w:val="22"/>
        </w:rPr>
      </w:pPr>
      <w:r w:rsidRPr="00BB3D4C">
        <w:rPr>
          <w:szCs w:val="22"/>
        </w:rPr>
        <w:t xml:space="preserve">                                text="Update Admin",command=updaterecord2).grid(row=6, column=1,pady=10) </w:t>
      </w:r>
    </w:p>
    <w:p w14:paraId="0AE07981" w14:textId="77777777" w:rsidR="00BB3D4C" w:rsidRPr="00BB3D4C" w:rsidRDefault="00BB3D4C" w:rsidP="00BB3D4C">
      <w:pPr>
        <w:pStyle w:val="BodyText"/>
        <w:ind w:left="360"/>
        <w:rPr>
          <w:szCs w:val="22"/>
        </w:rPr>
      </w:pPr>
      <w:r w:rsidRPr="00BB3D4C">
        <w:rPr>
          <w:szCs w:val="22"/>
        </w:rPr>
        <w:t xml:space="preserve">        choice7=Button(bot, padx=10, pady=10, fg="black", font=('arial', 12, 'bold'), width=14,</w:t>
      </w:r>
    </w:p>
    <w:p w14:paraId="60A20907" w14:textId="77777777" w:rsidR="00BB3D4C" w:rsidRPr="00BB3D4C" w:rsidRDefault="00BB3D4C" w:rsidP="00BB3D4C">
      <w:pPr>
        <w:pStyle w:val="BodyText"/>
        <w:ind w:left="360"/>
        <w:rPr>
          <w:szCs w:val="22"/>
        </w:rPr>
      </w:pPr>
      <w:r w:rsidRPr="00BB3D4C">
        <w:rPr>
          <w:szCs w:val="22"/>
        </w:rPr>
        <w:t xml:space="preserve">                                text="Update Accountant",command=updaterecord3).grid(row=7, column=1,pady=10)                         </w:t>
      </w:r>
    </w:p>
    <w:p w14:paraId="4341301A" w14:textId="77777777" w:rsidR="00BB3D4C" w:rsidRPr="00BB3D4C" w:rsidRDefault="00BB3D4C" w:rsidP="00BB3D4C">
      <w:pPr>
        <w:pStyle w:val="BodyText"/>
        <w:ind w:left="360"/>
        <w:rPr>
          <w:szCs w:val="22"/>
        </w:rPr>
      </w:pPr>
      <w:r w:rsidRPr="00BB3D4C">
        <w:rPr>
          <w:szCs w:val="22"/>
        </w:rPr>
        <w:t xml:space="preserve">        choice8=Button(bot, padx=10, pady=10, fg="black", font=('arial', 12, 'bold'), width=14,</w:t>
      </w:r>
    </w:p>
    <w:p w14:paraId="36DF3820" w14:textId="77777777" w:rsidR="00BB3D4C" w:rsidRPr="00BB3D4C" w:rsidRDefault="00BB3D4C" w:rsidP="00BB3D4C">
      <w:pPr>
        <w:pStyle w:val="BodyText"/>
        <w:ind w:left="360"/>
        <w:rPr>
          <w:szCs w:val="22"/>
        </w:rPr>
      </w:pPr>
      <w:r w:rsidRPr="00BB3D4C">
        <w:rPr>
          <w:szCs w:val="22"/>
        </w:rPr>
        <w:t xml:space="preserve">                                text="Logout",command=logout).grid(row=8, column=1,pady=(10,210),padx=30)                             </w:t>
      </w:r>
    </w:p>
    <w:p w14:paraId="2C7905EF" w14:textId="77777777" w:rsidR="00BB3D4C" w:rsidRPr="00BB3D4C" w:rsidRDefault="00BB3D4C" w:rsidP="00BB3D4C">
      <w:pPr>
        <w:pStyle w:val="BodyText"/>
        <w:ind w:left="360"/>
        <w:rPr>
          <w:szCs w:val="22"/>
        </w:rPr>
      </w:pPr>
      <w:r w:rsidRPr="00BB3D4C">
        <w:rPr>
          <w:szCs w:val="22"/>
        </w:rPr>
        <w:t xml:space="preserve">            </w:t>
      </w:r>
    </w:p>
    <w:p w14:paraId="39E5614A" w14:textId="77777777" w:rsidR="00BB3D4C" w:rsidRPr="00BB3D4C" w:rsidRDefault="00BB3D4C" w:rsidP="00BB3D4C">
      <w:pPr>
        <w:pStyle w:val="BodyText"/>
        <w:ind w:left="360"/>
        <w:rPr>
          <w:szCs w:val="22"/>
        </w:rPr>
      </w:pPr>
      <w:r w:rsidRPr="00BB3D4C">
        <w:rPr>
          <w:szCs w:val="22"/>
        </w:rPr>
        <w:t xml:space="preserve">        #labels</w:t>
      </w:r>
    </w:p>
    <w:p w14:paraId="2FD227F4" w14:textId="77777777" w:rsidR="00BB3D4C" w:rsidRPr="00BB3D4C" w:rsidRDefault="00BB3D4C" w:rsidP="00BB3D4C">
      <w:pPr>
        <w:pStyle w:val="BodyText"/>
        <w:ind w:left="360"/>
        <w:rPr>
          <w:szCs w:val="22"/>
        </w:rPr>
      </w:pPr>
      <w:r w:rsidRPr="00BB3D4C">
        <w:rPr>
          <w:szCs w:val="22"/>
        </w:rPr>
        <w:t xml:space="preserve">        adminlabel=Label(Tops, text='Frozen Bee Admin Menu',font=('system',30),bg='powder blue')</w:t>
      </w:r>
    </w:p>
    <w:p w14:paraId="2C538DD7" w14:textId="77777777" w:rsidR="00BB3D4C" w:rsidRPr="00BB3D4C" w:rsidRDefault="00BB3D4C" w:rsidP="00BB3D4C">
      <w:pPr>
        <w:pStyle w:val="BodyText"/>
        <w:ind w:left="360"/>
        <w:rPr>
          <w:szCs w:val="22"/>
        </w:rPr>
      </w:pPr>
      <w:r w:rsidRPr="00BB3D4C">
        <w:rPr>
          <w:szCs w:val="22"/>
        </w:rPr>
        <w:t xml:space="preserve">        adminlabel.grid(row=2,column=1,pady=(30,10),padx=50)</w:t>
      </w:r>
    </w:p>
    <w:p w14:paraId="1C752E8D" w14:textId="77777777" w:rsidR="00BB3D4C" w:rsidRPr="00BB3D4C" w:rsidRDefault="00BB3D4C" w:rsidP="00BB3D4C">
      <w:pPr>
        <w:pStyle w:val="BodyText"/>
        <w:ind w:left="360"/>
        <w:rPr>
          <w:szCs w:val="22"/>
        </w:rPr>
      </w:pPr>
      <w:r w:rsidRPr="00BB3D4C">
        <w:rPr>
          <w:szCs w:val="22"/>
        </w:rPr>
        <w:t xml:space="preserve">            </w:t>
      </w:r>
    </w:p>
    <w:p w14:paraId="56878899" w14:textId="77777777" w:rsidR="00BB3D4C" w:rsidRPr="00BB3D4C" w:rsidRDefault="00BB3D4C" w:rsidP="00BB3D4C">
      <w:pPr>
        <w:pStyle w:val="BodyText"/>
        <w:ind w:left="360"/>
        <w:rPr>
          <w:szCs w:val="22"/>
        </w:rPr>
      </w:pPr>
      <w:r w:rsidRPr="00BB3D4C">
        <w:rPr>
          <w:szCs w:val="22"/>
        </w:rPr>
        <w:t xml:space="preserve">            </w:t>
      </w:r>
    </w:p>
    <w:p w14:paraId="28904A52" w14:textId="77777777" w:rsidR="00BB3D4C" w:rsidRPr="00BB3D4C" w:rsidRDefault="00BB3D4C" w:rsidP="00BB3D4C">
      <w:pPr>
        <w:pStyle w:val="BodyText"/>
        <w:ind w:left="360"/>
        <w:rPr>
          <w:szCs w:val="22"/>
        </w:rPr>
      </w:pPr>
      <w:r w:rsidRPr="00BB3D4C">
        <w:rPr>
          <w:szCs w:val="22"/>
        </w:rPr>
        <w:t xml:space="preserve">    def logout():</w:t>
      </w:r>
    </w:p>
    <w:p w14:paraId="4280057A" w14:textId="77777777" w:rsidR="00BB3D4C" w:rsidRPr="00BB3D4C" w:rsidRDefault="00BB3D4C" w:rsidP="00BB3D4C">
      <w:pPr>
        <w:pStyle w:val="BodyText"/>
        <w:ind w:left="360"/>
        <w:rPr>
          <w:szCs w:val="22"/>
        </w:rPr>
      </w:pPr>
      <w:r w:rsidRPr="00BB3D4C">
        <w:rPr>
          <w:szCs w:val="22"/>
        </w:rPr>
        <w:t xml:space="preserve">       main.destroy()</w:t>
      </w:r>
    </w:p>
    <w:p w14:paraId="445F036B" w14:textId="77777777" w:rsidR="00BB3D4C" w:rsidRPr="00BB3D4C" w:rsidRDefault="00BB3D4C" w:rsidP="00BB3D4C">
      <w:pPr>
        <w:pStyle w:val="BodyText"/>
        <w:ind w:left="360"/>
        <w:rPr>
          <w:szCs w:val="22"/>
        </w:rPr>
      </w:pPr>
      <w:r w:rsidRPr="00BB3D4C">
        <w:rPr>
          <w:szCs w:val="22"/>
        </w:rPr>
        <w:t xml:space="preserve">       chooselogin1() </w:t>
      </w:r>
    </w:p>
    <w:p w14:paraId="0C130182" w14:textId="77777777" w:rsidR="00BB3D4C" w:rsidRPr="00BB3D4C" w:rsidRDefault="00BB3D4C" w:rsidP="00BB3D4C">
      <w:pPr>
        <w:pStyle w:val="BodyText"/>
        <w:ind w:left="360"/>
        <w:rPr>
          <w:szCs w:val="22"/>
        </w:rPr>
      </w:pPr>
      <w:r w:rsidRPr="00BB3D4C">
        <w:rPr>
          <w:szCs w:val="22"/>
        </w:rPr>
        <w:lastRenderedPageBreak/>
        <w:t xml:space="preserve">    def logout2():</w:t>
      </w:r>
    </w:p>
    <w:p w14:paraId="502D7F57" w14:textId="77777777" w:rsidR="00BB3D4C" w:rsidRPr="00BB3D4C" w:rsidRDefault="00BB3D4C" w:rsidP="00BB3D4C">
      <w:pPr>
        <w:pStyle w:val="BodyText"/>
        <w:ind w:left="360"/>
        <w:rPr>
          <w:szCs w:val="22"/>
        </w:rPr>
      </w:pPr>
      <w:r w:rsidRPr="00BB3D4C">
        <w:rPr>
          <w:szCs w:val="22"/>
        </w:rPr>
        <w:t xml:space="preserve">       accmain.destroy()</w:t>
      </w:r>
    </w:p>
    <w:p w14:paraId="7C7AFF66" w14:textId="77777777" w:rsidR="00BB3D4C" w:rsidRPr="00BB3D4C" w:rsidRDefault="00BB3D4C" w:rsidP="00BB3D4C">
      <w:pPr>
        <w:pStyle w:val="BodyText"/>
        <w:ind w:left="360"/>
        <w:rPr>
          <w:szCs w:val="22"/>
        </w:rPr>
      </w:pPr>
      <w:r w:rsidRPr="00BB3D4C">
        <w:rPr>
          <w:szCs w:val="22"/>
        </w:rPr>
        <w:t xml:space="preserve">       chooselogin1() </w:t>
      </w:r>
    </w:p>
    <w:p w14:paraId="15A4E13F" w14:textId="77777777" w:rsidR="00BB3D4C" w:rsidRPr="00BB3D4C" w:rsidRDefault="00BB3D4C" w:rsidP="00BB3D4C">
      <w:pPr>
        <w:pStyle w:val="BodyText"/>
        <w:ind w:left="360"/>
        <w:rPr>
          <w:szCs w:val="22"/>
        </w:rPr>
      </w:pPr>
      <w:r w:rsidRPr="00BB3D4C">
        <w:rPr>
          <w:szCs w:val="22"/>
        </w:rPr>
        <w:t xml:space="preserve">    def logout3():</w:t>
      </w:r>
    </w:p>
    <w:p w14:paraId="7161E4A8" w14:textId="77777777" w:rsidR="00BB3D4C" w:rsidRPr="00BB3D4C" w:rsidRDefault="00BB3D4C" w:rsidP="00BB3D4C">
      <w:pPr>
        <w:pStyle w:val="BodyText"/>
        <w:ind w:left="360"/>
        <w:rPr>
          <w:szCs w:val="22"/>
        </w:rPr>
      </w:pPr>
      <w:r w:rsidRPr="00BB3D4C">
        <w:rPr>
          <w:szCs w:val="22"/>
        </w:rPr>
        <w:t xml:space="preserve">       empmain.destroy()</w:t>
      </w:r>
    </w:p>
    <w:p w14:paraId="538DF8C4" w14:textId="77777777" w:rsidR="00BB3D4C" w:rsidRPr="00BB3D4C" w:rsidRDefault="00BB3D4C" w:rsidP="00BB3D4C">
      <w:pPr>
        <w:pStyle w:val="BodyText"/>
        <w:ind w:left="360"/>
        <w:rPr>
          <w:szCs w:val="22"/>
        </w:rPr>
      </w:pPr>
      <w:r w:rsidRPr="00BB3D4C">
        <w:rPr>
          <w:szCs w:val="22"/>
        </w:rPr>
        <w:t xml:space="preserve">       chooselogin1()</w:t>
      </w:r>
    </w:p>
    <w:p w14:paraId="088D5B3C" w14:textId="77777777" w:rsidR="00BB3D4C" w:rsidRPr="00BB3D4C" w:rsidRDefault="00BB3D4C" w:rsidP="00BB3D4C">
      <w:pPr>
        <w:pStyle w:val="BodyText"/>
        <w:ind w:left="360"/>
        <w:rPr>
          <w:szCs w:val="22"/>
        </w:rPr>
      </w:pPr>
      <w:r w:rsidRPr="00BB3D4C">
        <w:rPr>
          <w:szCs w:val="22"/>
        </w:rPr>
        <w:t xml:space="preserve">    </w:t>
      </w:r>
    </w:p>
    <w:p w14:paraId="31F1D315" w14:textId="77777777" w:rsidR="00BB3D4C" w:rsidRPr="00BB3D4C" w:rsidRDefault="00BB3D4C" w:rsidP="00BB3D4C">
      <w:pPr>
        <w:pStyle w:val="BodyText"/>
        <w:ind w:left="360"/>
        <w:rPr>
          <w:szCs w:val="22"/>
        </w:rPr>
      </w:pPr>
      <w:r w:rsidRPr="00BB3D4C">
        <w:rPr>
          <w:szCs w:val="22"/>
        </w:rPr>
        <w:t xml:space="preserve">                 </w:t>
      </w:r>
    </w:p>
    <w:p w14:paraId="253B8EA5" w14:textId="77777777" w:rsidR="00BB3D4C" w:rsidRPr="00BB3D4C" w:rsidRDefault="00BB3D4C" w:rsidP="00BB3D4C">
      <w:pPr>
        <w:pStyle w:val="BodyText"/>
        <w:ind w:left="360"/>
        <w:rPr>
          <w:szCs w:val="22"/>
        </w:rPr>
      </w:pPr>
      <w:r w:rsidRPr="00BB3D4C">
        <w:rPr>
          <w:szCs w:val="22"/>
        </w:rPr>
        <w:t xml:space="preserve">    #==============add employee===================================#        </w:t>
      </w:r>
    </w:p>
    <w:p w14:paraId="78DC0463" w14:textId="77777777" w:rsidR="00BB3D4C" w:rsidRPr="00BB3D4C" w:rsidRDefault="00BB3D4C" w:rsidP="00BB3D4C">
      <w:pPr>
        <w:pStyle w:val="BodyText"/>
        <w:ind w:left="360"/>
        <w:rPr>
          <w:szCs w:val="22"/>
        </w:rPr>
      </w:pPr>
      <w:r w:rsidRPr="00BB3D4C">
        <w:rPr>
          <w:szCs w:val="22"/>
        </w:rPr>
        <w:t xml:space="preserve">    def addemp1():     </w:t>
      </w:r>
    </w:p>
    <w:p w14:paraId="2BA14FDD" w14:textId="77777777" w:rsidR="00BB3D4C" w:rsidRPr="00BB3D4C" w:rsidRDefault="00BB3D4C" w:rsidP="00BB3D4C">
      <w:pPr>
        <w:pStyle w:val="BodyText"/>
        <w:ind w:left="360"/>
        <w:rPr>
          <w:szCs w:val="22"/>
        </w:rPr>
      </w:pPr>
      <w:r w:rsidRPr="00BB3D4C">
        <w:rPr>
          <w:szCs w:val="22"/>
        </w:rPr>
        <w:t xml:space="preserve">         global addemp</w:t>
      </w:r>
    </w:p>
    <w:p w14:paraId="66819B89" w14:textId="77777777" w:rsidR="00BB3D4C" w:rsidRPr="00BB3D4C" w:rsidRDefault="00BB3D4C" w:rsidP="00BB3D4C">
      <w:pPr>
        <w:pStyle w:val="BodyText"/>
        <w:ind w:left="360"/>
        <w:rPr>
          <w:szCs w:val="22"/>
        </w:rPr>
      </w:pPr>
      <w:r w:rsidRPr="00BB3D4C">
        <w:rPr>
          <w:szCs w:val="22"/>
        </w:rPr>
        <w:t xml:space="preserve">         main.destroy()</w:t>
      </w:r>
    </w:p>
    <w:p w14:paraId="1538D733" w14:textId="77777777" w:rsidR="00BB3D4C" w:rsidRPr="00BB3D4C" w:rsidRDefault="00BB3D4C" w:rsidP="00BB3D4C">
      <w:pPr>
        <w:pStyle w:val="BodyText"/>
        <w:ind w:left="360"/>
        <w:rPr>
          <w:szCs w:val="22"/>
        </w:rPr>
      </w:pPr>
      <w:r w:rsidRPr="00BB3D4C">
        <w:rPr>
          <w:szCs w:val="22"/>
        </w:rPr>
        <w:t xml:space="preserve">         addemp=Tk()</w:t>
      </w:r>
    </w:p>
    <w:p w14:paraId="40A47FBE" w14:textId="77777777" w:rsidR="00BB3D4C" w:rsidRPr="00BB3D4C" w:rsidRDefault="00BB3D4C" w:rsidP="00BB3D4C">
      <w:pPr>
        <w:pStyle w:val="BodyText"/>
        <w:ind w:left="360"/>
        <w:rPr>
          <w:szCs w:val="22"/>
        </w:rPr>
      </w:pPr>
      <w:r w:rsidRPr="00BB3D4C">
        <w:rPr>
          <w:szCs w:val="22"/>
        </w:rPr>
        <w:t xml:space="preserve">         addemp.title('Add Employee')</w:t>
      </w:r>
    </w:p>
    <w:p w14:paraId="01C5690E" w14:textId="77777777" w:rsidR="00BB3D4C" w:rsidRPr="00BB3D4C" w:rsidRDefault="00BB3D4C" w:rsidP="00BB3D4C">
      <w:pPr>
        <w:pStyle w:val="BodyText"/>
        <w:ind w:left="360"/>
        <w:rPr>
          <w:szCs w:val="22"/>
        </w:rPr>
      </w:pPr>
      <w:r w:rsidRPr="00BB3D4C">
        <w:rPr>
          <w:szCs w:val="22"/>
        </w:rPr>
        <w:t xml:space="preserve">         addemp.geometry('600x700')</w:t>
      </w:r>
    </w:p>
    <w:p w14:paraId="0D5BE713" w14:textId="77777777" w:rsidR="00BB3D4C" w:rsidRPr="00BB3D4C" w:rsidRDefault="00BB3D4C" w:rsidP="00BB3D4C">
      <w:pPr>
        <w:pStyle w:val="BodyText"/>
        <w:ind w:left="360"/>
        <w:rPr>
          <w:szCs w:val="22"/>
        </w:rPr>
      </w:pPr>
      <w:r w:rsidRPr="00BB3D4C">
        <w:rPr>
          <w:szCs w:val="22"/>
        </w:rPr>
        <w:t xml:space="preserve">         addemp.configure(background='powder blue')</w:t>
      </w:r>
    </w:p>
    <w:p w14:paraId="19BC8518" w14:textId="77777777" w:rsidR="00BB3D4C" w:rsidRPr="00BB3D4C" w:rsidRDefault="00BB3D4C" w:rsidP="00BB3D4C">
      <w:pPr>
        <w:pStyle w:val="BodyText"/>
        <w:ind w:left="360"/>
        <w:rPr>
          <w:szCs w:val="22"/>
        </w:rPr>
      </w:pPr>
      <w:r w:rsidRPr="00BB3D4C">
        <w:rPr>
          <w:szCs w:val="22"/>
        </w:rPr>
        <w:t xml:space="preserve">         #addemp.resizable(0,0)</w:t>
      </w:r>
    </w:p>
    <w:p w14:paraId="704AB53E" w14:textId="77777777" w:rsidR="00BB3D4C" w:rsidRPr="00BB3D4C" w:rsidRDefault="00BB3D4C" w:rsidP="00BB3D4C">
      <w:pPr>
        <w:pStyle w:val="BodyText"/>
        <w:ind w:left="360"/>
        <w:rPr>
          <w:szCs w:val="22"/>
        </w:rPr>
      </w:pPr>
      <w:r w:rsidRPr="00BB3D4C">
        <w:rPr>
          <w:szCs w:val="22"/>
        </w:rPr>
        <w:t xml:space="preserve">         </w:t>
      </w:r>
    </w:p>
    <w:p w14:paraId="7D180F52" w14:textId="77777777" w:rsidR="00BB3D4C" w:rsidRPr="00BB3D4C" w:rsidRDefault="00BB3D4C" w:rsidP="00BB3D4C">
      <w:pPr>
        <w:pStyle w:val="BodyText"/>
        <w:ind w:left="360"/>
        <w:rPr>
          <w:szCs w:val="22"/>
        </w:rPr>
      </w:pPr>
      <w:r w:rsidRPr="00BB3D4C">
        <w:rPr>
          <w:szCs w:val="22"/>
        </w:rPr>
        <w:t xml:space="preserve">         </w:t>
      </w:r>
    </w:p>
    <w:p w14:paraId="1F10AA1D" w14:textId="77777777" w:rsidR="00BB3D4C" w:rsidRPr="00BB3D4C" w:rsidRDefault="00BB3D4C" w:rsidP="00BB3D4C">
      <w:pPr>
        <w:pStyle w:val="BodyText"/>
        <w:ind w:left="360"/>
        <w:rPr>
          <w:szCs w:val="22"/>
        </w:rPr>
      </w:pPr>
      <w:r w:rsidRPr="00BB3D4C">
        <w:rPr>
          <w:szCs w:val="22"/>
        </w:rPr>
        <w:t xml:space="preserve">         def register():</w:t>
      </w:r>
    </w:p>
    <w:p w14:paraId="5D5ACE9C" w14:textId="77777777" w:rsidR="00BB3D4C" w:rsidRPr="00BB3D4C" w:rsidRDefault="00BB3D4C" w:rsidP="00BB3D4C">
      <w:pPr>
        <w:pStyle w:val="BodyText"/>
        <w:ind w:left="360"/>
        <w:rPr>
          <w:szCs w:val="22"/>
        </w:rPr>
      </w:pPr>
      <w:r w:rsidRPr="00BB3D4C">
        <w:rPr>
          <w:szCs w:val="22"/>
        </w:rPr>
        <w:t xml:space="preserve">            #database connection</w:t>
      </w:r>
    </w:p>
    <w:p w14:paraId="7FB519B9" w14:textId="77777777" w:rsidR="00BB3D4C" w:rsidRPr="00BB3D4C" w:rsidRDefault="00BB3D4C" w:rsidP="00BB3D4C">
      <w:pPr>
        <w:pStyle w:val="BodyText"/>
        <w:ind w:left="360"/>
        <w:rPr>
          <w:szCs w:val="22"/>
        </w:rPr>
      </w:pPr>
      <w:r w:rsidRPr="00BB3D4C">
        <w:rPr>
          <w:szCs w:val="22"/>
        </w:rPr>
        <w:t xml:space="preserve">              Database2()</w:t>
      </w:r>
    </w:p>
    <w:p w14:paraId="61A8D35A" w14:textId="77777777" w:rsidR="00BB3D4C" w:rsidRPr="00BB3D4C" w:rsidRDefault="00BB3D4C" w:rsidP="00BB3D4C">
      <w:pPr>
        <w:pStyle w:val="BodyText"/>
        <w:ind w:left="360"/>
        <w:rPr>
          <w:szCs w:val="22"/>
        </w:rPr>
      </w:pPr>
      <w:r w:rsidRPr="00BB3D4C">
        <w:rPr>
          <w:szCs w:val="22"/>
        </w:rPr>
        <w:t xml:space="preserve">                </w:t>
      </w:r>
    </w:p>
    <w:p w14:paraId="24C11B5C" w14:textId="77777777" w:rsidR="00BB3D4C" w:rsidRPr="00BB3D4C" w:rsidRDefault="00BB3D4C" w:rsidP="00BB3D4C">
      <w:pPr>
        <w:pStyle w:val="BodyText"/>
        <w:ind w:left="360"/>
        <w:rPr>
          <w:szCs w:val="22"/>
        </w:rPr>
      </w:pPr>
      <w:r w:rsidRPr="00BB3D4C">
        <w:rPr>
          <w:szCs w:val="22"/>
        </w:rPr>
        <w:t xml:space="preserve">              #insert into tables</w:t>
      </w:r>
    </w:p>
    <w:p w14:paraId="1F434EF9" w14:textId="77777777" w:rsidR="00BB3D4C" w:rsidRPr="00BB3D4C" w:rsidRDefault="00BB3D4C" w:rsidP="00BB3D4C">
      <w:pPr>
        <w:pStyle w:val="BodyText"/>
        <w:ind w:left="360"/>
        <w:rPr>
          <w:szCs w:val="22"/>
        </w:rPr>
      </w:pPr>
      <w:r w:rsidRPr="00BB3D4C">
        <w:rPr>
          <w:szCs w:val="22"/>
        </w:rPr>
        <w:t xml:space="preserve">             </w:t>
      </w:r>
    </w:p>
    <w:p w14:paraId="743962EC" w14:textId="77777777" w:rsidR="00BB3D4C" w:rsidRPr="00BB3D4C" w:rsidRDefault="00BB3D4C" w:rsidP="00BB3D4C">
      <w:pPr>
        <w:pStyle w:val="BodyText"/>
        <w:ind w:left="360"/>
        <w:rPr>
          <w:szCs w:val="22"/>
        </w:rPr>
      </w:pPr>
      <w:r w:rsidRPr="00BB3D4C">
        <w:rPr>
          <w:szCs w:val="22"/>
        </w:rPr>
        <w:t xml:space="preserve">              c.execute("INSERT INTO member2 (fname,lname,age,address,username,password )VALUES( :fname, :lname,:age, :address, :username, :password)",</w:t>
      </w:r>
    </w:p>
    <w:p w14:paraId="5894E7FA" w14:textId="77777777" w:rsidR="00BB3D4C" w:rsidRPr="00BB3D4C" w:rsidRDefault="00BB3D4C" w:rsidP="00BB3D4C">
      <w:pPr>
        <w:pStyle w:val="BodyText"/>
        <w:ind w:left="360"/>
        <w:rPr>
          <w:szCs w:val="22"/>
        </w:rPr>
      </w:pPr>
      <w:r w:rsidRPr="00BB3D4C">
        <w:rPr>
          <w:szCs w:val="22"/>
        </w:rPr>
        <w:t xml:space="preserve">              {</w:t>
      </w:r>
    </w:p>
    <w:p w14:paraId="63943F8E" w14:textId="77777777" w:rsidR="00BB3D4C" w:rsidRPr="00BB3D4C" w:rsidRDefault="00BB3D4C" w:rsidP="00BB3D4C">
      <w:pPr>
        <w:pStyle w:val="BodyText"/>
        <w:ind w:left="360"/>
        <w:rPr>
          <w:szCs w:val="22"/>
        </w:rPr>
      </w:pPr>
      <w:r w:rsidRPr="00BB3D4C">
        <w:rPr>
          <w:szCs w:val="22"/>
        </w:rPr>
        <w:t xml:space="preserve">                  #'mem_id':identry.get(),  </w:t>
      </w:r>
    </w:p>
    <w:p w14:paraId="49570D57" w14:textId="77777777" w:rsidR="00BB3D4C" w:rsidRPr="00BB3D4C" w:rsidRDefault="00BB3D4C" w:rsidP="00BB3D4C">
      <w:pPr>
        <w:pStyle w:val="BodyText"/>
        <w:ind w:left="360"/>
        <w:rPr>
          <w:szCs w:val="22"/>
        </w:rPr>
      </w:pPr>
      <w:r w:rsidRPr="00BB3D4C">
        <w:rPr>
          <w:szCs w:val="22"/>
        </w:rPr>
        <w:t xml:space="preserve">                  'fname':fnameentry.get().upper(),</w:t>
      </w:r>
    </w:p>
    <w:p w14:paraId="2BA7ABE2" w14:textId="77777777" w:rsidR="00BB3D4C" w:rsidRPr="00BB3D4C" w:rsidRDefault="00BB3D4C" w:rsidP="00BB3D4C">
      <w:pPr>
        <w:pStyle w:val="BodyText"/>
        <w:ind w:left="360"/>
        <w:rPr>
          <w:szCs w:val="22"/>
        </w:rPr>
      </w:pPr>
      <w:r w:rsidRPr="00BB3D4C">
        <w:rPr>
          <w:szCs w:val="22"/>
        </w:rPr>
        <w:t xml:space="preserve">                  'lname':lnameentry.get().upper(),</w:t>
      </w:r>
    </w:p>
    <w:p w14:paraId="5A79B872" w14:textId="77777777" w:rsidR="00BB3D4C" w:rsidRPr="00BB3D4C" w:rsidRDefault="00BB3D4C" w:rsidP="00BB3D4C">
      <w:pPr>
        <w:pStyle w:val="BodyText"/>
        <w:ind w:left="360"/>
        <w:rPr>
          <w:szCs w:val="22"/>
        </w:rPr>
      </w:pPr>
      <w:r w:rsidRPr="00BB3D4C">
        <w:rPr>
          <w:szCs w:val="22"/>
        </w:rPr>
        <w:t xml:space="preserve">                  'age':ageentry.get(),</w:t>
      </w:r>
    </w:p>
    <w:p w14:paraId="0AA5C1DD" w14:textId="77777777" w:rsidR="00BB3D4C" w:rsidRPr="00BB3D4C" w:rsidRDefault="00BB3D4C" w:rsidP="00BB3D4C">
      <w:pPr>
        <w:pStyle w:val="BodyText"/>
        <w:ind w:left="360"/>
        <w:rPr>
          <w:szCs w:val="22"/>
        </w:rPr>
      </w:pPr>
      <w:r w:rsidRPr="00BB3D4C">
        <w:rPr>
          <w:szCs w:val="22"/>
        </w:rPr>
        <w:t xml:space="preserve">                  'address':addressentry.get(),</w:t>
      </w:r>
    </w:p>
    <w:p w14:paraId="140AE399" w14:textId="77777777" w:rsidR="00BB3D4C" w:rsidRPr="00BB3D4C" w:rsidRDefault="00BB3D4C" w:rsidP="00BB3D4C">
      <w:pPr>
        <w:pStyle w:val="BodyText"/>
        <w:ind w:left="360"/>
        <w:rPr>
          <w:szCs w:val="22"/>
        </w:rPr>
      </w:pPr>
      <w:r w:rsidRPr="00BB3D4C">
        <w:rPr>
          <w:szCs w:val="22"/>
        </w:rPr>
        <w:t xml:space="preserve">                  'username':usernameentry.get(),</w:t>
      </w:r>
    </w:p>
    <w:p w14:paraId="00CA33C9" w14:textId="77777777" w:rsidR="00BB3D4C" w:rsidRPr="00BB3D4C" w:rsidRDefault="00BB3D4C" w:rsidP="00BB3D4C">
      <w:pPr>
        <w:pStyle w:val="BodyText"/>
        <w:ind w:left="360"/>
        <w:rPr>
          <w:szCs w:val="22"/>
        </w:rPr>
      </w:pPr>
      <w:r w:rsidRPr="00BB3D4C">
        <w:rPr>
          <w:szCs w:val="22"/>
        </w:rPr>
        <w:t xml:space="preserve">                  'password':passwordentry.get()})</w:t>
      </w:r>
    </w:p>
    <w:p w14:paraId="68315945" w14:textId="77777777" w:rsidR="00BB3D4C" w:rsidRPr="00BB3D4C" w:rsidRDefault="00BB3D4C" w:rsidP="00BB3D4C">
      <w:pPr>
        <w:pStyle w:val="BodyText"/>
        <w:ind w:left="360"/>
        <w:rPr>
          <w:szCs w:val="22"/>
        </w:rPr>
      </w:pPr>
      <w:r w:rsidRPr="00BB3D4C">
        <w:rPr>
          <w:szCs w:val="22"/>
        </w:rPr>
        <w:t xml:space="preserve">                       </w:t>
      </w:r>
    </w:p>
    <w:p w14:paraId="483A8F33" w14:textId="77777777" w:rsidR="00BB3D4C" w:rsidRPr="00BB3D4C" w:rsidRDefault="00BB3D4C" w:rsidP="00BB3D4C">
      <w:pPr>
        <w:pStyle w:val="BodyText"/>
        <w:ind w:left="360"/>
        <w:rPr>
          <w:szCs w:val="22"/>
        </w:rPr>
      </w:pPr>
      <w:r w:rsidRPr="00BB3D4C">
        <w:rPr>
          <w:szCs w:val="22"/>
        </w:rPr>
        <w:t xml:space="preserve">             </w:t>
      </w:r>
    </w:p>
    <w:p w14:paraId="09946262" w14:textId="77777777" w:rsidR="00BB3D4C" w:rsidRPr="00BB3D4C" w:rsidRDefault="00BB3D4C" w:rsidP="00BB3D4C">
      <w:pPr>
        <w:pStyle w:val="BodyText"/>
        <w:ind w:left="360"/>
        <w:rPr>
          <w:szCs w:val="22"/>
        </w:rPr>
      </w:pPr>
      <w:r w:rsidRPr="00BB3D4C">
        <w:rPr>
          <w:szCs w:val="22"/>
        </w:rPr>
        <w:t xml:space="preserve">              #commit changes</w:t>
      </w:r>
    </w:p>
    <w:p w14:paraId="1C8F0EB0" w14:textId="77777777" w:rsidR="00BB3D4C" w:rsidRPr="00BB3D4C" w:rsidRDefault="00BB3D4C" w:rsidP="00BB3D4C">
      <w:pPr>
        <w:pStyle w:val="BodyText"/>
        <w:ind w:left="360"/>
        <w:rPr>
          <w:szCs w:val="22"/>
        </w:rPr>
      </w:pPr>
      <w:r w:rsidRPr="00BB3D4C">
        <w:rPr>
          <w:szCs w:val="22"/>
        </w:rPr>
        <w:t xml:space="preserve">              conn.commit()</w:t>
      </w:r>
    </w:p>
    <w:p w14:paraId="37333B8C" w14:textId="77777777" w:rsidR="00BB3D4C" w:rsidRPr="00BB3D4C" w:rsidRDefault="00BB3D4C" w:rsidP="00BB3D4C">
      <w:pPr>
        <w:pStyle w:val="BodyText"/>
        <w:ind w:left="360"/>
        <w:rPr>
          <w:szCs w:val="22"/>
        </w:rPr>
      </w:pPr>
      <w:r w:rsidRPr="00BB3D4C">
        <w:rPr>
          <w:szCs w:val="22"/>
        </w:rPr>
        <w:t xml:space="preserve">              #close connection</w:t>
      </w:r>
    </w:p>
    <w:p w14:paraId="438039E2" w14:textId="77777777" w:rsidR="00BB3D4C" w:rsidRPr="00BB3D4C" w:rsidRDefault="00BB3D4C" w:rsidP="00BB3D4C">
      <w:pPr>
        <w:pStyle w:val="BodyText"/>
        <w:ind w:left="360"/>
        <w:rPr>
          <w:szCs w:val="22"/>
        </w:rPr>
      </w:pPr>
      <w:r w:rsidRPr="00BB3D4C">
        <w:rPr>
          <w:szCs w:val="22"/>
        </w:rPr>
        <w:t xml:space="preserve">              conn.close()</w:t>
      </w:r>
    </w:p>
    <w:p w14:paraId="29396CA5" w14:textId="77777777" w:rsidR="00BB3D4C" w:rsidRPr="00BB3D4C" w:rsidRDefault="00BB3D4C" w:rsidP="00BB3D4C">
      <w:pPr>
        <w:pStyle w:val="BodyText"/>
        <w:ind w:left="360"/>
        <w:rPr>
          <w:szCs w:val="22"/>
        </w:rPr>
      </w:pPr>
      <w:r w:rsidRPr="00BB3D4C">
        <w:rPr>
          <w:szCs w:val="22"/>
        </w:rPr>
        <w:t xml:space="preserve">              </w:t>
      </w:r>
    </w:p>
    <w:p w14:paraId="1B09ABBE" w14:textId="77777777" w:rsidR="00BB3D4C" w:rsidRPr="00BB3D4C" w:rsidRDefault="00BB3D4C" w:rsidP="00BB3D4C">
      <w:pPr>
        <w:pStyle w:val="BodyText"/>
        <w:ind w:left="360"/>
        <w:rPr>
          <w:szCs w:val="22"/>
        </w:rPr>
      </w:pPr>
      <w:r w:rsidRPr="00BB3D4C">
        <w:rPr>
          <w:szCs w:val="22"/>
        </w:rPr>
        <w:t xml:space="preserve">              #identry.delete(0,END)</w:t>
      </w:r>
    </w:p>
    <w:p w14:paraId="5D0E5B88" w14:textId="77777777" w:rsidR="00BB3D4C" w:rsidRPr="00BB3D4C" w:rsidRDefault="00BB3D4C" w:rsidP="00BB3D4C">
      <w:pPr>
        <w:pStyle w:val="BodyText"/>
        <w:ind w:left="360"/>
        <w:rPr>
          <w:szCs w:val="22"/>
        </w:rPr>
      </w:pPr>
      <w:r w:rsidRPr="00BB3D4C">
        <w:rPr>
          <w:szCs w:val="22"/>
        </w:rPr>
        <w:t xml:space="preserve">              fnameentry.delete(0,END)</w:t>
      </w:r>
    </w:p>
    <w:p w14:paraId="0ADA6380" w14:textId="77777777" w:rsidR="00BB3D4C" w:rsidRPr="00BB3D4C" w:rsidRDefault="00BB3D4C" w:rsidP="00BB3D4C">
      <w:pPr>
        <w:pStyle w:val="BodyText"/>
        <w:ind w:left="360"/>
        <w:rPr>
          <w:szCs w:val="22"/>
        </w:rPr>
      </w:pPr>
      <w:r w:rsidRPr="00BB3D4C">
        <w:rPr>
          <w:szCs w:val="22"/>
        </w:rPr>
        <w:t xml:space="preserve">              lnameentry.delete(0,END)</w:t>
      </w:r>
    </w:p>
    <w:p w14:paraId="7727D8F9" w14:textId="77777777" w:rsidR="00BB3D4C" w:rsidRPr="00BB3D4C" w:rsidRDefault="00BB3D4C" w:rsidP="00BB3D4C">
      <w:pPr>
        <w:pStyle w:val="BodyText"/>
        <w:ind w:left="360"/>
        <w:rPr>
          <w:szCs w:val="22"/>
        </w:rPr>
      </w:pPr>
      <w:r w:rsidRPr="00BB3D4C">
        <w:rPr>
          <w:szCs w:val="22"/>
        </w:rPr>
        <w:t xml:space="preserve">              ageentry.delete(0,END)</w:t>
      </w:r>
    </w:p>
    <w:p w14:paraId="4EBBC07E" w14:textId="77777777" w:rsidR="00BB3D4C" w:rsidRPr="00BB3D4C" w:rsidRDefault="00BB3D4C" w:rsidP="00BB3D4C">
      <w:pPr>
        <w:pStyle w:val="BodyText"/>
        <w:ind w:left="360"/>
        <w:rPr>
          <w:szCs w:val="22"/>
        </w:rPr>
      </w:pPr>
      <w:r w:rsidRPr="00BB3D4C">
        <w:rPr>
          <w:szCs w:val="22"/>
        </w:rPr>
        <w:t xml:space="preserve">              addressentry.delete(0,END)</w:t>
      </w:r>
    </w:p>
    <w:p w14:paraId="13D47B51" w14:textId="77777777" w:rsidR="00BB3D4C" w:rsidRPr="00BB3D4C" w:rsidRDefault="00BB3D4C" w:rsidP="00BB3D4C">
      <w:pPr>
        <w:pStyle w:val="BodyText"/>
        <w:ind w:left="360"/>
        <w:rPr>
          <w:szCs w:val="22"/>
        </w:rPr>
      </w:pPr>
      <w:r w:rsidRPr="00BB3D4C">
        <w:rPr>
          <w:szCs w:val="22"/>
        </w:rPr>
        <w:t xml:space="preserve">              usernameentry.delete(0,END)</w:t>
      </w:r>
    </w:p>
    <w:p w14:paraId="598B8839" w14:textId="77777777" w:rsidR="00BB3D4C" w:rsidRPr="00BB3D4C" w:rsidRDefault="00BB3D4C" w:rsidP="00BB3D4C">
      <w:pPr>
        <w:pStyle w:val="BodyText"/>
        <w:ind w:left="360"/>
        <w:rPr>
          <w:szCs w:val="22"/>
        </w:rPr>
      </w:pPr>
      <w:r w:rsidRPr="00BB3D4C">
        <w:rPr>
          <w:szCs w:val="22"/>
        </w:rPr>
        <w:t xml:space="preserve">              passwordentry.delete(0,END)</w:t>
      </w:r>
    </w:p>
    <w:p w14:paraId="58F5DC94" w14:textId="77777777" w:rsidR="00BB3D4C" w:rsidRPr="00BB3D4C" w:rsidRDefault="00BB3D4C" w:rsidP="00BB3D4C">
      <w:pPr>
        <w:pStyle w:val="BodyText"/>
        <w:ind w:left="360"/>
        <w:rPr>
          <w:szCs w:val="22"/>
        </w:rPr>
      </w:pPr>
      <w:r w:rsidRPr="00BB3D4C">
        <w:rPr>
          <w:szCs w:val="22"/>
        </w:rPr>
        <w:t xml:space="preserve">              addemp.destroy()</w:t>
      </w:r>
    </w:p>
    <w:p w14:paraId="6B1C0CDA" w14:textId="77777777" w:rsidR="00BB3D4C" w:rsidRPr="00BB3D4C" w:rsidRDefault="00BB3D4C" w:rsidP="00BB3D4C">
      <w:pPr>
        <w:pStyle w:val="BodyText"/>
        <w:ind w:left="360"/>
        <w:rPr>
          <w:szCs w:val="22"/>
        </w:rPr>
      </w:pPr>
      <w:r w:rsidRPr="00BB3D4C">
        <w:rPr>
          <w:szCs w:val="22"/>
        </w:rPr>
        <w:lastRenderedPageBreak/>
        <w:t xml:space="preserve">              main2()</w:t>
      </w:r>
    </w:p>
    <w:p w14:paraId="2E260766" w14:textId="77777777" w:rsidR="00BB3D4C" w:rsidRPr="00BB3D4C" w:rsidRDefault="00BB3D4C" w:rsidP="00BB3D4C">
      <w:pPr>
        <w:pStyle w:val="BodyText"/>
        <w:ind w:left="360"/>
        <w:rPr>
          <w:szCs w:val="22"/>
        </w:rPr>
      </w:pPr>
      <w:r w:rsidRPr="00BB3D4C">
        <w:rPr>
          <w:szCs w:val="22"/>
        </w:rPr>
        <w:t xml:space="preserve">              </w:t>
      </w:r>
    </w:p>
    <w:p w14:paraId="03F6A5CE" w14:textId="77777777" w:rsidR="00BB3D4C" w:rsidRPr="00BB3D4C" w:rsidRDefault="00BB3D4C" w:rsidP="00BB3D4C">
      <w:pPr>
        <w:pStyle w:val="BodyText"/>
        <w:ind w:left="360"/>
        <w:rPr>
          <w:szCs w:val="22"/>
        </w:rPr>
      </w:pPr>
      <w:r w:rsidRPr="00BB3D4C">
        <w:rPr>
          <w:szCs w:val="22"/>
        </w:rPr>
        <w:t xml:space="preserve">              </w:t>
      </w:r>
    </w:p>
    <w:p w14:paraId="284389D5" w14:textId="77777777" w:rsidR="00BB3D4C" w:rsidRPr="00BB3D4C" w:rsidRDefault="00BB3D4C" w:rsidP="00BB3D4C">
      <w:pPr>
        <w:pStyle w:val="BodyText"/>
        <w:ind w:left="360"/>
        <w:rPr>
          <w:szCs w:val="22"/>
        </w:rPr>
      </w:pPr>
      <w:r w:rsidRPr="00BB3D4C">
        <w:rPr>
          <w:szCs w:val="22"/>
        </w:rPr>
        <w:t xml:space="preserve">            </w:t>
      </w:r>
    </w:p>
    <w:p w14:paraId="420B7A7C" w14:textId="77777777" w:rsidR="00BB3D4C" w:rsidRPr="00BB3D4C" w:rsidRDefault="00BB3D4C" w:rsidP="00BB3D4C">
      <w:pPr>
        <w:pStyle w:val="BodyText"/>
        <w:ind w:left="360"/>
        <w:rPr>
          <w:szCs w:val="22"/>
        </w:rPr>
      </w:pPr>
      <w:r w:rsidRPr="00BB3D4C">
        <w:rPr>
          <w:szCs w:val="22"/>
        </w:rPr>
        <w:t xml:space="preserve">         </w:t>
      </w:r>
    </w:p>
    <w:p w14:paraId="4D66B32C" w14:textId="77777777" w:rsidR="00BB3D4C" w:rsidRPr="00BB3D4C" w:rsidRDefault="00BB3D4C" w:rsidP="00BB3D4C">
      <w:pPr>
        <w:pStyle w:val="BodyText"/>
        <w:ind w:left="360"/>
        <w:rPr>
          <w:szCs w:val="22"/>
        </w:rPr>
      </w:pPr>
      <w:r w:rsidRPr="00BB3D4C">
        <w:rPr>
          <w:szCs w:val="22"/>
        </w:rPr>
        <w:t xml:space="preserve">         #=========================VARIABLES===================================</w:t>
      </w:r>
    </w:p>
    <w:p w14:paraId="77F48DCD" w14:textId="77777777" w:rsidR="00BB3D4C" w:rsidRPr="00BB3D4C" w:rsidRDefault="00BB3D4C" w:rsidP="00BB3D4C">
      <w:pPr>
        <w:pStyle w:val="BodyText"/>
        <w:ind w:left="360"/>
        <w:rPr>
          <w:szCs w:val="22"/>
        </w:rPr>
      </w:pPr>
      <w:r w:rsidRPr="00BB3D4C">
        <w:rPr>
          <w:szCs w:val="22"/>
        </w:rPr>
        <w:t xml:space="preserve">         username = StringVar()</w:t>
      </w:r>
    </w:p>
    <w:p w14:paraId="7BF0E41C" w14:textId="77777777" w:rsidR="00BB3D4C" w:rsidRPr="00BB3D4C" w:rsidRDefault="00BB3D4C" w:rsidP="00BB3D4C">
      <w:pPr>
        <w:pStyle w:val="BodyText"/>
        <w:ind w:left="360"/>
        <w:rPr>
          <w:szCs w:val="22"/>
        </w:rPr>
      </w:pPr>
      <w:r w:rsidRPr="00BB3D4C">
        <w:rPr>
          <w:szCs w:val="22"/>
        </w:rPr>
        <w:t xml:space="preserve">         password = StringVar()</w:t>
      </w:r>
    </w:p>
    <w:p w14:paraId="636C0313" w14:textId="77777777" w:rsidR="00BB3D4C" w:rsidRPr="00BB3D4C" w:rsidRDefault="00BB3D4C" w:rsidP="00BB3D4C">
      <w:pPr>
        <w:pStyle w:val="BodyText"/>
        <w:ind w:left="360"/>
        <w:rPr>
          <w:szCs w:val="22"/>
        </w:rPr>
      </w:pPr>
      <w:r w:rsidRPr="00BB3D4C">
        <w:rPr>
          <w:szCs w:val="22"/>
        </w:rPr>
        <w:t xml:space="preserve">         fname= StringVar()</w:t>
      </w:r>
    </w:p>
    <w:p w14:paraId="41BEE850" w14:textId="77777777" w:rsidR="00BB3D4C" w:rsidRPr="00BB3D4C" w:rsidRDefault="00BB3D4C" w:rsidP="00BB3D4C">
      <w:pPr>
        <w:pStyle w:val="BodyText"/>
        <w:ind w:left="360"/>
        <w:rPr>
          <w:szCs w:val="22"/>
        </w:rPr>
      </w:pPr>
      <w:r w:rsidRPr="00BB3D4C">
        <w:rPr>
          <w:szCs w:val="22"/>
        </w:rPr>
        <w:t xml:space="preserve">         lname= StringVar()</w:t>
      </w:r>
    </w:p>
    <w:p w14:paraId="53E31AEE" w14:textId="77777777" w:rsidR="00BB3D4C" w:rsidRPr="00BB3D4C" w:rsidRDefault="00BB3D4C" w:rsidP="00BB3D4C">
      <w:pPr>
        <w:pStyle w:val="BodyText"/>
        <w:ind w:left="360"/>
        <w:rPr>
          <w:szCs w:val="22"/>
        </w:rPr>
      </w:pPr>
      <w:r w:rsidRPr="00BB3D4C">
        <w:rPr>
          <w:szCs w:val="22"/>
        </w:rPr>
        <w:t xml:space="preserve">         age= StringVar()</w:t>
      </w:r>
    </w:p>
    <w:p w14:paraId="4A8CFC72" w14:textId="77777777" w:rsidR="00BB3D4C" w:rsidRPr="00BB3D4C" w:rsidRDefault="00BB3D4C" w:rsidP="00BB3D4C">
      <w:pPr>
        <w:pStyle w:val="BodyText"/>
        <w:ind w:left="360"/>
        <w:rPr>
          <w:szCs w:val="22"/>
        </w:rPr>
      </w:pPr>
      <w:r w:rsidRPr="00BB3D4C">
        <w:rPr>
          <w:szCs w:val="22"/>
        </w:rPr>
        <w:t xml:space="preserve">         address= StringVar()</w:t>
      </w:r>
    </w:p>
    <w:p w14:paraId="1DBD6F0B" w14:textId="77777777" w:rsidR="00BB3D4C" w:rsidRPr="00BB3D4C" w:rsidRDefault="00BB3D4C" w:rsidP="00BB3D4C">
      <w:pPr>
        <w:pStyle w:val="BodyText"/>
        <w:ind w:left="360"/>
        <w:rPr>
          <w:szCs w:val="22"/>
        </w:rPr>
      </w:pPr>
      <w:r w:rsidRPr="00BB3D4C">
        <w:rPr>
          <w:szCs w:val="22"/>
        </w:rPr>
        <w:t xml:space="preserve">         </w:t>
      </w:r>
    </w:p>
    <w:p w14:paraId="0759B35E" w14:textId="77777777" w:rsidR="00BB3D4C" w:rsidRPr="00BB3D4C" w:rsidRDefault="00BB3D4C" w:rsidP="00BB3D4C">
      <w:pPr>
        <w:pStyle w:val="BodyText"/>
        <w:ind w:left="360"/>
        <w:rPr>
          <w:szCs w:val="22"/>
        </w:rPr>
      </w:pPr>
      <w:r w:rsidRPr="00BB3D4C">
        <w:rPr>
          <w:szCs w:val="22"/>
        </w:rPr>
        <w:t xml:space="preserve">         </w:t>
      </w:r>
    </w:p>
    <w:p w14:paraId="1742E3BC" w14:textId="77777777" w:rsidR="00BB3D4C" w:rsidRPr="00BB3D4C" w:rsidRDefault="00BB3D4C" w:rsidP="00BB3D4C">
      <w:pPr>
        <w:pStyle w:val="BodyText"/>
        <w:ind w:left="360"/>
        <w:rPr>
          <w:szCs w:val="22"/>
        </w:rPr>
      </w:pPr>
      <w:r w:rsidRPr="00BB3D4C">
        <w:rPr>
          <w:szCs w:val="22"/>
        </w:rPr>
        <w:t xml:space="preserve">         #===========================FRAMES==================================</w:t>
      </w:r>
    </w:p>
    <w:p w14:paraId="7C275AD1" w14:textId="77777777" w:rsidR="00BB3D4C" w:rsidRPr="00BB3D4C" w:rsidRDefault="00BB3D4C" w:rsidP="00BB3D4C">
      <w:pPr>
        <w:pStyle w:val="BodyText"/>
        <w:ind w:left="360"/>
        <w:rPr>
          <w:szCs w:val="22"/>
        </w:rPr>
      </w:pPr>
      <w:r w:rsidRPr="00BB3D4C">
        <w:rPr>
          <w:szCs w:val="22"/>
        </w:rPr>
        <w:t xml:space="preserve">         </w:t>
      </w:r>
    </w:p>
    <w:p w14:paraId="0CD3F49F" w14:textId="77777777" w:rsidR="00BB3D4C" w:rsidRPr="00BB3D4C" w:rsidRDefault="00BB3D4C" w:rsidP="00BB3D4C">
      <w:pPr>
        <w:pStyle w:val="BodyText"/>
        <w:ind w:left="360"/>
        <w:rPr>
          <w:szCs w:val="22"/>
        </w:rPr>
      </w:pPr>
      <w:r w:rsidRPr="00BB3D4C">
        <w:rPr>
          <w:szCs w:val="22"/>
        </w:rPr>
        <w:t xml:space="preserve">         Tops=Frame(addemp, width=1350, height=50, bd=16, bg='powder blue')</w:t>
      </w:r>
    </w:p>
    <w:p w14:paraId="3A5C326E" w14:textId="77777777" w:rsidR="00BB3D4C" w:rsidRPr="00BB3D4C" w:rsidRDefault="00BB3D4C" w:rsidP="00BB3D4C">
      <w:pPr>
        <w:pStyle w:val="BodyText"/>
        <w:ind w:left="360"/>
        <w:rPr>
          <w:szCs w:val="22"/>
        </w:rPr>
      </w:pPr>
      <w:r w:rsidRPr="00BB3D4C">
        <w:rPr>
          <w:szCs w:val="22"/>
        </w:rPr>
        <w:t xml:space="preserve">         Tops.pack(side=TOP)</w:t>
      </w:r>
    </w:p>
    <w:p w14:paraId="7E07886A" w14:textId="77777777" w:rsidR="00BB3D4C" w:rsidRPr="00BB3D4C" w:rsidRDefault="00BB3D4C" w:rsidP="00BB3D4C">
      <w:pPr>
        <w:pStyle w:val="BodyText"/>
        <w:ind w:left="360"/>
        <w:rPr>
          <w:szCs w:val="22"/>
        </w:rPr>
      </w:pPr>
    </w:p>
    <w:p w14:paraId="02093E47" w14:textId="77777777" w:rsidR="00BB3D4C" w:rsidRPr="00BB3D4C" w:rsidRDefault="00BB3D4C" w:rsidP="00BB3D4C">
      <w:pPr>
        <w:pStyle w:val="BodyText"/>
        <w:ind w:left="360"/>
        <w:rPr>
          <w:szCs w:val="22"/>
        </w:rPr>
      </w:pPr>
      <w:r w:rsidRPr="00BB3D4C">
        <w:rPr>
          <w:szCs w:val="22"/>
        </w:rPr>
        <w:t xml:space="preserve">         lframe=Frame(addemp, width=500, height=500, bd=16, bg='powder blue')</w:t>
      </w:r>
    </w:p>
    <w:p w14:paraId="37A6CF55" w14:textId="77777777" w:rsidR="00BB3D4C" w:rsidRPr="00BB3D4C" w:rsidRDefault="00BB3D4C" w:rsidP="00BB3D4C">
      <w:pPr>
        <w:pStyle w:val="BodyText"/>
        <w:ind w:left="360"/>
        <w:rPr>
          <w:szCs w:val="22"/>
        </w:rPr>
      </w:pPr>
      <w:r w:rsidRPr="00BB3D4C">
        <w:rPr>
          <w:szCs w:val="22"/>
        </w:rPr>
        <w:t xml:space="preserve">         lframe.pack(side=LEFT)</w:t>
      </w:r>
    </w:p>
    <w:p w14:paraId="156CC9CC" w14:textId="77777777" w:rsidR="00BB3D4C" w:rsidRPr="00BB3D4C" w:rsidRDefault="00BB3D4C" w:rsidP="00BB3D4C">
      <w:pPr>
        <w:pStyle w:val="BodyText"/>
        <w:ind w:left="360"/>
        <w:rPr>
          <w:szCs w:val="22"/>
        </w:rPr>
      </w:pPr>
    </w:p>
    <w:p w14:paraId="09866065" w14:textId="77777777" w:rsidR="00BB3D4C" w:rsidRPr="00BB3D4C" w:rsidRDefault="00BB3D4C" w:rsidP="00BB3D4C">
      <w:pPr>
        <w:pStyle w:val="BodyText"/>
        <w:ind w:left="360"/>
        <w:rPr>
          <w:szCs w:val="22"/>
        </w:rPr>
      </w:pPr>
    </w:p>
    <w:p w14:paraId="032CA889" w14:textId="77777777" w:rsidR="00BB3D4C" w:rsidRPr="00BB3D4C" w:rsidRDefault="00BB3D4C" w:rsidP="00BB3D4C">
      <w:pPr>
        <w:pStyle w:val="BodyText"/>
        <w:ind w:left="360"/>
        <w:rPr>
          <w:szCs w:val="22"/>
        </w:rPr>
      </w:pPr>
      <w:r w:rsidRPr="00BB3D4C">
        <w:rPr>
          <w:szCs w:val="22"/>
        </w:rPr>
        <w:t xml:space="preserve">         inlframel=Frame(lframe, width=500, height=500, bd=16,bg='powder blue')</w:t>
      </w:r>
    </w:p>
    <w:p w14:paraId="634A38D4" w14:textId="77777777" w:rsidR="00BB3D4C" w:rsidRPr="00BB3D4C" w:rsidRDefault="00BB3D4C" w:rsidP="00BB3D4C">
      <w:pPr>
        <w:pStyle w:val="BodyText"/>
        <w:ind w:left="360"/>
        <w:rPr>
          <w:szCs w:val="22"/>
        </w:rPr>
      </w:pPr>
      <w:r w:rsidRPr="00BB3D4C">
        <w:rPr>
          <w:szCs w:val="22"/>
        </w:rPr>
        <w:t xml:space="preserve">         inlframel.pack(side=LEFT)</w:t>
      </w:r>
    </w:p>
    <w:p w14:paraId="31730B8A" w14:textId="77777777" w:rsidR="00BB3D4C" w:rsidRPr="00BB3D4C" w:rsidRDefault="00BB3D4C" w:rsidP="00BB3D4C">
      <w:pPr>
        <w:pStyle w:val="BodyText"/>
        <w:ind w:left="360"/>
        <w:rPr>
          <w:szCs w:val="22"/>
        </w:rPr>
      </w:pPr>
      <w:r w:rsidRPr="00BB3D4C">
        <w:rPr>
          <w:szCs w:val="22"/>
        </w:rPr>
        <w:t xml:space="preserve">         </w:t>
      </w:r>
    </w:p>
    <w:p w14:paraId="258E748B" w14:textId="77777777" w:rsidR="00BB3D4C" w:rsidRPr="00BB3D4C" w:rsidRDefault="00BB3D4C" w:rsidP="00BB3D4C">
      <w:pPr>
        <w:pStyle w:val="BodyText"/>
        <w:ind w:left="360"/>
        <w:rPr>
          <w:szCs w:val="22"/>
        </w:rPr>
      </w:pPr>
      <w:r w:rsidRPr="00BB3D4C">
        <w:rPr>
          <w:szCs w:val="22"/>
        </w:rPr>
        <w:t xml:space="preserve">         </w:t>
      </w:r>
    </w:p>
    <w:p w14:paraId="6519AFF1" w14:textId="77777777" w:rsidR="00BB3D4C" w:rsidRPr="00BB3D4C" w:rsidRDefault="00BB3D4C" w:rsidP="00BB3D4C">
      <w:pPr>
        <w:pStyle w:val="BodyText"/>
        <w:ind w:left="360"/>
        <w:rPr>
          <w:szCs w:val="22"/>
        </w:rPr>
      </w:pPr>
      <w:r w:rsidRPr="00BB3D4C">
        <w:rPr>
          <w:szCs w:val="22"/>
        </w:rPr>
        <w:t xml:space="preserve">            </w:t>
      </w:r>
    </w:p>
    <w:p w14:paraId="257F9A47" w14:textId="77777777" w:rsidR="00BB3D4C" w:rsidRPr="00BB3D4C" w:rsidRDefault="00BB3D4C" w:rsidP="00BB3D4C">
      <w:pPr>
        <w:pStyle w:val="BodyText"/>
        <w:ind w:left="360"/>
        <w:rPr>
          <w:szCs w:val="22"/>
        </w:rPr>
      </w:pPr>
      <w:r w:rsidRPr="00BB3D4C">
        <w:rPr>
          <w:szCs w:val="22"/>
        </w:rPr>
        <w:t xml:space="preserve">         #========================LABELS===================================</w:t>
      </w:r>
    </w:p>
    <w:p w14:paraId="2B4E5496" w14:textId="77777777" w:rsidR="00BB3D4C" w:rsidRPr="00BB3D4C" w:rsidRDefault="00BB3D4C" w:rsidP="00BB3D4C">
      <w:pPr>
        <w:pStyle w:val="BodyText"/>
        <w:ind w:left="360"/>
        <w:rPr>
          <w:szCs w:val="22"/>
        </w:rPr>
      </w:pPr>
      <w:r w:rsidRPr="00BB3D4C">
        <w:rPr>
          <w:szCs w:val="22"/>
        </w:rPr>
        <w:t xml:space="preserve">            </w:t>
      </w:r>
    </w:p>
    <w:p w14:paraId="770FBA35" w14:textId="77777777" w:rsidR="00BB3D4C" w:rsidRPr="00BB3D4C" w:rsidRDefault="00BB3D4C" w:rsidP="00BB3D4C">
      <w:pPr>
        <w:pStyle w:val="BodyText"/>
        <w:ind w:left="360"/>
        <w:rPr>
          <w:szCs w:val="22"/>
        </w:rPr>
      </w:pPr>
      <w:r w:rsidRPr="00BB3D4C">
        <w:rPr>
          <w:szCs w:val="22"/>
        </w:rPr>
        <w:t xml:space="preserve">         addlabel=Label(Tops, text='REGISTER EMPLOYEE',font=('system',30),bg='powder blue')</w:t>
      </w:r>
    </w:p>
    <w:p w14:paraId="31677A8A" w14:textId="77777777" w:rsidR="00BB3D4C" w:rsidRPr="00BB3D4C" w:rsidRDefault="00BB3D4C" w:rsidP="00BB3D4C">
      <w:pPr>
        <w:pStyle w:val="BodyText"/>
        <w:ind w:left="360"/>
        <w:rPr>
          <w:szCs w:val="22"/>
        </w:rPr>
      </w:pPr>
      <w:r w:rsidRPr="00BB3D4C">
        <w:rPr>
          <w:szCs w:val="22"/>
        </w:rPr>
        <w:t xml:space="preserve">         addlabel.grid(row=1,column=1,pady=10)</w:t>
      </w:r>
    </w:p>
    <w:p w14:paraId="69D4E090" w14:textId="77777777" w:rsidR="00BB3D4C" w:rsidRPr="00BB3D4C" w:rsidRDefault="00BB3D4C" w:rsidP="00BB3D4C">
      <w:pPr>
        <w:pStyle w:val="BodyText"/>
        <w:ind w:left="360"/>
        <w:rPr>
          <w:szCs w:val="22"/>
        </w:rPr>
      </w:pPr>
      <w:r w:rsidRPr="00BB3D4C">
        <w:rPr>
          <w:szCs w:val="22"/>
        </w:rPr>
        <w:t xml:space="preserve">         </w:t>
      </w:r>
    </w:p>
    <w:p w14:paraId="26B7EBC0" w14:textId="77777777" w:rsidR="00BB3D4C" w:rsidRPr="00BB3D4C" w:rsidRDefault="00BB3D4C" w:rsidP="00BB3D4C">
      <w:pPr>
        <w:pStyle w:val="BodyText"/>
        <w:ind w:left="360"/>
        <w:rPr>
          <w:szCs w:val="22"/>
        </w:rPr>
      </w:pPr>
      <w:r w:rsidRPr="00BB3D4C">
        <w:rPr>
          <w:szCs w:val="22"/>
        </w:rPr>
        <w:t xml:space="preserve">         #idlabel=Label(inlframel, text='ID',font=('verdana',15),bg='powder blue')</w:t>
      </w:r>
    </w:p>
    <w:p w14:paraId="78DBECC1" w14:textId="77777777" w:rsidR="00BB3D4C" w:rsidRPr="00BB3D4C" w:rsidRDefault="00BB3D4C" w:rsidP="00BB3D4C">
      <w:pPr>
        <w:pStyle w:val="BodyText"/>
        <w:ind w:left="360"/>
        <w:rPr>
          <w:szCs w:val="22"/>
        </w:rPr>
      </w:pPr>
      <w:r w:rsidRPr="00BB3D4C">
        <w:rPr>
          <w:szCs w:val="22"/>
        </w:rPr>
        <w:t xml:space="preserve">         #idlabel.grid(row=0,column=1,pady=5,padx=(100,10))</w:t>
      </w:r>
    </w:p>
    <w:p w14:paraId="2816974F" w14:textId="77777777" w:rsidR="00BB3D4C" w:rsidRPr="00BB3D4C" w:rsidRDefault="00BB3D4C" w:rsidP="00BB3D4C">
      <w:pPr>
        <w:pStyle w:val="BodyText"/>
        <w:ind w:left="360"/>
        <w:rPr>
          <w:szCs w:val="22"/>
        </w:rPr>
      </w:pPr>
    </w:p>
    <w:p w14:paraId="05B77A75" w14:textId="77777777" w:rsidR="00BB3D4C" w:rsidRPr="00BB3D4C" w:rsidRDefault="00BB3D4C" w:rsidP="00BB3D4C">
      <w:pPr>
        <w:pStyle w:val="BodyText"/>
        <w:ind w:left="360"/>
        <w:rPr>
          <w:szCs w:val="22"/>
        </w:rPr>
      </w:pPr>
      <w:r w:rsidRPr="00BB3D4C">
        <w:rPr>
          <w:szCs w:val="22"/>
        </w:rPr>
        <w:t xml:space="preserve">         firstnamelabel=Label(inlframel, text='First Name',font=('verdana',15),bg='powder blue')</w:t>
      </w:r>
    </w:p>
    <w:p w14:paraId="6AE19C4A" w14:textId="77777777" w:rsidR="00BB3D4C" w:rsidRPr="00BB3D4C" w:rsidRDefault="00BB3D4C" w:rsidP="00BB3D4C">
      <w:pPr>
        <w:pStyle w:val="BodyText"/>
        <w:ind w:left="360"/>
        <w:rPr>
          <w:szCs w:val="22"/>
        </w:rPr>
      </w:pPr>
      <w:r w:rsidRPr="00BB3D4C">
        <w:rPr>
          <w:szCs w:val="22"/>
        </w:rPr>
        <w:t xml:space="preserve">         firstnamelabel.grid(row=1,column=1,pady=5,padx=(100,10))</w:t>
      </w:r>
    </w:p>
    <w:p w14:paraId="6C35AF27" w14:textId="77777777" w:rsidR="00BB3D4C" w:rsidRPr="00BB3D4C" w:rsidRDefault="00BB3D4C" w:rsidP="00BB3D4C">
      <w:pPr>
        <w:pStyle w:val="BodyText"/>
        <w:ind w:left="360"/>
        <w:rPr>
          <w:szCs w:val="22"/>
        </w:rPr>
      </w:pPr>
    </w:p>
    <w:p w14:paraId="628D5723" w14:textId="77777777" w:rsidR="00BB3D4C" w:rsidRPr="00BB3D4C" w:rsidRDefault="00BB3D4C" w:rsidP="00BB3D4C">
      <w:pPr>
        <w:pStyle w:val="BodyText"/>
        <w:ind w:left="360"/>
        <w:rPr>
          <w:szCs w:val="22"/>
        </w:rPr>
      </w:pPr>
      <w:r w:rsidRPr="00BB3D4C">
        <w:rPr>
          <w:szCs w:val="22"/>
        </w:rPr>
        <w:t xml:space="preserve">         lastnamelabel=Label(inlframel, text='Last Name',font=('verdana',15),bg='powder blue')</w:t>
      </w:r>
    </w:p>
    <w:p w14:paraId="6354D02D" w14:textId="77777777" w:rsidR="00BB3D4C" w:rsidRPr="00BB3D4C" w:rsidRDefault="00BB3D4C" w:rsidP="00BB3D4C">
      <w:pPr>
        <w:pStyle w:val="BodyText"/>
        <w:ind w:left="360"/>
        <w:rPr>
          <w:szCs w:val="22"/>
        </w:rPr>
      </w:pPr>
      <w:r w:rsidRPr="00BB3D4C">
        <w:rPr>
          <w:szCs w:val="22"/>
        </w:rPr>
        <w:t xml:space="preserve">         lastnamelabel.grid(row=2,column=1,pady=5,padx=(100,10))</w:t>
      </w:r>
    </w:p>
    <w:p w14:paraId="47C32EDB" w14:textId="77777777" w:rsidR="00BB3D4C" w:rsidRPr="00BB3D4C" w:rsidRDefault="00BB3D4C" w:rsidP="00BB3D4C">
      <w:pPr>
        <w:pStyle w:val="BodyText"/>
        <w:ind w:left="360"/>
        <w:rPr>
          <w:szCs w:val="22"/>
        </w:rPr>
      </w:pPr>
    </w:p>
    <w:p w14:paraId="25E95F9A" w14:textId="77777777" w:rsidR="00BB3D4C" w:rsidRPr="00BB3D4C" w:rsidRDefault="00BB3D4C" w:rsidP="00BB3D4C">
      <w:pPr>
        <w:pStyle w:val="BodyText"/>
        <w:ind w:left="360"/>
        <w:rPr>
          <w:szCs w:val="22"/>
        </w:rPr>
      </w:pPr>
      <w:r w:rsidRPr="00BB3D4C">
        <w:rPr>
          <w:szCs w:val="22"/>
        </w:rPr>
        <w:t xml:space="preserve">         agelabel=Label(inlframel, text='Age',font=('verdana',15),bg='powder blue')</w:t>
      </w:r>
    </w:p>
    <w:p w14:paraId="05055AD6" w14:textId="77777777" w:rsidR="00BB3D4C" w:rsidRPr="00BB3D4C" w:rsidRDefault="00BB3D4C" w:rsidP="00BB3D4C">
      <w:pPr>
        <w:pStyle w:val="BodyText"/>
        <w:ind w:left="360"/>
        <w:rPr>
          <w:szCs w:val="22"/>
        </w:rPr>
      </w:pPr>
      <w:r w:rsidRPr="00BB3D4C">
        <w:rPr>
          <w:szCs w:val="22"/>
        </w:rPr>
        <w:t xml:space="preserve">         agelabel.grid(row=3,column=1,pady=5,padx=(100,10))</w:t>
      </w:r>
    </w:p>
    <w:p w14:paraId="397A6696" w14:textId="77777777" w:rsidR="00BB3D4C" w:rsidRPr="00BB3D4C" w:rsidRDefault="00BB3D4C" w:rsidP="00BB3D4C">
      <w:pPr>
        <w:pStyle w:val="BodyText"/>
        <w:ind w:left="360"/>
        <w:rPr>
          <w:szCs w:val="22"/>
        </w:rPr>
      </w:pPr>
    </w:p>
    <w:p w14:paraId="27BE4DBA" w14:textId="77777777" w:rsidR="00BB3D4C" w:rsidRPr="00BB3D4C" w:rsidRDefault="00BB3D4C" w:rsidP="00BB3D4C">
      <w:pPr>
        <w:pStyle w:val="BodyText"/>
        <w:ind w:left="360"/>
        <w:rPr>
          <w:szCs w:val="22"/>
        </w:rPr>
      </w:pPr>
      <w:r w:rsidRPr="00BB3D4C">
        <w:rPr>
          <w:szCs w:val="22"/>
        </w:rPr>
        <w:t xml:space="preserve">         addresslabel=Label(inlframel, text='Address',font=('verdana',15),bg='powder blue')</w:t>
      </w:r>
    </w:p>
    <w:p w14:paraId="4AB8AC1D" w14:textId="77777777" w:rsidR="00BB3D4C" w:rsidRPr="00BB3D4C" w:rsidRDefault="00BB3D4C" w:rsidP="00BB3D4C">
      <w:pPr>
        <w:pStyle w:val="BodyText"/>
        <w:ind w:left="360"/>
        <w:rPr>
          <w:szCs w:val="22"/>
        </w:rPr>
      </w:pPr>
      <w:r w:rsidRPr="00BB3D4C">
        <w:rPr>
          <w:szCs w:val="22"/>
        </w:rPr>
        <w:lastRenderedPageBreak/>
        <w:t xml:space="preserve">         addresslabel.grid(row=4,column=1,pady=5,padx=(100,10))</w:t>
      </w:r>
    </w:p>
    <w:p w14:paraId="29AFC2AE" w14:textId="77777777" w:rsidR="00BB3D4C" w:rsidRPr="00BB3D4C" w:rsidRDefault="00BB3D4C" w:rsidP="00BB3D4C">
      <w:pPr>
        <w:pStyle w:val="BodyText"/>
        <w:ind w:left="360"/>
        <w:rPr>
          <w:szCs w:val="22"/>
        </w:rPr>
      </w:pPr>
    </w:p>
    <w:p w14:paraId="56CC6780" w14:textId="77777777" w:rsidR="00BB3D4C" w:rsidRPr="00BB3D4C" w:rsidRDefault="00BB3D4C" w:rsidP="00BB3D4C">
      <w:pPr>
        <w:pStyle w:val="BodyText"/>
        <w:ind w:left="360"/>
        <w:rPr>
          <w:szCs w:val="22"/>
        </w:rPr>
      </w:pPr>
      <w:r w:rsidRPr="00BB3D4C">
        <w:rPr>
          <w:szCs w:val="22"/>
        </w:rPr>
        <w:t xml:space="preserve">         usernamelabel=Label(inlframel, text='Username',font=('verdana',15),bg='powder blue')</w:t>
      </w:r>
    </w:p>
    <w:p w14:paraId="7AAB6E9E" w14:textId="77777777" w:rsidR="00BB3D4C" w:rsidRPr="00BB3D4C" w:rsidRDefault="00BB3D4C" w:rsidP="00BB3D4C">
      <w:pPr>
        <w:pStyle w:val="BodyText"/>
        <w:ind w:left="360"/>
        <w:rPr>
          <w:szCs w:val="22"/>
        </w:rPr>
      </w:pPr>
      <w:r w:rsidRPr="00BB3D4C">
        <w:rPr>
          <w:szCs w:val="22"/>
        </w:rPr>
        <w:t xml:space="preserve">         usernamelabel.grid(row=5,column=1,pady=5,padx=(100,10))</w:t>
      </w:r>
    </w:p>
    <w:p w14:paraId="1DBF8A6D" w14:textId="77777777" w:rsidR="00BB3D4C" w:rsidRPr="00BB3D4C" w:rsidRDefault="00BB3D4C" w:rsidP="00BB3D4C">
      <w:pPr>
        <w:pStyle w:val="BodyText"/>
        <w:ind w:left="360"/>
        <w:rPr>
          <w:szCs w:val="22"/>
        </w:rPr>
      </w:pPr>
      <w:r w:rsidRPr="00BB3D4C">
        <w:rPr>
          <w:szCs w:val="22"/>
        </w:rPr>
        <w:t xml:space="preserve">            </w:t>
      </w:r>
    </w:p>
    <w:p w14:paraId="582E4825" w14:textId="77777777" w:rsidR="00BB3D4C" w:rsidRPr="00BB3D4C" w:rsidRDefault="00BB3D4C" w:rsidP="00BB3D4C">
      <w:pPr>
        <w:pStyle w:val="BodyText"/>
        <w:ind w:left="360"/>
        <w:rPr>
          <w:szCs w:val="22"/>
        </w:rPr>
      </w:pPr>
      <w:r w:rsidRPr="00BB3D4C">
        <w:rPr>
          <w:szCs w:val="22"/>
        </w:rPr>
        <w:t xml:space="preserve">         passwordlabel=Label(inlframel, text='Password',font=('verdana',15),bg='powder blue')</w:t>
      </w:r>
    </w:p>
    <w:p w14:paraId="02929766" w14:textId="77777777" w:rsidR="00BB3D4C" w:rsidRPr="00BB3D4C" w:rsidRDefault="00BB3D4C" w:rsidP="00BB3D4C">
      <w:pPr>
        <w:pStyle w:val="BodyText"/>
        <w:ind w:left="360"/>
        <w:rPr>
          <w:szCs w:val="22"/>
        </w:rPr>
      </w:pPr>
      <w:r w:rsidRPr="00BB3D4C">
        <w:rPr>
          <w:szCs w:val="22"/>
        </w:rPr>
        <w:t xml:space="preserve">         passwordlabel.grid(row=6,column=1,pady=5,padx=(100,10))</w:t>
      </w:r>
    </w:p>
    <w:p w14:paraId="4CC6E35E" w14:textId="77777777" w:rsidR="00BB3D4C" w:rsidRPr="00BB3D4C" w:rsidRDefault="00BB3D4C" w:rsidP="00BB3D4C">
      <w:pPr>
        <w:pStyle w:val="BodyText"/>
        <w:ind w:left="360"/>
        <w:rPr>
          <w:szCs w:val="22"/>
        </w:rPr>
      </w:pPr>
      <w:r w:rsidRPr="00BB3D4C">
        <w:rPr>
          <w:szCs w:val="22"/>
        </w:rPr>
        <w:t xml:space="preserve">         </w:t>
      </w:r>
    </w:p>
    <w:p w14:paraId="050D79A7" w14:textId="77777777" w:rsidR="00BB3D4C" w:rsidRPr="00BB3D4C" w:rsidRDefault="00BB3D4C" w:rsidP="00BB3D4C">
      <w:pPr>
        <w:pStyle w:val="BodyText"/>
        <w:ind w:left="360"/>
        <w:rPr>
          <w:szCs w:val="22"/>
        </w:rPr>
      </w:pPr>
      <w:r w:rsidRPr="00BB3D4C">
        <w:rPr>
          <w:szCs w:val="22"/>
        </w:rPr>
        <w:t xml:space="preserve">         #============================ENTRY BOXES==============================</w:t>
      </w:r>
    </w:p>
    <w:p w14:paraId="7100A061" w14:textId="77777777" w:rsidR="00BB3D4C" w:rsidRPr="00BB3D4C" w:rsidRDefault="00BB3D4C" w:rsidP="00BB3D4C">
      <w:pPr>
        <w:pStyle w:val="BodyText"/>
        <w:ind w:left="360"/>
        <w:rPr>
          <w:szCs w:val="22"/>
        </w:rPr>
      </w:pPr>
      <w:r w:rsidRPr="00BB3D4C">
        <w:rPr>
          <w:szCs w:val="22"/>
        </w:rPr>
        <w:t xml:space="preserve">         </w:t>
      </w:r>
    </w:p>
    <w:p w14:paraId="4015A997" w14:textId="77777777" w:rsidR="00BB3D4C" w:rsidRPr="00BB3D4C" w:rsidRDefault="00BB3D4C" w:rsidP="00BB3D4C">
      <w:pPr>
        <w:pStyle w:val="BodyText"/>
        <w:ind w:left="360"/>
        <w:rPr>
          <w:szCs w:val="22"/>
        </w:rPr>
      </w:pPr>
      <w:r w:rsidRPr="00BB3D4C">
        <w:rPr>
          <w:szCs w:val="22"/>
        </w:rPr>
        <w:t xml:space="preserve">         #identry = Entry(inlframel, width=20,bg='azure2')</w:t>
      </w:r>
    </w:p>
    <w:p w14:paraId="1A17E58B" w14:textId="77777777" w:rsidR="00BB3D4C" w:rsidRPr="00BB3D4C" w:rsidRDefault="00BB3D4C" w:rsidP="00BB3D4C">
      <w:pPr>
        <w:pStyle w:val="BodyText"/>
        <w:ind w:left="360"/>
        <w:rPr>
          <w:szCs w:val="22"/>
        </w:rPr>
      </w:pPr>
      <w:r w:rsidRPr="00BB3D4C">
        <w:rPr>
          <w:szCs w:val="22"/>
        </w:rPr>
        <w:t xml:space="preserve">         #identry .grid(row=0,column=2,pady=10,padx=10)</w:t>
      </w:r>
    </w:p>
    <w:p w14:paraId="21CDB740" w14:textId="77777777" w:rsidR="00BB3D4C" w:rsidRPr="00BB3D4C" w:rsidRDefault="00BB3D4C" w:rsidP="00BB3D4C">
      <w:pPr>
        <w:pStyle w:val="BodyText"/>
        <w:ind w:left="360"/>
        <w:rPr>
          <w:szCs w:val="22"/>
        </w:rPr>
      </w:pPr>
      <w:r w:rsidRPr="00BB3D4C">
        <w:rPr>
          <w:szCs w:val="22"/>
        </w:rPr>
        <w:t xml:space="preserve">         </w:t>
      </w:r>
    </w:p>
    <w:p w14:paraId="6BFBDD1A" w14:textId="77777777" w:rsidR="00BB3D4C" w:rsidRPr="00BB3D4C" w:rsidRDefault="00BB3D4C" w:rsidP="00BB3D4C">
      <w:pPr>
        <w:pStyle w:val="BodyText"/>
        <w:ind w:left="360"/>
        <w:rPr>
          <w:szCs w:val="22"/>
        </w:rPr>
      </w:pPr>
      <w:r w:rsidRPr="00BB3D4C">
        <w:rPr>
          <w:szCs w:val="22"/>
        </w:rPr>
        <w:t xml:space="preserve">         fnameentry = Entry(inlframel, width=20,bg='azure2')</w:t>
      </w:r>
    </w:p>
    <w:p w14:paraId="385E19E5" w14:textId="77777777" w:rsidR="00BB3D4C" w:rsidRPr="00BB3D4C" w:rsidRDefault="00BB3D4C" w:rsidP="00BB3D4C">
      <w:pPr>
        <w:pStyle w:val="BodyText"/>
        <w:ind w:left="360"/>
        <w:rPr>
          <w:szCs w:val="22"/>
        </w:rPr>
      </w:pPr>
      <w:r w:rsidRPr="00BB3D4C">
        <w:rPr>
          <w:szCs w:val="22"/>
        </w:rPr>
        <w:t xml:space="preserve">         fnameentry .grid(row=1,column=2,pady=10,padx=10)</w:t>
      </w:r>
    </w:p>
    <w:p w14:paraId="0D142BF4" w14:textId="77777777" w:rsidR="00BB3D4C" w:rsidRPr="00BB3D4C" w:rsidRDefault="00BB3D4C" w:rsidP="00BB3D4C">
      <w:pPr>
        <w:pStyle w:val="BodyText"/>
        <w:ind w:left="360"/>
        <w:rPr>
          <w:szCs w:val="22"/>
        </w:rPr>
      </w:pPr>
    </w:p>
    <w:p w14:paraId="59E6E73C" w14:textId="77777777" w:rsidR="00BB3D4C" w:rsidRPr="00BB3D4C" w:rsidRDefault="00BB3D4C" w:rsidP="00BB3D4C">
      <w:pPr>
        <w:pStyle w:val="BodyText"/>
        <w:ind w:left="360"/>
        <w:rPr>
          <w:szCs w:val="22"/>
        </w:rPr>
      </w:pPr>
      <w:r w:rsidRPr="00BB3D4C">
        <w:rPr>
          <w:szCs w:val="22"/>
        </w:rPr>
        <w:t xml:space="preserve">         lnameentry = Entry(inlframel, width=20,bg='azure2')</w:t>
      </w:r>
    </w:p>
    <w:p w14:paraId="0A41E076" w14:textId="77777777" w:rsidR="00BB3D4C" w:rsidRPr="00BB3D4C" w:rsidRDefault="00BB3D4C" w:rsidP="00BB3D4C">
      <w:pPr>
        <w:pStyle w:val="BodyText"/>
        <w:ind w:left="360"/>
        <w:rPr>
          <w:szCs w:val="22"/>
        </w:rPr>
      </w:pPr>
      <w:r w:rsidRPr="00BB3D4C">
        <w:rPr>
          <w:szCs w:val="22"/>
        </w:rPr>
        <w:t xml:space="preserve">         lnameentry.grid(row=2,column=2,pady=10,padx=10)</w:t>
      </w:r>
    </w:p>
    <w:p w14:paraId="1C4CC56B" w14:textId="77777777" w:rsidR="00BB3D4C" w:rsidRPr="00BB3D4C" w:rsidRDefault="00BB3D4C" w:rsidP="00BB3D4C">
      <w:pPr>
        <w:pStyle w:val="BodyText"/>
        <w:ind w:left="360"/>
        <w:rPr>
          <w:szCs w:val="22"/>
        </w:rPr>
      </w:pPr>
    </w:p>
    <w:p w14:paraId="483E5657" w14:textId="77777777" w:rsidR="00BB3D4C" w:rsidRPr="00BB3D4C" w:rsidRDefault="00BB3D4C" w:rsidP="00BB3D4C">
      <w:pPr>
        <w:pStyle w:val="BodyText"/>
        <w:ind w:left="360"/>
        <w:rPr>
          <w:szCs w:val="22"/>
        </w:rPr>
      </w:pPr>
      <w:r w:rsidRPr="00BB3D4C">
        <w:rPr>
          <w:szCs w:val="22"/>
        </w:rPr>
        <w:t xml:space="preserve">         ageentry = Entry(inlframel, width=20,bg='azure2')</w:t>
      </w:r>
    </w:p>
    <w:p w14:paraId="1A83117D" w14:textId="77777777" w:rsidR="00BB3D4C" w:rsidRPr="00BB3D4C" w:rsidRDefault="00BB3D4C" w:rsidP="00BB3D4C">
      <w:pPr>
        <w:pStyle w:val="BodyText"/>
        <w:ind w:left="360"/>
        <w:rPr>
          <w:szCs w:val="22"/>
        </w:rPr>
      </w:pPr>
      <w:r w:rsidRPr="00BB3D4C">
        <w:rPr>
          <w:szCs w:val="22"/>
        </w:rPr>
        <w:t xml:space="preserve">         ageentry.grid(row=3,column=2,pady=10,padx=10)</w:t>
      </w:r>
    </w:p>
    <w:p w14:paraId="31429FA2" w14:textId="77777777" w:rsidR="00BB3D4C" w:rsidRPr="00BB3D4C" w:rsidRDefault="00BB3D4C" w:rsidP="00BB3D4C">
      <w:pPr>
        <w:pStyle w:val="BodyText"/>
        <w:ind w:left="360"/>
        <w:rPr>
          <w:szCs w:val="22"/>
        </w:rPr>
      </w:pPr>
    </w:p>
    <w:p w14:paraId="63F2DEAB" w14:textId="77777777" w:rsidR="00BB3D4C" w:rsidRPr="00BB3D4C" w:rsidRDefault="00BB3D4C" w:rsidP="00BB3D4C">
      <w:pPr>
        <w:pStyle w:val="BodyText"/>
        <w:ind w:left="360"/>
        <w:rPr>
          <w:szCs w:val="22"/>
        </w:rPr>
      </w:pPr>
      <w:r w:rsidRPr="00BB3D4C">
        <w:rPr>
          <w:szCs w:val="22"/>
        </w:rPr>
        <w:t xml:space="preserve">         addressentry = Entry(inlframel, width=20,bg='azure2')</w:t>
      </w:r>
    </w:p>
    <w:p w14:paraId="775537A2" w14:textId="77777777" w:rsidR="00BB3D4C" w:rsidRPr="00BB3D4C" w:rsidRDefault="00BB3D4C" w:rsidP="00BB3D4C">
      <w:pPr>
        <w:pStyle w:val="BodyText"/>
        <w:ind w:left="360"/>
        <w:rPr>
          <w:szCs w:val="22"/>
        </w:rPr>
      </w:pPr>
      <w:r w:rsidRPr="00BB3D4C">
        <w:rPr>
          <w:szCs w:val="22"/>
        </w:rPr>
        <w:t xml:space="preserve">         addressentry.grid(row=4,column=2,pady=10,padx=10)</w:t>
      </w:r>
    </w:p>
    <w:p w14:paraId="1B44492D" w14:textId="77777777" w:rsidR="00BB3D4C" w:rsidRPr="00BB3D4C" w:rsidRDefault="00BB3D4C" w:rsidP="00BB3D4C">
      <w:pPr>
        <w:pStyle w:val="BodyText"/>
        <w:ind w:left="360"/>
        <w:rPr>
          <w:szCs w:val="22"/>
        </w:rPr>
      </w:pPr>
      <w:r w:rsidRPr="00BB3D4C">
        <w:rPr>
          <w:szCs w:val="22"/>
        </w:rPr>
        <w:t xml:space="preserve">         </w:t>
      </w:r>
    </w:p>
    <w:p w14:paraId="25B7F8A0" w14:textId="77777777" w:rsidR="00BB3D4C" w:rsidRPr="00BB3D4C" w:rsidRDefault="00BB3D4C" w:rsidP="00BB3D4C">
      <w:pPr>
        <w:pStyle w:val="BodyText"/>
        <w:ind w:left="360"/>
        <w:rPr>
          <w:szCs w:val="22"/>
        </w:rPr>
      </w:pPr>
      <w:r w:rsidRPr="00BB3D4C">
        <w:rPr>
          <w:szCs w:val="22"/>
        </w:rPr>
        <w:t xml:space="preserve">         </w:t>
      </w:r>
    </w:p>
    <w:p w14:paraId="1DC9CB39" w14:textId="77777777" w:rsidR="00BB3D4C" w:rsidRPr="00BB3D4C" w:rsidRDefault="00BB3D4C" w:rsidP="00BB3D4C">
      <w:pPr>
        <w:pStyle w:val="BodyText"/>
        <w:ind w:left="360"/>
        <w:rPr>
          <w:szCs w:val="22"/>
        </w:rPr>
      </w:pPr>
      <w:r w:rsidRPr="00BB3D4C">
        <w:rPr>
          <w:szCs w:val="22"/>
        </w:rPr>
        <w:t xml:space="preserve">         usernameentry = Entry(inlframel, width=20,bg='azure2')</w:t>
      </w:r>
    </w:p>
    <w:p w14:paraId="61860CEA" w14:textId="77777777" w:rsidR="00BB3D4C" w:rsidRPr="00BB3D4C" w:rsidRDefault="00BB3D4C" w:rsidP="00BB3D4C">
      <w:pPr>
        <w:pStyle w:val="BodyText"/>
        <w:ind w:left="360"/>
        <w:rPr>
          <w:szCs w:val="22"/>
        </w:rPr>
      </w:pPr>
      <w:r w:rsidRPr="00BB3D4C">
        <w:rPr>
          <w:szCs w:val="22"/>
        </w:rPr>
        <w:t xml:space="preserve">         usernameentry.grid(row=5,column=2,pady=5,padx=10)</w:t>
      </w:r>
    </w:p>
    <w:p w14:paraId="6EAA6A96" w14:textId="77777777" w:rsidR="00BB3D4C" w:rsidRPr="00BB3D4C" w:rsidRDefault="00BB3D4C" w:rsidP="00BB3D4C">
      <w:pPr>
        <w:pStyle w:val="BodyText"/>
        <w:ind w:left="360"/>
        <w:rPr>
          <w:szCs w:val="22"/>
        </w:rPr>
      </w:pPr>
    </w:p>
    <w:p w14:paraId="1AC7E6D1" w14:textId="77777777" w:rsidR="00BB3D4C" w:rsidRPr="00BB3D4C" w:rsidRDefault="00BB3D4C" w:rsidP="00BB3D4C">
      <w:pPr>
        <w:pStyle w:val="BodyText"/>
        <w:ind w:left="360"/>
        <w:rPr>
          <w:szCs w:val="22"/>
        </w:rPr>
      </w:pPr>
      <w:r w:rsidRPr="00BB3D4C">
        <w:rPr>
          <w:szCs w:val="22"/>
        </w:rPr>
        <w:t xml:space="preserve">      </w:t>
      </w:r>
    </w:p>
    <w:p w14:paraId="01EEB02E" w14:textId="77777777" w:rsidR="00BB3D4C" w:rsidRPr="00BB3D4C" w:rsidRDefault="00BB3D4C" w:rsidP="00BB3D4C">
      <w:pPr>
        <w:pStyle w:val="BodyText"/>
        <w:ind w:left="360"/>
        <w:rPr>
          <w:szCs w:val="22"/>
        </w:rPr>
      </w:pPr>
      <w:r w:rsidRPr="00BB3D4C">
        <w:rPr>
          <w:szCs w:val="22"/>
        </w:rPr>
        <w:t xml:space="preserve">         passwordentry = Entry(inlframel, width=20,bg='azure2')</w:t>
      </w:r>
    </w:p>
    <w:p w14:paraId="3CE9766E" w14:textId="77777777" w:rsidR="00BB3D4C" w:rsidRPr="00BB3D4C" w:rsidRDefault="00BB3D4C" w:rsidP="00BB3D4C">
      <w:pPr>
        <w:pStyle w:val="BodyText"/>
        <w:ind w:left="360"/>
        <w:rPr>
          <w:szCs w:val="22"/>
        </w:rPr>
      </w:pPr>
      <w:r w:rsidRPr="00BB3D4C">
        <w:rPr>
          <w:szCs w:val="22"/>
        </w:rPr>
        <w:t xml:space="preserve">         passwordentry.grid(row=6,column=2,pady=10,padx=10)</w:t>
      </w:r>
    </w:p>
    <w:p w14:paraId="637129C3" w14:textId="77777777" w:rsidR="00BB3D4C" w:rsidRPr="00BB3D4C" w:rsidRDefault="00BB3D4C" w:rsidP="00BB3D4C">
      <w:pPr>
        <w:pStyle w:val="BodyText"/>
        <w:ind w:left="360"/>
        <w:rPr>
          <w:szCs w:val="22"/>
        </w:rPr>
      </w:pPr>
      <w:r w:rsidRPr="00BB3D4C">
        <w:rPr>
          <w:szCs w:val="22"/>
        </w:rPr>
        <w:t xml:space="preserve">         </w:t>
      </w:r>
    </w:p>
    <w:p w14:paraId="075BF97B" w14:textId="77777777" w:rsidR="00BB3D4C" w:rsidRPr="00BB3D4C" w:rsidRDefault="00BB3D4C" w:rsidP="00BB3D4C">
      <w:pPr>
        <w:pStyle w:val="BodyText"/>
        <w:ind w:left="360"/>
        <w:rPr>
          <w:szCs w:val="22"/>
        </w:rPr>
      </w:pPr>
      <w:r w:rsidRPr="00BB3D4C">
        <w:rPr>
          <w:szCs w:val="22"/>
        </w:rPr>
        <w:t xml:space="preserve">         </w:t>
      </w:r>
    </w:p>
    <w:p w14:paraId="6E7E9CC7" w14:textId="77777777" w:rsidR="00BB3D4C" w:rsidRPr="00BB3D4C" w:rsidRDefault="00BB3D4C" w:rsidP="00BB3D4C">
      <w:pPr>
        <w:pStyle w:val="BodyText"/>
        <w:ind w:left="360"/>
        <w:rPr>
          <w:szCs w:val="22"/>
        </w:rPr>
      </w:pPr>
      <w:r w:rsidRPr="00BB3D4C">
        <w:rPr>
          <w:szCs w:val="22"/>
        </w:rPr>
        <w:t xml:space="preserve">         </w:t>
      </w:r>
    </w:p>
    <w:p w14:paraId="0A5167DF" w14:textId="77777777" w:rsidR="00BB3D4C" w:rsidRPr="00BB3D4C" w:rsidRDefault="00BB3D4C" w:rsidP="00BB3D4C">
      <w:pPr>
        <w:pStyle w:val="BodyText"/>
        <w:ind w:left="360"/>
        <w:rPr>
          <w:szCs w:val="22"/>
        </w:rPr>
      </w:pPr>
      <w:r w:rsidRPr="00BB3D4C">
        <w:rPr>
          <w:szCs w:val="22"/>
        </w:rPr>
        <w:t xml:space="preserve">         #===========================BUTTONS=====================================</w:t>
      </w:r>
    </w:p>
    <w:p w14:paraId="700A86F0" w14:textId="77777777" w:rsidR="00BB3D4C" w:rsidRPr="00BB3D4C" w:rsidRDefault="00BB3D4C" w:rsidP="00BB3D4C">
      <w:pPr>
        <w:pStyle w:val="BodyText"/>
        <w:ind w:left="360"/>
        <w:rPr>
          <w:szCs w:val="22"/>
        </w:rPr>
      </w:pPr>
      <w:r w:rsidRPr="00BB3D4C">
        <w:rPr>
          <w:szCs w:val="22"/>
        </w:rPr>
        <w:t xml:space="preserve">         mainmenubutton=Button(inlframel, fg="black",padx=10, font=('arial', 12, 'bold'), width=14,</w:t>
      </w:r>
    </w:p>
    <w:p w14:paraId="5EE7967A" w14:textId="77777777" w:rsidR="00BB3D4C" w:rsidRPr="00BB3D4C" w:rsidRDefault="00BB3D4C" w:rsidP="00BB3D4C">
      <w:pPr>
        <w:pStyle w:val="BodyText"/>
        <w:ind w:left="360"/>
        <w:rPr>
          <w:szCs w:val="22"/>
        </w:rPr>
      </w:pPr>
      <w:r w:rsidRPr="00BB3D4C">
        <w:rPr>
          <w:szCs w:val="22"/>
        </w:rPr>
        <w:t xml:space="preserve">                                text="Back to Main Menu",command=back2).grid(row=8, column=2,pady=(10,210))</w:t>
      </w:r>
    </w:p>
    <w:p w14:paraId="7584B8BC" w14:textId="77777777" w:rsidR="00BB3D4C" w:rsidRPr="00BB3D4C" w:rsidRDefault="00BB3D4C" w:rsidP="00BB3D4C">
      <w:pPr>
        <w:pStyle w:val="BodyText"/>
        <w:ind w:left="360"/>
        <w:rPr>
          <w:szCs w:val="22"/>
        </w:rPr>
      </w:pPr>
      <w:r w:rsidRPr="00BB3D4C">
        <w:rPr>
          <w:szCs w:val="22"/>
        </w:rPr>
        <w:t xml:space="preserve">         registerbutton=Button(inlframel, fg="black", font=('arial', 12, 'bold'), width=14,</w:t>
      </w:r>
    </w:p>
    <w:p w14:paraId="7FAFEC25" w14:textId="77777777" w:rsidR="00BB3D4C" w:rsidRPr="00BB3D4C" w:rsidRDefault="00BB3D4C" w:rsidP="00BB3D4C">
      <w:pPr>
        <w:pStyle w:val="BodyText"/>
        <w:ind w:left="360"/>
        <w:rPr>
          <w:szCs w:val="22"/>
        </w:rPr>
      </w:pPr>
      <w:r w:rsidRPr="00BB3D4C">
        <w:rPr>
          <w:szCs w:val="22"/>
        </w:rPr>
        <w:t xml:space="preserve">                                text="Register",command=register).grid(row=7, column=2,pady=10)</w:t>
      </w:r>
    </w:p>
    <w:p w14:paraId="1B033E5B" w14:textId="77777777" w:rsidR="00BB3D4C" w:rsidRPr="00BB3D4C" w:rsidRDefault="00BB3D4C" w:rsidP="00BB3D4C">
      <w:pPr>
        <w:pStyle w:val="BodyText"/>
        <w:ind w:left="360"/>
        <w:rPr>
          <w:szCs w:val="22"/>
        </w:rPr>
      </w:pPr>
      <w:r w:rsidRPr="00BB3D4C">
        <w:rPr>
          <w:szCs w:val="22"/>
        </w:rPr>
        <w:t xml:space="preserve">         </w:t>
      </w:r>
    </w:p>
    <w:p w14:paraId="667BE6B9" w14:textId="77777777" w:rsidR="00BB3D4C" w:rsidRPr="00BB3D4C" w:rsidRDefault="00BB3D4C" w:rsidP="00BB3D4C">
      <w:pPr>
        <w:pStyle w:val="BodyText"/>
        <w:ind w:left="360"/>
        <w:rPr>
          <w:szCs w:val="22"/>
        </w:rPr>
      </w:pPr>
      <w:r w:rsidRPr="00BB3D4C">
        <w:rPr>
          <w:szCs w:val="22"/>
        </w:rPr>
        <w:t xml:space="preserve">         </w:t>
      </w:r>
    </w:p>
    <w:p w14:paraId="3A4F33DB" w14:textId="77777777" w:rsidR="00BB3D4C" w:rsidRPr="00BB3D4C" w:rsidRDefault="00BB3D4C" w:rsidP="00BB3D4C">
      <w:pPr>
        <w:pStyle w:val="BodyText"/>
        <w:ind w:left="360"/>
        <w:rPr>
          <w:szCs w:val="22"/>
        </w:rPr>
      </w:pPr>
      <w:r w:rsidRPr="00BB3D4C">
        <w:rPr>
          <w:szCs w:val="22"/>
        </w:rPr>
        <w:t xml:space="preserve">         </w:t>
      </w:r>
    </w:p>
    <w:p w14:paraId="0B851A93" w14:textId="77777777" w:rsidR="00BB3D4C" w:rsidRPr="00BB3D4C" w:rsidRDefault="00BB3D4C" w:rsidP="00BB3D4C">
      <w:pPr>
        <w:pStyle w:val="BodyText"/>
        <w:ind w:left="360"/>
        <w:rPr>
          <w:szCs w:val="22"/>
        </w:rPr>
      </w:pPr>
      <w:r w:rsidRPr="00BB3D4C">
        <w:rPr>
          <w:szCs w:val="22"/>
        </w:rPr>
        <w:t xml:space="preserve">         </w:t>
      </w:r>
    </w:p>
    <w:p w14:paraId="0C592DDB" w14:textId="77777777" w:rsidR="00BB3D4C" w:rsidRPr="00BB3D4C" w:rsidRDefault="00BB3D4C" w:rsidP="00BB3D4C">
      <w:pPr>
        <w:pStyle w:val="BodyText"/>
        <w:ind w:left="360"/>
        <w:rPr>
          <w:szCs w:val="22"/>
        </w:rPr>
      </w:pPr>
      <w:r w:rsidRPr="00BB3D4C">
        <w:rPr>
          <w:szCs w:val="22"/>
        </w:rPr>
        <w:t xml:space="preserve">         </w:t>
      </w:r>
    </w:p>
    <w:p w14:paraId="5440E3BA" w14:textId="77777777" w:rsidR="00BB3D4C" w:rsidRPr="00BB3D4C" w:rsidRDefault="00BB3D4C" w:rsidP="00BB3D4C">
      <w:pPr>
        <w:pStyle w:val="BodyText"/>
        <w:ind w:left="360"/>
        <w:rPr>
          <w:szCs w:val="22"/>
        </w:rPr>
      </w:pPr>
      <w:r w:rsidRPr="00BB3D4C">
        <w:rPr>
          <w:szCs w:val="22"/>
        </w:rPr>
        <w:t xml:space="preserve">        </w:t>
      </w:r>
    </w:p>
    <w:p w14:paraId="586D471D" w14:textId="77777777" w:rsidR="00BB3D4C" w:rsidRPr="00BB3D4C" w:rsidRDefault="00BB3D4C" w:rsidP="00BB3D4C">
      <w:pPr>
        <w:pStyle w:val="BodyText"/>
        <w:ind w:left="360"/>
        <w:rPr>
          <w:szCs w:val="22"/>
        </w:rPr>
      </w:pPr>
      <w:r w:rsidRPr="00BB3D4C">
        <w:rPr>
          <w:szCs w:val="22"/>
        </w:rPr>
        <w:lastRenderedPageBreak/>
        <w:t xml:space="preserve">    </w:t>
      </w:r>
    </w:p>
    <w:p w14:paraId="734DF6A1" w14:textId="77777777" w:rsidR="00BB3D4C" w:rsidRPr="00BB3D4C" w:rsidRDefault="00BB3D4C" w:rsidP="00BB3D4C">
      <w:pPr>
        <w:pStyle w:val="BodyText"/>
        <w:ind w:left="360"/>
        <w:rPr>
          <w:szCs w:val="22"/>
        </w:rPr>
      </w:pPr>
      <w:r w:rsidRPr="00BB3D4C">
        <w:rPr>
          <w:szCs w:val="22"/>
        </w:rPr>
        <w:t xml:space="preserve">     #================EMPLOYEE RECORDS in ADMIN MAIN MENU==================================       </w:t>
      </w:r>
    </w:p>
    <w:p w14:paraId="10FB6930" w14:textId="77777777" w:rsidR="00BB3D4C" w:rsidRPr="00BB3D4C" w:rsidRDefault="00BB3D4C" w:rsidP="00BB3D4C">
      <w:pPr>
        <w:pStyle w:val="BodyText"/>
        <w:ind w:left="360"/>
        <w:rPr>
          <w:szCs w:val="22"/>
        </w:rPr>
      </w:pPr>
      <w:r w:rsidRPr="00BB3D4C">
        <w:rPr>
          <w:szCs w:val="22"/>
        </w:rPr>
        <w:t xml:space="preserve">    def emprecords():     </w:t>
      </w:r>
    </w:p>
    <w:p w14:paraId="17FF2318" w14:textId="77777777" w:rsidR="00BB3D4C" w:rsidRPr="00BB3D4C" w:rsidRDefault="00BB3D4C" w:rsidP="00BB3D4C">
      <w:pPr>
        <w:pStyle w:val="BodyText"/>
        <w:ind w:left="360"/>
        <w:rPr>
          <w:szCs w:val="22"/>
        </w:rPr>
      </w:pPr>
      <w:r w:rsidRPr="00BB3D4C">
        <w:rPr>
          <w:szCs w:val="22"/>
        </w:rPr>
        <w:t xml:space="preserve">        global emp</w:t>
      </w:r>
    </w:p>
    <w:p w14:paraId="31F1FC3A" w14:textId="77777777" w:rsidR="00BB3D4C" w:rsidRPr="00BB3D4C" w:rsidRDefault="00BB3D4C" w:rsidP="00BB3D4C">
      <w:pPr>
        <w:pStyle w:val="BodyText"/>
        <w:ind w:left="360"/>
        <w:rPr>
          <w:szCs w:val="22"/>
        </w:rPr>
      </w:pPr>
      <w:r w:rsidRPr="00BB3D4C">
        <w:rPr>
          <w:szCs w:val="22"/>
        </w:rPr>
        <w:t xml:space="preserve">        main.destroy()</w:t>
      </w:r>
    </w:p>
    <w:p w14:paraId="2B6612DD" w14:textId="77777777" w:rsidR="00BB3D4C" w:rsidRPr="00BB3D4C" w:rsidRDefault="00BB3D4C" w:rsidP="00BB3D4C">
      <w:pPr>
        <w:pStyle w:val="BodyText"/>
        <w:ind w:left="360"/>
        <w:rPr>
          <w:szCs w:val="22"/>
        </w:rPr>
      </w:pPr>
      <w:r w:rsidRPr="00BB3D4C">
        <w:rPr>
          <w:szCs w:val="22"/>
        </w:rPr>
        <w:t xml:space="preserve">        emp=Tk()</w:t>
      </w:r>
    </w:p>
    <w:p w14:paraId="05EE814E" w14:textId="77777777" w:rsidR="00BB3D4C" w:rsidRPr="00BB3D4C" w:rsidRDefault="00BB3D4C" w:rsidP="00BB3D4C">
      <w:pPr>
        <w:pStyle w:val="BodyText"/>
        <w:ind w:left="360"/>
        <w:rPr>
          <w:szCs w:val="22"/>
        </w:rPr>
      </w:pPr>
      <w:r w:rsidRPr="00BB3D4C">
        <w:rPr>
          <w:szCs w:val="22"/>
        </w:rPr>
        <w:t xml:space="preserve">        emp.title('Employee Records')</w:t>
      </w:r>
    </w:p>
    <w:p w14:paraId="29E338B9" w14:textId="77777777" w:rsidR="00BB3D4C" w:rsidRPr="00BB3D4C" w:rsidRDefault="00BB3D4C" w:rsidP="00BB3D4C">
      <w:pPr>
        <w:pStyle w:val="BodyText"/>
        <w:ind w:left="360"/>
        <w:rPr>
          <w:szCs w:val="22"/>
        </w:rPr>
      </w:pPr>
      <w:r w:rsidRPr="00BB3D4C">
        <w:rPr>
          <w:szCs w:val="22"/>
        </w:rPr>
        <w:t xml:space="preserve">        emp.geometry('700x600')</w:t>
      </w:r>
    </w:p>
    <w:p w14:paraId="0D03CB34" w14:textId="77777777" w:rsidR="00BB3D4C" w:rsidRPr="00BB3D4C" w:rsidRDefault="00BB3D4C" w:rsidP="00BB3D4C">
      <w:pPr>
        <w:pStyle w:val="BodyText"/>
        <w:ind w:left="360"/>
        <w:rPr>
          <w:szCs w:val="22"/>
        </w:rPr>
      </w:pPr>
      <w:r w:rsidRPr="00BB3D4C">
        <w:rPr>
          <w:szCs w:val="22"/>
        </w:rPr>
        <w:t xml:space="preserve">        emp.configure(background='powder blue')</w:t>
      </w:r>
    </w:p>
    <w:p w14:paraId="659753FE" w14:textId="77777777" w:rsidR="00BB3D4C" w:rsidRPr="00BB3D4C" w:rsidRDefault="00BB3D4C" w:rsidP="00BB3D4C">
      <w:pPr>
        <w:pStyle w:val="BodyText"/>
        <w:ind w:left="360"/>
        <w:rPr>
          <w:szCs w:val="22"/>
        </w:rPr>
      </w:pPr>
      <w:r w:rsidRPr="00BB3D4C">
        <w:rPr>
          <w:szCs w:val="22"/>
        </w:rPr>
        <w:t xml:space="preserve">        #emp.resizable(0,0) </w:t>
      </w:r>
    </w:p>
    <w:p w14:paraId="797E29C3" w14:textId="77777777" w:rsidR="00BB3D4C" w:rsidRPr="00BB3D4C" w:rsidRDefault="00BB3D4C" w:rsidP="00BB3D4C">
      <w:pPr>
        <w:pStyle w:val="BodyText"/>
        <w:ind w:left="360"/>
        <w:rPr>
          <w:szCs w:val="22"/>
        </w:rPr>
      </w:pPr>
    </w:p>
    <w:p w14:paraId="78150CA8" w14:textId="77777777" w:rsidR="00BB3D4C" w:rsidRPr="00BB3D4C" w:rsidRDefault="00BB3D4C" w:rsidP="00BB3D4C">
      <w:pPr>
        <w:pStyle w:val="BodyText"/>
        <w:ind w:left="360"/>
        <w:rPr>
          <w:szCs w:val="22"/>
        </w:rPr>
      </w:pPr>
    </w:p>
    <w:p w14:paraId="5A937BBF" w14:textId="77777777" w:rsidR="00BB3D4C" w:rsidRPr="00BB3D4C" w:rsidRDefault="00BB3D4C" w:rsidP="00BB3D4C">
      <w:pPr>
        <w:pStyle w:val="BodyText"/>
        <w:ind w:left="360"/>
        <w:rPr>
          <w:szCs w:val="22"/>
        </w:rPr>
      </w:pPr>
      <w:r w:rsidRPr="00BB3D4C">
        <w:rPr>
          <w:szCs w:val="22"/>
        </w:rPr>
        <w:t xml:space="preserve">        </w:t>
      </w:r>
    </w:p>
    <w:p w14:paraId="66FF2BD2" w14:textId="77777777" w:rsidR="00BB3D4C" w:rsidRPr="00BB3D4C" w:rsidRDefault="00BB3D4C" w:rsidP="00BB3D4C">
      <w:pPr>
        <w:pStyle w:val="BodyText"/>
        <w:ind w:left="360"/>
        <w:rPr>
          <w:szCs w:val="22"/>
        </w:rPr>
      </w:pPr>
      <w:r w:rsidRPr="00BB3D4C">
        <w:rPr>
          <w:szCs w:val="22"/>
        </w:rPr>
        <w:t xml:space="preserve">        def View():</w:t>
      </w:r>
    </w:p>
    <w:p w14:paraId="66410488" w14:textId="77777777" w:rsidR="00BB3D4C" w:rsidRPr="00BB3D4C" w:rsidRDefault="00BB3D4C" w:rsidP="00BB3D4C">
      <w:pPr>
        <w:pStyle w:val="BodyText"/>
        <w:ind w:left="360"/>
        <w:rPr>
          <w:szCs w:val="22"/>
        </w:rPr>
      </w:pPr>
      <w:r w:rsidRPr="00BB3D4C">
        <w:rPr>
          <w:szCs w:val="22"/>
        </w:rPr>
        <w:t xml:space="preserve">          conn  = sqlite3.connect("payroll.db")</w:t>
      </w:r>
    </w:p>
    <w:p w14:paraId="6757CF2A" w14:textId="77777777" w:rsidR="00BB3D4C" w:rsidRPr="00BB3D4C" w:rsidRDefault="00BB3D4C" w:rsidP="00BB3D4C">
      <w:pPr>
        <w:pStyle w:val="BodyText"/>
        <w:ind w:left="360"/>
        <w:rPr>
          <w:szCs w:val="22"/>
        </w:rPr>
      </w:pPr>
      <w:r w:rsidRPr="00BB3D4C">
        <w:rPr>
          <w:szCs w:val="22"/>
        </w:rPr>
        <w:t xml:space="preserve">          c = conn.cursor()</w:t>
      </w:r>
    </w:p>
    <w:p w14:paraId="2EB35E78" w14:textId="77777777" w:rsidR="00BB3D4C" w:rsidRPr="00BB3D4C" w:rsidRDefault="00BB3D4C" w:rsidP="00BB3D4C">
      <w:pPr>
        <w:pStyle w:val="BodyText"/>
        <w:ind w:left="360"/>
        <w:rPr>
          <w:szCs w:val="22"/>
        </w:rPr>
      </w:pPr>
      <w:r w:rsidRPr="00BB3D4C">
        <w:rPr>
          <w:szCs w:val="22"/>
        </w:rPr>
        <w:t xml:space="preserve">          rows=c.execute("SELECT * FROM member2")</w:t>
      </w:r>
    </w:p>
    <w:p w14:paraId="323BDDC3" w14:textId="77777777" w:rsidR="00BB3D4C" w:rsidRPr="00BB3D4C" w:rsidRDefault="00BB3D4C" w:rsidP="00BB3D4C">
      <w:pPr>
        <w:pStyle w:val="BodyText"/>
        <w:ind w:left="360"/>
        <w:rPr>
          <w:szCs w:val="22"/>
        </w:rPr>
      </w:pPr>
      <w:r w:rsidRPr="00BB3D4C">
        <w:rPr>
          <w:szCs w:val="22"/>
        </w:rPr>
        <w:t xml:space="preserve">     </w:t>
      </w:r>
    </w:p>
    <w:p w14:paraId="3DB75636" w14:textId="77777777" w:rsidR="00BB3D4C" w:rsidRPr="00BB3D4C" w:rsidRDefault="00BB3D4C" w:rsidP="00BB3D4C">
      <w:pPr>
        <w:pStyle w:val="BodyText"/>
        <w:ind w:left="360"/>
        <w:rPr>
          <w:szCs w:val="22"/>
        </w:rPr>
      </w:pPr>
      <w:r w:rsidRPr="00BB3D4C">
        <w:rPr>
          <w:szCs w:val="22"/>
        </w:rPr>
        <w:t xml:space="preserve">          rows = c.fetchall()</w:t>
      </w:r>
    </w:p>
    <w:p w14:paraId="3D731D53" w14:textId="77777777" w:rsidR="00BB3D4C" w:rsidRPr="00BB3D4C" w:rsidRDefault="00BB3D4C" w:rsidP="00BB3D4C">
      <w:pPr>
        <w:pStyle w:val="BodyText"/>
        <w:ind w:left="360"/>
        <w:rPr>
          <w:szCs w:val="22"/>
        </w:rPr>
      </w:pPr>
      <w:r w:rsidRPr="00BB3D4C">
        <w:rPr>
          <w:szCs w:val="22"/>
        </w:rPr>
        <w:t xml:space="preserve">          for row in rows:</w:t>
      </w:r>
    </w:p>
    <w:p w14:paraId="0438CC7A" w14:textId="77777777" w:rsidR="00BB3D4C" w:rsidRPr="00BB3D4C" w:rsidRDefault="00BB3D4C" w:rsidP="00BB3D4C">
      <w:pPr>
        <w:pStyle w:val="BodyText"/>
        <w:ind w:left="360"/>
        <w:rPr>
          <w:szCs w:val="22"/>
        </w:rPr>
      </w:pPr>
      <w:r w:rsidRPr="00BB3D4C">
        <w:rPr>
          <w:szCs w:val="22"/>
        </w:rPr>
        <w:t xml:space="preserve">             tree.insert("",END, values = row)</w:t>
      </w:r>
    </w:p>
    <w:p w14:paraId="12091733" w14:textId="77777777" w:rsidR="00BB3D4C" w:rsidRPr="00BB3D4C" w:rsidRDefault="00BB3D4C" w:rsidP="00BB3D4C">
      <w:pPr>
        <w:pStyle w:val="BodyText"/>
        <w:ind w:left="360"/>
        <w:rPr>
          <w:szCs w:val="22"/>
        </w:rPr>
      </w:pPr>
      <w:r w:rsidRPr="00BB3D4C">
        <w:rPr>
          <w:szCs w:val="22"/>
        </w:rPr>
        <w:t xml:space="preserve">             </w:t>
      </w:r>
    </w:p>
    <w:p w14:paraId="01CBBFD2" w14:textId="77777777" w:rsidR="00BB3D4C" w:rsidRPr="00BB3D4C" w:rsidRDefault="00BB3D4C" w:rsidP="00BB3D4C">
      <w:pPr>
        <w:pStyle w:val="BodyText"/>
        <w:ind w:left="360"/>
        <w:rPr>
          <w:szCs w:val="22"/>
        </w:rPr>
      </w:pPr>
      <w:r w:rsidRPr="00BB3D4C">
        <w:rPr>
          <w:szCs w:val="22"/>
        </w:rPr>
        <w:t xml:space="preserve">        #============================FRAMES===============================================</w:t>
      </w:r>
    </w:p>
    <w:p w14:paraId="008A88ED" w14:textId="77777777" w:rsidR="00BB3D4C" w:rsidRPr="00BB3D4C" w:rsidRDefault="00BB3D4C" w:rsidP="00BB3D4C">
      <w:pPr>
        <w:pStyle w:val="BodyText"/>
        <w:ind w:left="360"/>
        <w:rPr>
          <w:szCs w:val="22"/>
        </w:rPr>
      </w:pPr>
      <w:r w:rsidRPr="00BB3D4C">
        <w:rPr>
          <w:szCs w:val="22"/>
        </w:rPr>
        <w:t xml:space="preserve">        </w:t>
      </w:r>
    </w:p>
    <w:p w14:paraId="5DB390F7" w14:textId="77777777" w:rsidR="00BB3D4C" w:rsidRPr="00BB3D4C" w:rsidRDefault="00BB3D4C" w:rsidP="00BB3D4C">
      <w:pPr>
        <w:pStyle w:val="BodyText"/>
        <w:ind w:left="360"/>
        <w:rPr>
          <w:szCs w:val="22"/>
        </w:rPr>
      </w:pPr>
      <w:r w:rsidRPr="00BB3D4C">
        <w:rPr>
          <w:szCs w:val="22"/>
        </w:rPr>
        <w:t xml:space="preserve">        Tops=Frame(emp, width=1350, height=50, bd=16, bg='powder blue')</w:t>
      </w:r>
    </w:p>
    <w:p w14:paraId="4CCD2C4A" w14:textId="77777777" w:rsidR="00BB3D4C" w:rsidRPr="00BB3D4C" w:rsidRDefault="00BB3D4C" w:rsidP="00BB3D4C">
      <w:pPr>
        <w:pStyle w:val="BodyText"/>
        <w:ind w:left="360"/>
        <w:rPr>
          <w:szCs w:val="22"/>
        </w:rPr>
      </w:pPr>
      <w:r w:rsidRPr="00BB3D4C">
        <w:rPr>
          <w:szCs w:val="22"/>
        </w:rPr>
        <w:t xml:space="preserve">        Tops.pack(side=TOP)</w:t>
      </w:r>
    </w:p>
    <w:p w14:paraId="7628F470" w14:textId="77777777" w:rsidR="00BB3D4C" w:rsidRPr="00BB3D4C" w:rsidRDefault="00BB3D4C" w:rsidP="00BB3D4C">
      <w:pPr>
        <w:pStyle w:val="BodyText"/>
        <w:ind w:left="360"/>
        <w:rPr>
          <w:szCs w:val="22"/>
        </w:rPr>
      </w:pPr>
      <w:r w:rsidRPr="00BB3D4C">
        <w:rPr>
          <w:szCs w:val="22"/>
        </w:rPr>
        <w:t xml:space="preserve">            </w:t>
      </w:r>
    </w:p>
    <w:p w14:paraId="1C365990" w14:textId="77777777" w:rsidR="00BB3D4C" w:rsidRPr="00BB3D4C" w:rsidRDefault="00BB3D4C" w:rsidP="00BB3D4C">
      <w:pPr>
        <w:pStyle w:val="BodyText"/>
        <w:ind w:left="360"/>
        <w:rPr>
          <w:szCs w:val="22"/>
        </w:rPr>
      </w:pPr>
      <w:r w:rsidRPr="00BB3D4C">
        <w:rPr>
          <w:szCs w:val="22"/>
        </w:rPr>
        <w:t xml:space="preserve">        bot=Frame(emp, width=1350, height=50, bd=16,bg='powder blue')</w:t>
      </w:r>
    </w:p>
    <w:p w14:paraId="6C1699F0" w14:textId="77777777" w:rsidR="00BB3D4C" w:rsidRPr="00BB3D4C" w:rsidRDefault="00BB3D4C" w:rsidP="00BB3D4C">
      <w:pPr>
        <w:pStyle w:val="BodyText"/>
        <w:ind w:left="360"/>
        <w:rPr>
          <w:szCs w:val="22"/>
        </w:rPr>
      </w:pPr>
      <w:r w:rsidRPr="00BB3D4C">
        <w:rPr>
          <w:szCs w:val="22"/>
        </w:rPr>
        <w:t xml:space="preserve">        bot.pack(side=BOTTOM)     </w:t>
      </w:r>
    </w:p>
    <w:p w14:paraId="3A1C87F8" w14:textId="77777777" w:rsidR="00BB3D4C" w:rsidRPr="00BB3D4C" w:rsidRDefault="00BB3D4C" w:rsidP="00BB3D4C">
      <w:pPr>
        <w:pStyle w:val="BodyText"/>
        <w:ind w:left="360"/>
        <w:rPr>
          <w:szCs w:val="22"/>
        </w:rPr>
      </w:pPr>
    </w:p>
    <w:p w14:paraId="739911A1" w14:textId="77777777" w:rsidR="00BB3D4C" w:rsidRPr="00BB3D4C" w:rsidRDefault="00BB3D4C" w:rsidP="00BB3D4C">
      <w:pPr>
        <w:pStyle w:val="BodyText"/>
        <w:ind w:left="360"/>
        <w:rPr>
          <w:szCs w:val="22"/>
        </w:rPr>
      </w:pPr>
      <w:r w:rsidRPr="00BB3D4C">
        <w:rPr>
          <w:szCs w:val="22"/>
        </w:rPr>
        <w:t xml:space="preserve">        #============================LABELS===============================================</w:t>
      </w:r>
    </w:p>
    <w:p w14:paraId="524633D7" w14:textId="77777777" w:rsidR="00BB3D4C" w:rsidRPr="00BB3D4C" w:rsidRDefault="00BB3D4C" w:rsidP="00BB3D4C">
      <w:pPr>
        <w:pStyle w:val="BodyText"/>
        <w:ind w:left="360"/>
        <w:rPr>
          <w:szCs w:val="22"/>
        </w:rPr>
      </w:pPr>
      <w:r w:rsidRPr="00BB3D4C">
        <w:rPr>
          <w:szCs w:val="22"/>
        </w:rPr>
        <w:t xml:space="preserve">        addlabel=Label(Tops, text='EMPLOYEE RECORDS',font=('system',30),bg='powder blue')</w:t>
      </w:r>
    </w:p>
    <w:p w14:paraId="6A3F9DBD" w14:textId="77777777" w:rsidR="00BB3D4C" w:rsidRPr="00BB3D4C" w:rsidRDefault="00BB3D4C" w:rsidP="00BB3D4C">
      <w:pPr>
        <w:pStyle w:val="BodyText"/>
        <w:ind w:left="360"/>
        <w:rPr>
          <w:szCs w:val="22"/>
        </w:rPr>
      </w:pPr>
      <w:r w:rsidRPr="00BB3D4C">
        <w:rPr>
          <w:szCs w:val="22"/>
        </w:rPr>
        <w:t xml:space="preserve">        addlabel.grid(row=0,column=1,pady=50)</w:t>
      </w:r>
    </w:p>
    <w:p w14:paraId="25934550" w14:textId="77777777" w:rsidR="00BB3D4C" w:rsidRPr="00BB3D4C" w:rsidRDefault="00BB3D4C" w:rsidP="00BB3D4C">
      <w:pPr>
        <w:pStyle w:val="BodyText"/>
        <w:ind w:left="360"/>
        <w:rPr>
          <w:szCs w:val="22"/>
        </w:rPr>
      </w:pPr>
      <w:r w:rsidRPr="00BB3D4C">
        <w:rPr>
          <w:szCs w:val="22"/>
        </w:rPr>
        <w:t xml:space="preserve">        </w:t>
      </w:r>
    </w:p>
    <w:p w14:paraId="1DD6C5E3" w14:textId="77777777" w:rsidR="00BB3D4C" w:rsidRPr="00BB3D4C" w:rsidRDefault="00BB3D4C" w:rsidP="00BB3D4C">
      <w:pPr>
        <w:pStyle w:val="BodyText"/>
        <w:ind w:left="360"/>
        <w:rPr>
          <w:szCs w:val="22"/>
        </w:rPr>
      </w:pPr>
      <w:r w:rsidRPr="00BB3D4C">
        <w:rPr>
          <w:szCs w:val="22"/>
        </w:rPr>
        <w:t xml:space="preserve">        </w:t>
      </w:r>
    </w:p>
    <w:p w14:paraId="5372554E" w14:textId="77777777" w:rsidR="00BB3D4C" w:rsidRPr="00BB3D4C" w:rsidRDefault="00BB3D4C" w:rsidP="00BB3D4C">
      <w:pPr>
        <w:pStyle w:val="BodyText"/>
        <w:ind w:left="360"/>
        <w:rPr>
          <w:szCs w:val="22"/>
        </w:rPr>
      </w:pPr>
      <w:r w:rsidRPr="00BB3D4C">
        <w:rPr>
          <w:szCs w:val="22"/>
        </w:rPr>
        <w:t xml:space="preserve">        #===========================BUTTONS=====================================</w:t>
      </w:r>
    </w:p>
    <w:p w14:paraId="643F61E2" w14:textId="77777777" w:rsidR="00BB3D4C" w:rsidRPr="00BB3D4C" w:rsidRDefault="00BB3D4C" w:rsidP="00BB3D4C">
      <w:pPr>
        <w:pStyle w:val="BodyText"/>
        <w:ind w:left="360"/>
        <w:rPr>
          <w:szCs w:val="22"/>
        </w:rPr>
      </w:pPr>
      <w:r w:rsidRPr="00BB3D4C">
        <w:rPr>
          <w:szCs w:val="22"/>
        </w:rPr>
        <w:t xml:space="preserve">        back=Button(Tops, fg="black",padx=10, font=('arial', 12, 'bold'), width=14,</w:t>
      </w:r>
    </w:p>
    <w:p w14:paraId="6E9AFF0E" w14:textId="77777777" w:rsidR="00BB3D4C" w:rsidRPr="00BB3D4C" w:rsidRDefault="00BB3D4C" w:rsidP="00BB3D4C">
      <w:pPr>
        <w:pStyle w:val="BodyText"/>
        <w:ind w:left="360"/>
        <w:rPr>
          <w:szCs w:val="22"/>
        </w:rPr>
      </w:pPr>
      <w:r w:rsidRPr="00BB3D4C">
        <w:rPr>
          <w:szCs w:val="22"/>
        </w:rPr>
        <w:t xml:space="preserve">                                text="Back to Main Menu",command=back1).grid(row=3, column=1,pady=(10,210))</w:t>
      </w:r>
    </w:p>
    <w:p w14:paraId="4B37A1C3" w14:textId="77777777" w:rsidR="00BB3D4C" w:rsidRPr="00BB3D4C" w:rsidRDefault="00BB3D4C" w:rsidP="00BB3D4C">
      <w:pPr>
        <w:pStyle w:val="BodyText"/>
        <w:ind w:left="360"/>
        <w:rPr>
          <w:szCs w:val="22"/>
        </w:rPr>
      </w:pPr>
    </w:p>
    <w:p w14:paraId="3045A26A" w14:textId="77777777" w:rsidR="00BB3D4C" w:rsidRPr="00BB3D4C" w:rsidRDefault="00BB3D4C" w:rsidP="00BB3D4C">
      <w:pPr>
        <w:pStyle w:val="BodyText"/>
        <w:ind w:left="360"/>
        <w:rPr>
          <w:szCs w:val="22"/>
        </w:rPr>
      </w:pPr>
      <w:r w:rsidRPr="00BB3D4C">
        <w:rPr>
          <w:szCs w:val="22"/>
        </w:rPr>
        <w:t xml:space="preserve">        #===========================TREEVIEW================================================</w:t>
      </w:r>
    </w:p>
    <w:p w14:paraId="7A74778C" w14:textId="77777777" w:rsidR="00BB3D4C" w:rsidRPr="00BB3D4C" w:rsidRDefault="00BB3D4C" w:rsidP="00BB3D4C">
      <w:pPr>
        <w:pStyle w:val="BodyText"/>
        <w:ind w:left="360"/>
        <w:rPr>
          <w:szCs w:val="22"/>
        </w:rPr>
      </w:pPr>
      <w:r w:rsidRPr="00BB3D4C">
        <w:rPr>
          <w:szCs w:val="22"/>
        </w:rPr>
        <w:lastRenderedPageBreak/>
        <w:t xml:space="preserve">        tree= ttk.Treeview(Tops, column=("column1", "column2", "column3", "column4", "column5", "column6", "column7"), show='headings')</w:t>
      </w:r>
    </w:p>
    <w:p w14:paraId="611B3B28" w14:textId="77777777" w:rsidR="00BB3D4C" w:rsidRPr="00BB3D4C" w:rsidRDefault="00BB3D4C" w:rsidP="00BB3D4C">
      <w:pPr>
        <w:pStyle w:val="BodyText"/>
        <w:ind w:left="360"/>
        <w:rPr>
          <w:szCs w:val="22"/>
        </w:rPr>
      </w:pPr>
      <w:r w:rsidRPr="00BB3D4C">
        <w:rPr>
          <w:szCs w:val="22"/>
        </w:rPr>
        <w:t xml:space="preserve">        tree.heading("#1", text="ID")</w:t>
      </w:r>
    </w:p>
    <w:p w14:paraId="6CB94CC3" w14:textId="77777777" w:rsidR="00BB3D4C" w:rsidRPr="00BB3D4C" w:rsidRDefault="00BB3D4C" w:rsidP="00BB3D4C">
      <w:pPr>
        <w:pStyle w:val="BodyText"/>
        <w:ind w:left="360"/>
        <w:rPr>
          <w:szCs w:val="22"/>
        </w:rPr>
      </w:pPr>
      <w:r w:rsidRPr="00BB3D4C">
        <w:rPr>
          <w:szCs w:val="22"/>
        </w:rPr>
        <w:t xml:space="preserve">        tree.column("#1", width = 100, anchor = "w")</w:t>
      </w:r>
    </w:p>
    <w:p w14:paraId="1BC2CFE0" w14:textId="77777777" w:rsidR="00BB3D4C" w:rsidRPr="00BB3D4C" w:rsidRDefault="00BB3D4C" w:rsidP="00BB3D4C">
      <w:pPr>
        <w:pStyle w:val="BodyText"/>
        <w:ind w:left="360"/>
        <w:rPr>
          <w:szCs w:val="22"/>
        </w:rPr>
      </w:pPr>
      <w:r w:rsidRPr="00BB3D4C">
        <w:rPr>
          <w:szCs w:val="22"/>
        </w:rPr>
        <w:t xml:space="preserve">        tree.heading("#2", text="First Name")</w:t>
      </w:r>
    </w:p>
    <w:p w14:paraId="1BAD81BE" w14:textId="77777777" w:rsidR="00BB3D4C" w:rsidRPr="00BB3D4C" w:rsidRDefault="00BB3D4C" w:rsidP="00BB3D4C">
      <w:pPr>
        <w:pStyle w:val="BodyText"/>
        <w:ind w:left="360"/>
        <w:rPr>
          <w:szCs w:val="22"/>
        </w:rPr>
      </w:pPr>
      <w:r w:rsidRPr="00BB3D4C">
        <w:rPr>
          <w:szCs w:val="22"/>
        </w:rPr>
        <w:t xml:space="preserve">        tree.column("#2", width = 120, anchor = "w")</w:t>
      </w:r>
    </w:p>
    <w:p w14:paraId="6A5726CB" w14:textId="77777777" w:rsidR="00BB3D4C" w:rsidRPr="00BB3D4C" w:rsidRDefault="00BB3D4C" w:rsidP="00BB3D4C">
      <w:pPr>
        <w:pStyle w:val="BodyText"/>
        <w:ind w:left="360"/>
        <w:rPr>
          <w:szCs w:val="22"/>
        </w:rPr>
      </w:pPr>
      <w:r w:rsidRPr="00BB3D4C">
        <w:rPr>
          <w:szCs w:val="22"/>
        </w:rPr>
        <w:t xml:space="preserve">        tree.heading("#3", text="Last Name")</w:t>
      </w:r>
    </w:p>
    <w:p w14:paraId="2C78329B" w14:textId="77777777" w:rsidR="00BB3D4C" w:rsidRPr="00BB3D4C" w:rsidRDefault="00BB3D4C" w:rsidP="00BB3D4C">
      <w:pPr>
        <w:pStyle w:val="BodyText"/>
        <w:ind w:left="360"/>
        <w:rPr>
          <w:szCs w:val="22"/>
        </w:rPr>
      </w:pPr>
      <w:r w:rsidRPr="00BB3D4C">
        <w:rPr>
          <w:szCs w:val="22"/>
        </w:rPr>
        <w:t xml:space="preserve">        tree.column("#3", width = 90, anchor = "w")</w:t>
      </w:r>
    </w:p>
    <w:p w14:paraId="1A3A3DA0" w14:textId="77777777" w:rsidR="00BB3D4C" w:rsidRPr="00BB3D4C" w:rsidRDefault="00BB3D4C" w:rsidP="00BB3D4C">
      <w:pPr>
        <w:pStyle w:val="BodyText"/>
        <w:ind w:left="360"/>
        <w:rPr>
          <w:szCs w:val="22"/>
        </w:rPr>
      </w:pPr>
      <w:r w:rsidRPr="00BB3D4C">
        <w:rPr>
          <w:szCs w:val="22"/>
        </w:rPr>
        <w:t xml:space="preserve">        tree.heading("#4", text="Age")</w:t>
      </w:r>
    </w:p>
    <w:p w14:paraId="475AEA62" w14:textId="77777777" w:rsidR="00BB3D4C" w:rsidRPr="00BB3D4C" w:rsidRDefault="00BB3D4C" w:rsidP="00BB3D4C">
      <w:pPr>
        <w:pStyle w:val="BodyText"/>
        <w:ind w:left="360"/>
        <w:rPr>
          <w:szCs w:val="22"/>
        </w:rPr>
      </w:pPr>
      <w:r w:rsidRPr="00BB3D4C">
        <w:rPr>
          <w:szCs w:val="22"/>
        </w:rPr>
        <w:t xml:space="preserve">        tree.column("#4", width = 80, anchor = "w")</w:t>
      </w:r>
    </w:p>
    <w:p w14:paraId="05DE817B" w14:textId="77777777" w:rsidR="00BB3D4C" w:rsidRPr="00BB3D4C" w:rsidRDefault="00BB3D4C" w:rsidP="00BB3D4C">
      <w:pPr>
        <w:pStyle w:val="BodyText"/>
        <w:ind w:left="360"/>
        <w:rPr>
          <w:szCs w:val="22"/>
        </w:rPr>
      </w:pPr>
      <w:r w:rsidRPr="00BB3D4C">
        <w:rPr>
          <w:szCs w:val="22"/>
        </w:rPr>
        <w:t xml:space="preserve">        tree.heading("#5", text="Address")</w:t>
      </w:r>
    </w:p>
    <w:p w14:paraId="4419F0EC" w14:textId="77777777" w:rsidR="00BB3D4C" w:rsidRPr="00BB3D4C" w:rsidRDefault="00BB3D4C" w:rsidP="00BB3D4C">
      <w:pPr>
        <w:pStyle w:val="BodyText"/>
        <w:ind w:left="360"/>
        <w:rPr>
          <w:szCs w:val="22"/>
        </w:rPr>
      </w:pPr>
      <w:r w:rsidRPr="00BB3D4C">
        <w:rPr>
          <w:szCs w:val="22"/>
        </w:rPr>
        <w:t xml:space="preserve">        tree.column("#5", width = 80, anchor = "w")</w:t>
      </w:r>
    </w:p>
    <w:p w14:paraId="323C7224" w14:textId="77777777" w:rsidR="00BB3D4C" w:rsidRPr="00BB3D4C" w:rsidRDefault="00BB3D4C" w:rsidP="00BB3D4C">
      <w:pPr>
        <w:pStyle w:val="BodyText"/>
        <w:ind w:left="360"/>
        <w:rPr>
          <w:szCs w:val="22"/>
        </w:rPr>
      </w:pPr>
      <w:r w:rsidRPr="00BB3D4C">
        <w:rPr>
          <w:szCs w:val="22"/>
        </w:rPr>
        <w:t xml:space="preserve">        tree.heading("#6", text="Username")</w:t>
      </w:r>
    </w:p>
    <w:p w14:paraId="53F391D7" w14:textId="77777777" w:rsidR="00BB3D4C" w:rsidRPr="00BB3D4C" w:rsidRDefault="00BB3D4C" w:rsidP="00BB3D4C">
      <w:pPr>
        <w:pStyle w:val="BodyText"/>
        <w:ind w:left="360"/>
        <w:rPr>
          <w:szCs w:val="22"/>
        </w:rPr>
      </w:pPr>
      <w:r w:rsidRPr="00BB3D4C">
        <w:rPr>
          <w:szCs w:val="22"/>
        </w:rPr>
        <w:t xml:space="preserve">        tree.column("#6", width = 80, anchor = "w")</w:t>
      </w:r>
    </w:p>
    <w:p w14:paraId="422EB8E0" w14:textId="77777777" w:rsidR="00BB3D4C" w:rsidRPr="00BB3D4C" w:rsidRDefault="00BB3D4C" w:rsidP="00BB3D4C">
      <w:pPr>
        <w:pStyle w:val="BodyText"/>
        <w:ind w:left="360"/>
        <w:rPr>
          <w:szCs w:val="22"/>
        </w:rPr>
      </w:pPr>
      <w:r w:rsidRPr="00BB3D4C">
        <w:rPr>
          <w:szCs w:val="22"/>
        </w:rPr>
        <w:t xml:space="preserve">        tree.heading("#7", text="Password")</w:t>
      </w:r>
    </w:p>
    <w:p w14:paraId="15774610" w14:textId="77777777" w:rsidR="00BB3D4C" w:rsidRPr="00BB3D4C" w:rsidRDefault="00BB3D4C" w:rsidP="00BB3D4C">
      <w:pPr>
        <w:pStyle w:val="BodyText"/>
        <w:ind w:left="360"/>
        <w:rPr>
          <w:szCs w:val="22"/>
        </w:rPr>
      </w:pPr>
      <w:r w:rsidRPr="00BB3D4C">
        <w:rPr>
          <w:szCs w:val="22"/>
        </w:rPr>
        <w:t xml:space="preserve">        tree.column("#7", width = 80, anchor = "w")</w:t>
      </w:r>
    </w:p>
    <w:p w14:paraId="1BC7A1BE" w14:textId="77777777" w:rsidR="00BB3D4C" w:rsidRPr="00BB3D4C" w:rsidRDefault="00BB3D4C" w:rsidP="00BB3D4C">
      <w:pPr>
        <w:pStyle w:val="BodyText"/>
        <w:ind w:left="360"/>
        <w:rPr>
          <w:szCs w:val="22"/>
        </w:rPr>
      </w:pPr>
      <w:r w:rsidRPr="00BB3D4C">
        <w:rPr>
          <w:szCs w:val="22"/>
        </w:rPr>
        <w:t xml:space="preserve">      </w:t>
      </w:r>
    </w:p>
    <w:p w14:paraId="5494A5E7" w14:textId="77777777" w:rsidR="00BB3D4C" w:rsidRPr="00BB3D4C" w:rsidRDefault="00BB3D4C" w:rsidP="00BB3D4C">
      <w:pPr>
        <w:pStyle w:val="BodyText"/>
        <w:ind w:left="360"/>
        <w:rPr>
          <w:szCs w:val="22"/>
        </w:rPr>
      </w:pPr>
      <w:r w:rsidRPr="00BB3D4C">
        <w:rPr>
          <w:szCs w:val="22"/>
        </w:rPr>
        <w:t xml:space="preserve">        tree.grid(row=2,column=1)   </w:t>
      </w:r>
    </w:p>
    <w:p w14:paraId="65AD6B61" w14:textId="77777777" w:rsidR="00BB3D4C" w:rsidRPr="00BB3D4C" w:rsidRDefault="00BB3D4C" w:rsidP="00BB3D4C">
      <w:pPr>
        <w:pStyle w:val="BodyText"/>
        <w:ind w:left="360"/>
        <w:rPr>
          <w:szCs w:val="22"/>
        </w:rPr>
      </w:pPr>
      <w:r w:rsidRPr="00BB3D4C">
        <w:rPr>
          <w:szCs w:val="22"/>
        </w:rPr>
        <w:t xml:space="preserve">        View()</w:t>
      </w:r>
    </w:p>
    <w:p w14:paraId="48FD479F" w14:textId="77777777" w:rsidR="00BB3D4C" w:rsidRPr="00BB3D4C" w:rsidRDefault="00BB3D4C" w:rsidP="00BB3D4C">
      <w:pPr>
        <w:pStyle w:val="BodyText"/>
        <w:ind w:left="360"/>
        <w:rPr>
          <w:szCs w:val="22"/>
        </w:rPr>
      </w:pPr>
      <w:r w:rsidRPr="00BB3D4C">
        <w:rPr>
          <w:szCs w:val="22"/>
        </w:rPr>
        <w:t xml:space="preserve">    def back1():</w:t>
      </w:r>
    </w:p>
    <w:p w14:paraId="37B1815E" w14:textId="77777777" w:rsidR="00BB3D4C" w:rsidRPr="00BB3D4C" w:rsidRDefault="00BB3D4C" w:rsidP="00BB3D4C">
      <w:pPr>
        <w:pStyle w:val="BodyText"/>
        <w:ind w:left="360"/>
        <w:rPr>
          <w:szCs w:val="22"/>
        </w:rPr>
      </w:pPr>
      <w:r w:rsidRPr="00BB3D4C">
        <w:rPr>
          <w:szCs w:val="22"/>
        </w:rPr>
        <w:t xml:space="preserve">        emp.destroy()</w:t>
      </w:r>
    </w:p>
    <w:p w14:paraId="2FBCCE7D" w14:textId="77777777" w:rsidR="00BB3D4C" w:rsidRPr="00BB3D4C" w:rsidRDefault="00BB3D4C" w:rsidP="00BB3D4C">
      <w:pPr>
        <w:pStyle w:val="BodyText"/>
        <w:ind w:left="360"/>
        <w:rPr>
          <w:szCs w:val="22"/>
        </w:rPr>
      </w:pPr>
      <w:r w:rsidRPr="00BB3D4C">
        <w:rPr>
          <w:szCs w:val="22"/>
        </w:rPr>
        <w:t xml:space="preserve">        main2()</w:t>
      </w:r>
    </w:p>
    <w:p w14:paraId="794A54FE" w14:textId="77777777" w:rsidR="00BB3D4C" w:rsidRPr="00BB3D4C" w:rsidRDefault="00BB3D4C" w:rsidP="00BB3D4C">
      <w:pPr>
        <w:pStyle w:val="BodyText"/>
        <w:ind w:left="360"/>
        <w:rPr>
          <w:szCs w:val="22"/>
        </w:rPr>
      </w:pPr>
      <w:r w:rsidRPr="00BB3D4C">
        <w:rPr>
          <w:szCs w:val="22"/>
        </w:rPr>
        <w:t xml:space="preserve">    def back2():</w:t>
      </w:r>
    </w:p>
    <w:p w14:paraId="33AB8E55" w14:textId="77777777" w:rsidR="00BB3D4C" w:rsidRPr="00BB3D4C" w:rsidRDefault="00BB3D4C" w:rsidP="00BB3D4C">
      <w:pPr>
        <w:pStyle w:val="BodyText"/>
        <w:ind w:left="360"/>
        <w:rPr>
          <w:szCs w:val="22"/>
        </w:rPr>
      </w:pPr>
      <w:r w:rsidRPr="00BB3D4C">
        <w:rPr>
          <w:szCs w:val="22"/>
        </w:rPr>
        <w:t xml:space="preserve">        addemp.destroy()</w:t>
      </w:r>
    </w:p>
    <w:p w14:paraId="578028AC" w14:textId="77777777" w:rsidR="00BB3D4C" w:rsidRPr="00BB3D4C" w:rsidRDefault="00BB3D4C" w:rsidP="00BB3D4C">
      <w:pPr>
        <w:pStyle w:val="BodyText"/>
        <w:ind w:left="360"/>
        <w:rPr>
          <w:szCs w:val="22"/>
        </w:rPr>
      </w:pPr>
      <w:r w:rsidRPr="00BB3D4C">
        <w:rPr>
          <w:szCs w:val="22"/>
        </w:rPr>
        <w:t xml:space="preserve">        main2()</w:t>
      </w:r>
    </w:p>
    <w:p w14:paraId="6AA5277F" w14:textId="77777777" w:rsidR="00BB3D4C" w:rsidRPr="00BB3D4C" w:rsidRDefault="00BB3D4C" w:rsidP="00BB3D4C">
      <w:pPr>
        <w:pStyle w:val="BodyText"/>
        <w:ind w:left="360"/>
        <w:rPr>
          <w:szCs w:val="22"/>
        </w:rPr>
      </w:pPr>
      <w:r w:rsidRPr="00BB3D4C">
        <w:rPr>
          <w:szCs w:val="22"/>
        </w:rPr>
        <w:t xml:space="preserve">    def back3():</w:t>
      </w:r>
    </w:p>
    <w:p w14:paraId="5CE92B3F" w14:textId="77777777" w:rsidR="00BB3D4C" w:rsidRPr="00BB3D4C" w:rsidRDefault="00BB3D4C" w:rsidP="00BB3D4C">
      <w:pPr>
        <w:pStyle w:val="BodyText"/>
        <w:ind w:left="360"/>
        <w:rPr>
          <w:szCs w:val="22"/>
        </w:rPr>
      </w:pPr>
      <w:r w:rsidRPr="00BB3D4C">
        <w:rPr>
          <w:szCs w:val="22"/>
        </w:rPr>
        <w:t xml:space="preserve">        update.destroy()</w:t>
      </w:r>
    </w:p>
    <w:p w14:paraId="782CF03E" w14:textId="77777777" w:rsidR="00BB3D4C" w:rsidRPr="00BB3D4C" w:rsidRDefault="00BB3D4C" w:rsidP="00BB3D4C">
      <w:pPr>
        <w:pStyle w:val="BodyText"/>
        <w:ind w:left="360"/>
        <w:rPr>
          <w:szCs w:val="22"/>
        </w:rPr>
      </w:pPr>
      <w:r w:rsidRPr="00BB3D4C">
        <w:rPr>
          <w:szCs w:val="22"/>
        </w:rPr>
        <w:t xml:space="preserve">        main2()</w:t>
      </w:r>
    </w:p>
    <w:p w14:paraId="6F096AFD" w14:textId="77777777" w:rsidR="00BB3D4C" w:rsidRPr="00BB3D4C" w:rsidRDefault="00BB3D4C" w:rsidP="00BB3D4C">
      <w:pPr>
        <w:pStyle w:val="BodyText"/>
        <w:ind w:left="360"/>
        <w:rPr>
          <w:szCs w:val="22"/>
        </w:rPr>
      </w:pPr>
      <w:r w:rsidRPr="00BB3D4C">
        <w:rPr>
          <w:szCs w:val="22"/>
        </w:rPr>
        <w:t xml:space="preserve">    def back4():</w:t>
      </w:r>
    </w:p>
    <w:p w14:paraId="575A5E79" w14:textId="77777777" w:rsidR="00BB3D4C" w:rsidRPr="00BB3D4C" w:rsidRDefault="00BB3D4C" w:rsidP="00BB3D4C">
      <w:pPr>
        <w:pStyle w:val="BodyText"/>
        <w:ind w:left="360"/>
        <w:rPr>
          <w:szCs w:val="22"/>
        </w:rPr>
      </w:pPr>
      <w:r w:rsidRPr="00BB3D4C">
        <w:rPr>
          <w:szCs w:val="22"/>
        </w:rPr>
        <w:t xml:space="preserve">        del1.destroy()</w:t>
      </w:r>
    </w:p>
    <w:p w14:paraId="40E73DD2" w14:textId="77777777" w:rsidR="00BB3D4C" w:rsidRPr="00BB3D4C" w:rsidRDefault="00BB3D4C" w:rsidP="00BB3D4C">
      <w:pPr>
        <w:pStyle w:val="BodyText"/>
        <w:ind w:left="360"/>
        <w:rPr>
          <w:szCs w:val="22"/>
        </w:rPr>
      </w:pPr>
      <w:r w:rsidRPr="00BB3D4C">
        <w:rPr>
          <w:szCs w:val="22"/>
        </w:rPr>
        <w:t xml:space="preserve">        main2() </w:t>
      </w:r>
    </w:p>
    <w:p w14:paraId="023B706B" w14:textId="77777777" w:rsidR="00BB3D4C" w:rsidRPr="00BB3D4C" w:rsidRDefault="00BB3D4C" w:rsidP="00BB3D4C">
      <w:pPr>
        <w:pStyle w:val="BodyText"/>
        <w:ind w:left="360"/>
        <w:rPr>
          <w:szCs w:val="22"/>
        </w:rPr>
      </w:pPr>
      <w:r w:rsidRPr="00BB3D4C">
        <w:rPr>
          <w:szCs w:val="22"/>
        </w:rPr>
        <w:t xml:space="preserve">    def back5():</w:t>
      </w:r>
    </w:p>
    <w:p w14:paraId="3D546527" w14:textId="77777777" w:rsidR="00BB3D4C" w:rsidRPr="00BB3D4C" w:rsidRDefault="00BB3D4C" w:rsidP="00BB3D4C">
      <w:pPr>
        <w:pStyle w:val="BodyText"/>
        <w:ind w:left="360"/>
        <w:rPr>
          <w:szCs w:val="22"/>
        </w:rPr>
      </w:pPr>
      <w:r w:rsidRPr="00BB3D4C">
        <w:rPr>
          <w:szCs w:val="22"/>
        </w:rPr>
        <w:t xml:space="preserve">        emp2.destroy()</w:t>
      </w:r>
    </w:p>
    <w:p w14:paraId="69B9706B" w14:textId="77777777" w:rsidR="00BB3D4C" w:rsidRPr="00BB3D4C" w:rsidRDefault="00BB3D4C" w:rsidP="00BB3D4C">
      <w:pPr>
        <w:pStyle w:val="BodyText"/>
        <w:ind w:left="360"/>
        <w:rPr>
          <w:szCs w:val="22"/>
        </w:rPr>
      </w:pPr>
      <w:r w:rsidRPr="00BB3D4C">
        <w:rPr>
          <w:szCs w:val="22"/>
        </w:rPr>
        <w:t xml:space="preserve">        accountantmain()</w:t>
      </w:r>
    </w:p>
    <w:p w14:paraId="0A1AB541" w14:textId="77777777" w:rsidR="00BB3D4C" w:rsidRPr="00BB3D4C" w:rsidRDefault="00BB3D4C" w:rsidP="00BB3D4C">
      <w:pPr>
        <w:pStyle w:val="BodyText"/>
        <w:ind w:left="360"/>
        <w:rPr>
          <w:szCs w:val="22"/>
        </w:rPr>
      </w:pPr>
      <w:r w:rsidRPr="00BB3D4C">
        <w:rPr>
          <w:szCs w:val="22"/>
        </w:rPr>
        <w:t xml:space="preserve">    def back6():</w:t>
      </w:r>
    </w:p>
    <w:p w14:paraId="3DA8462C" w14:textId="77777777" w:rsidR="00BB3D4C" w:rsidRPr="00BB3D4C" w:rsidRDefault="00BB3D4C" w:rsidP="00BB3D4C">
      <w:pPr>
        <w:pStyle w:val="BodyText"/>
        <w:ind w:left="360"/>
        <w:rPr>
          <w:szCs w:val="22"/>
        </w:rPr>
      </w:pPr>
      <w:r w:rsidRPr="00BB3D4C">
        <w:rPr>
          <w:szCs w:val="22"/>
        </w:rPr>
        <w:t xml:space="preserve">        update22.destroy()</w:t>
      </w:r>
    </w:p>
    <w:p w14:paraId="7B98CB5D" w14:textId="77777777" w:rsidR="00BB3D4C" w:rsidRPr="00BB3D4C" w:rsidRDefault="00BB3D4C" w:rsidP="00BB3D4C">
      <w:pPr>
        <w:pStyle w:val="BodyText"/>
        <w:ind w:left="360"/>
        <w:rPr>
          <w:szCs w:val="22"/>
        </w:rPr>
      </w:pPr>
      <w:r w:rsidRPr="00BB3D4C">
        <w:rPr>
          <w:szCs w:val="22"/>
        </w:rPr>
        <w:t xml:space="preserve">        main2()    </w:t>
      </w:r>
    </w:p>
    <w:p w14:paraId="2FBEB6A2" w14:textId="77777777" w:rsidR="00BB3D4C" w:rsidRPr="00BB3D4C" w:rsidRDefault="00BB3D4C" w:rsidP="00BB3D4C">
      <w:pPr>
        <w:pStyle w:val="BodyText"/>
        <w:ind w:left="360"/>
        <w:rPr>
          <w:szCs w:val="22"/>
        </w:rPr>
      </w:pPr>
      <w:r w:rsidRPr="00BB3D4C">
        <w:rPr>
          <w:szCs w:val="22"/>
        </w:rPr>
        <w:t xml:space="preserve">    def back7():</w:t>
      </w:r>
    </w:p>
    <w:p w14:paraId="42712477" w14:textId="77777777" w:rsidR="00BB3D4C" w:rsidRPr="00BB3D4C" w:rsidRDefault="00BB3D4C" w:rsidP="00BB3D4C">
      <w:pPr>
        <w:pStyle w:val="BodyText"/>
        <w:ind w:left="360"/>
        <w:rPr>
          <w:szCs w:val="22"/>
        </w:rPr>
      </w:pPr>
      <w:r w:rsidRPr="00BB3D4C">
        <w:rPr>
          <w:szCs w:val="22"/>
        </w:rPr>
        <w:t xml:space="preserve">        update33.destroy()</w:t>
      </w:r>
    </w:p>
    <w:p w14:paraId="0990CB3E" w14:textId="77777777" w:rsidR="00BB3D4C" w:rsidRPr="00BB3D4C" w:rsidRDefault="00BB3D4C" w:rsidP="00BB3D4C">
      <w:pPr>
        <w:pStyle w:val="BodyText"/>
        <w:ind w:left="360"/>
        <w:rPr>
          <w:szCs w:val="22"/>
        </w:rPr>
      </w:pPr>
      <w:r w:rsidRPr="00BB3D4C">
        <w:rPr>
          <w:szCs w:val="22"/>
        </w:rPr>
        <w:t xml:space="preserve">        main2()    </w:t>
      </w:r>
    </w:p>
    <w:p w14:paraId="12D1AD1E" w14:textId="77777777" w:rsidR="00BB3D4C" w:rsidRPr="00BB3D4C" w:rsidRDefault="00BB3D4C" w:rsidP="00BB3D4C">
      <w:pPr>
        <w:pStyle w:val="BodyText"/>
        <w:ind w:left="360"/>
        <w:rPr>
          <w:szCs w:val="22"/>
        </w:rPr>
      </w:pPr>
      <w:r w:rsidRPr="00BB3D4C">
        <w:rPr>
          <w:szCs w:val="22"/>
        </w:rPr>
        <w:t xml:space="preserve">     #========================UPDATE RECORDS=========================   </w:t>
      </w:r>
    </w:p>
    <w:p w14:paraId="10EB1618" w14:textId="77777777" w:rsidR="00BB3D4C" w:rsidRPr="00BB3D4C" w:rsidRDefault="00BB3D4C" w:rsidP="00BB3D4C">
      <w:pPr>
        <w:pStyle w:val="BodyText"/>
        <w:ind w:left="360"/>
        <w:rPr>
          <w:szCs w:val="22"/>
        </w:rPr>
      </w:pPr>
      <w:r w:rsidRPr="00BB3D4C">
        <w:rPr>
          <w:szCs w:val="22"/>
        </w:rPr>
        <w:t xml:space="preserve">    def updaterecord():</w:t>
      </w:r>
    </w:p>
    <w:p w14:paraId="25BB410E" w14:textId="77777777" w:rsidR="00BB3D4C" w:rsidRPr="00BB3D4C" w:rsidRDefault="00BB3D4C" w:rsidP="00BB3D4C">
      <w:pPr>
        <w:pStyle w:val="BodyText"/>
        <w:ind w:left="360"/>
        <w:rPr>
          <w:szCs w:val="22"/>
        </w:rPr>
      </w:pPr>
      <w:r w:rsidRPr="00BB3D4C">
        <w:rPr>
          <w:szCs w:val="22"/>
        </w:rPr>
        <w:t xml:space="preserve">        global update</w:t>
      </w:r>
    </w:p>
    <w:p w14:paraId="1BBB819E" w14:textId="77777777" w:rsidR="00BB3D4C" w:rsidRPr="00BB3D4C" w:rsidRDefault="00BB3D4C" w:rsidP="00BB3D4C">
      <w:pPr>
        <w:pStyle w:val="BodyText"/>
        <w:ind w:left="360"/>
        <w:rPr>
          <w:szCs w:val="22"/>
        </w:rPr>
      </w:pPr>
      <w:r w:rsidRPr="00BB3D4C">
        <w:rPr>
          <w:szCs w:val="22"/>
        </w:rPr>
        <w:t xml:space="preserve">        main.destroy()</w:t>
      </w:r>
    </w:p>
    <w:p w14:paraId="0368417A" w14:textId="77777777" w:rsidR="00BB3D4C" w:rsidRPr="00BB3D4C" w:rsidRDefault="00BB3D4C" w:rsidP="00BB3D4C">
      <w:pPr>
        <w:pStyle w:val="BodyText"/>
        <w:ind w:left="360"/>
        <w:rPr>
          <w:szCs w:val="22"/>
        </w:rPr>
      </w:pPr>
      <w:r w:rsidRPr="00BB3D4C">
        <w:rPr>
          <w:szCs w:val="22"/>
        </w:rPr>
        <w:t xml:space="preserve">        update=Tk()</w:t>
      </w:r>
    </w:p>
    <w:p w14:paraId="51A485D7" w14:textId="77777777" w:rsidR="00BB3D4C" w:rsidRPr="00BB3D4C" w:rsidRDefault="00BB3D4C" w:rsidP="00BB3D4C">
      <w:pPr>
        <w:pStyle w:val="BodyText"/>
        <w:ind w:left="360"/>
        <w:rPr>
          <w:szCs w:val="22"/>
        </w:rPr>
      </w:pPr>
      <w:r w:rsidRPr="00BB3D4C">
        <w:rPr>
          <w:szCs w:val="22"/>
        </w:rPr>
        <w:t xml:space="preserve">        update.title('Update Records')</w:t>
      </w:r>
    </w:p>
    <w:p w14:paraId="2FAF5C81" w14:textId="77777777" w:rsidR="00BB3D4C" w:rsidRPr="00BB3D4C" w:rsidRDefault="00BB3D4C" w:rsidP="00BB3D4C">
      <w:pPr>
        <w:pStyle w:val="BodyText"/>
        <w:ind w:left="360"/>
        <w:rPr>
          <w:szCs w:val="22"/>
        </w:rPr>
      </w:pPr>
      <w:r w:rsidRPr="00BB3D4C">
        <w:rPr>
          <w:szCs w:val="22"/>
        </w:rPr>
        <w:t xml:space="preserve">        update.geometry('350x700')</w:t>
      </w:r>
    </w:p>
    <w:p w14:paraId="757C7AB4" w14:textId="77777777" w:rsidR="00BB3D4C" w:rsidRPr="00BB3D4C" w:rsidRDefault="00BB3D4C" w:rsidP="00BB3D4C">
      <w:pPr>
        <w:pStyle w:val="BodyText"/>
        <w:ind w:left="360"/>
        <w:rPr>
          <w:szCs w:val="22"/>
        </w:rPr>
      </w:pPr>
      <w:r w:rsidRPr="00BB3D4C">
        <w:rPr>
          <w:szCs w:val="22"/>
        </w:rPr>
        <w:t xml:space="preserve">        update.configure(background='powder blue')</w:t>
      </w:r>
    </w:p>
    <w:p w14:paraId="437C5449" w14:textId="77777777" w:rsidR="00BB3D4C" w:rsidRPr="00BB3D4C" w:rsidRDefault="00BB3D4C" w:rsidP="00BB3D4C">
      <w:pPr>
        <w:pStyle w:val="BodyText"/>
        <w:ind w:left="360"/>
        <w:rPr>
          <w:szCs w:val="22"/>
        </w:rPr>
      </w:pPr>
      <w:r w:rsidRPr="00BB3D4C">
        <w:rPr>
          <w:szCs w:val="22"/>
        </w:rPr>
        <w:t xml:space="preserve">        #update.resizable(0,0) </w:t>
      </w:r>
    </w:p>
    <w:p w14:paraId="13BA48F7" w14:textId="77777777" w:rsidR="00BB3D4C" w:rsidRPr="00BB3D4C" w:rsidRDefault="00BB3D4C" w:rsidP="00BB3D4C">
      <w:pPr>
        <w:pStyle w:val="BodyText"/>
        <w:ind w:left="360"/>
        <w:rPr>
          <w:szCs w:val="22"/>
        </w:rPr>
      </w:pPr>
      <w:r w:rsidRPr="00BB3D4C">
        <w:rPr>
          <w:szCs w:val="22"/>
        </w:rPr>
        <w:t xml:space="preserve">        </w:t>
      </w:r>
    </w:p>
    <w:p w14:paraId="6C8DFA67" w14:textId="77777777" w:rsidR="00BB3D4C" w:rsidRPr="00BB3D4C" w:rsidRDefault="00BB3D4C" w:rsidP="00BB3D4C">
      <w:pPr>
        <w:pStyle w:val="BodyText"/>
        <w:ind w:left="360"/>
        <w:rPr>
          <w:szCs w:val="22"/>
        </w:rPr>
      </w:pPr>
      <w:r w:rsidRPr="00BB3D4C">
        <w:rPr>
          <w:szCs w:val="22"/>
        </w:rPr>
        <w:lastRenderedPageBreak/>
        <w:t xml:space="preserve">        #=================UPDATE RECORD FUNCTION=========================</w:t>
      </w:r>
    </w:p>
    <w:p w14:paraId="1DCC36FC" w14:textId="77777777" w:rsidR="00BB3D4C" w:rsidRPr="00BB3D4C" w:rsidRDefault="00BB3D4C" w:rsidP="00BB3D4C">
      <w:pPr>
        <w:pStyle w:val="BodyText"/>
        <w:ind w:left="360"/>
        <w:rPr>
          <w:szCs w:val="22"/>
        </w:rPr>
      </w:pPr>
      <w:r w:rsidRPr="00BB3D4C">
        <w:rPr>
          <w:szCs w:val="22"/>
        </w:rPr>
        <w:t xml:space="preserve">        def update1():</w:t>
      </w:r>
    </w:p>
    <w:p w14:paraId="3E6614E0" w14:textId="77777777" w:rsidR="00BB3D4C" w:rsidRPr="00BB3D4C" w:rsidRDefault="00BB3D4C" w:rsidP="00BB3D4C">
      <w:pPr>
        <w:pStyle w:val="BodyText"/>
        <w:ind w:left="360"/>
        <w:rPr>
          <w:szCs w:val="22"/>
        </w:rPr>
      </w:pPr>
      <w:r w:rsidRPr="00BB3D4C">
        <w:rPr>
          <w:szCs w:val="22"/>
        </w:rPr>
        <w:t xml:space="preserve">            conn  = sqlite3.connect("payroll.db")</w:t>
      </w:r>
    </w:p>
    <w:p w14:paraId="6D3B991C" w14:textId="77777777" w:rsidR="00BB3D4C" w:rsidRPr="00BB3D4C" w:rsidRDefault="00BB3D4C" w:rsidP="00BB3D4C">
      <w:pPr>
        <w:pStyle w:val="BodyText"/>
        <w:ind w:left="360"/>
        <w:rPr>
          <w:szCs w:val="22"/>
        </w:rPr>
      </w:pPr>
      <w:r w:rsidRPr="00BB3D4C">
        <w:rPr>
          <w:szCs w:val="22"/>
        </w:rPr>
        <w:t xml:space="preserve">            c = conn.cursor()</w:t>
      </w:r>
    </w:p>
    <w:p w14:paraId="226DA8CE" w14:textId="77777777" w:rsidR="00BB3D4C" w:rsidRPr="00BB3D4C" w:rsidRDefault="00BB3D4C" w:rsidP="00BB3D4C">
      <w:pPr>
        <w:pStyle w:val="BodyText"/>
        <w:ind w:left="360"/>
        <w:rPr>
          <w:szCs w:val="22"/>
        </w:rPr>
      </w:pPr>
      <w:r w:rsidRPr="00BB3D4C">
        <w:rPr>
          <w:szCs w:val="22"/>
        </w:rPr>
        <w:t xml:space="preserve">            recordid=identry.get()</w:t>
      </w:r>
    </w:p>
    <w:p w14:paraId="63F1B463" w14:textId="77777777" w:rsidR="00BB3D4C" w:rsidRPr="00BB3D4C" w:rsidRDefault="00BB3D4C" w:rsidP="00BB3D4C">
      <w:pPr>
        <w:pStyle w:val="BodyText"/>
        <w:ind w:left="360"/>
        <w:rPr>
          <w:szCs w:val="22"/>
        </w:rPr>
      </w:pPr>
      <w:r w:rsidRPr="00BB3D4C">
        <w:rPr>
          <w:szCs w:val="22"/>
        </w:rPr>
        <w:t xml:space="preserve">            c.execute("SELECT * FROM member2 WHERE mem_id = ? ", (identry.get(),))</w:t>
      </w:r>
    </w:p>
    <w:p w14:paraId="4AA213BB" w14:textId="77777777" w:rsidR="00BB3D4C" w:rsidRPr="00BB3D4C" w:rsidRDefault="00BB3D4C" w:rsidP="00BB3D4C">
      <w:pPr>
        <w:pStyle w:val="BodyText"/>
        <w:ind w:left="360"/>
        <w:rPr>
          <w:szCs w:val="22"/>
        </w:rPr>
      </w:pPr>
      <w:r w:rsidRPr="00BB3D4C">
        <w:rPr>
          <w:szCs w:val="22"/>
        </w:rPr>
        <w:t xml:space="preserve">            records = c.fetchall()</w:t>
      </w:r>
    </w:p>
    <w:p w14:paraId="46DBB7A3" w14:textId="77777777" w:rsidR="00BB3D4C" w:rsidRPr="00BB3D4C" w:rsidRDefault="00BB3D4C" w:rsidP="00BB3D4C">
      <w:pPr>
        <w:pStyle w:val="BodyText"/>
        <w:ind w:left="360"/>
        <w:rPr>
          <w:szCs w:val="22"/>
        </w:rPr>
      </w:pPr>
      <w:r w:rsidRPr="00BB3D4C">
        <w:rPr>
          <w:szCs w:val="22"/>
        </w:rPr>
        <w:t xml:space="preserve">            </w:t>
      </w:r>
    </w:p>
    <w:p w14:paraId="7620C5B9" w14:textId="77777777" w:rsidR="00BB3D4C" w:rsidRPr="00BB3D4C" w:rsidRDefault="00BB3D4C" w:rsidP="00BB3D4C">
      <w:pPr>
        <w:pStyle w:val="BodyText"/>
        <w:ind w:left="360"/>
        <w:rPr>
          <w:szCs w:val="22"/>
        </w:rPr>
      </w:pPr>
      <w:r w:rsidRPr="00BB3D4C">
        <w:rPr>
          <w:szCs w:val="22"/>
        </w:rPr>
        <w:t xml:space="preserve">            for record in records:</w:t>
      </w:r>
    </w:p>
    <w:p w14:paraId="624E3E6B" w14:textId="77777777" w:rsidR="00BB3D4C" w:rsidRPr="00BB3D4C" w:rsidRDefault="00BB3D4C" w:rsidP="00BB3D4C">
      <w:pPr>
        <w:pStyle w:val="BodyText"/>
        <w:ind w:left="360"/>
        <w:rPr>
          <w:szCs w:val="22"/>
        </w:rPr>
      </w:pPr>
      <w:r w:rsidRPr="00BB3D4C">
        <w:rPr>
          <w:szCs w:val="22"/>
        </w:rPr>
        <w:t xml:space="preserve">                fnameentry.insert(0,record[1])</w:t>
      </w:r>
    </w:p>
    <w:p w14:paraId="6EBD8495" w14:textId="77777777" w:rsidR="00BB3D4C" w:rsidRPr="00BB3D4C" w:rsidRDefault="00BB3D4C" w:rsidP="00BB3D4C">
      <w:pPr>
        <w:pStyle w:val="BodyText"/>
        <w:ind w:left="360"/>
        <w:rPr>
          <w:szCs w:val="22"/>
        </w:rPr>
      </w:pPr>
      <w:r w:rsidRPr="00BB3D4C">
        <w:rPr>
          <w:szCs w:val="22"/>
        </w:rPr>
        <w:t xml:space="preserve">                lnameentry.insert(0,record[2])</w:t>
      </w:r>
    </w:p>
    <w:p w14:paraId="77942FAD" w14:textId="77777777" w:rsidR="00BB3D4C" w:rsidRPr="00BB3D4C" w:rsidRDefault="00BB3D4C" w:rsidP="00BB3D4C">
      <w:pPr>
        <w:pStyle w:val="BodyText"/>
        <w:ind w:left="360"/>
        <w:rPr>
          <w:szCs w:val="22"/>
        </w:rPr>
      </w:pPr>
      <w:r w:rsidRPr="00BB3D4C">
        <w:rPr>
          <w:szCs w:val="22"/>
        </w:rPr>
        <w:t xml:space="preserve">                ageentry.insert(0,record[3])</w:t>
      </w:r>
    </w:p>
    <w:p w14:paraId="0AF60141" w14:textId="77777777" w:rsidR="00BB3D4C" w:rsidRPr="00BB3D4C" w:rsidRDefault="00BB3D4C" w:rsidP="00BB3D4C">
      <w:pPr>
        <w:pStyle w:val="BodyText"/>
        <w:ind w:left="360"/>
        <w:rPr>
          <w:szCs w:val="22"/>
        </w:rPr>
      </w:pPr>
      <w:r w:rsidRPr="00BB3D4C">
        <w:rPr>
          <w:szCs w:val="22"/>
        </w:rPr>
        <w:t xml:space="preserve">                addressentry.insert(0,record[4])</w:t>
      </w:r>
    </w:p>
    <w:p w14:paraId="1A9AC267" w14:textId="77777777" w:rsidR="00BB3D4C" w:rsidRPr="00BB3D4C" w:rsidRDefault="00BB3D4C" w:rsidP="00BB3D4C">
      <w:pPr>
        <w:pStyle w:val="BodyText"/>
        <w:ind w:left="360"/>
        <w:rPr>
          <w:szCs w:val="22"/>
        </w:rPr>
      </w:pPr>
      <w:r w:rsidRPr="00BB3D4C">
        <w:rPr>
          <w:szCs w:val="22"/>
        </w:rPr>
        <w:t xml:space="preserve">                usernameentry.insert(0,record[5])</w:t>
      </w:r>
    </w:p>
    <w:p w14:paraId="3E20AE34" w14:textId="77777777" w:rsidR="00BB3D4C" w:rsidRPr="00BB3D4C" w:rsidRDefault="00BB3D4C" w:rsidP="00BB3D4C">
      <w:pPr>
        <w:pStyle w:val="BodyText"/>
        <w:ind w:left="360"/>
        <w:rPr>
          <w:szCs w:val="22"/>
        </w:rPr>
      </w:pPr>
      <w:r w:rsidRPr="00BB3D4C">
        <w:rPr>
          <w:szCs w:val="22"/>
        </w:rPr>
        <w:t xml:space="preserve">                passwordentry.insert(0,record[6])</w:t>
      </w:r>
    </w:p>
    <w:p w14:paraId="06C7D0FE" w14:textId="77777777" w:rsidR="00BB3D4C" w:rsidRPr="00BB3D4C" w:rsidRDefault="00BB3D4C" w:rsidP="00BB3D4C">
      <w:pPr>
        <w:pStyle w:val="BodyText"/>
        <w:ind w:left="360"/>
        <w:rPr>
          <w:szCs w:val="22"/>
        </w:rPr>
      </w:pPr>
      <w:r w:rsidRPr="00BB3D4C">
        <w:rPr>
          <w:szCs w:val="22"/>
        </w:rPr>
        <w:t xml:space="preserve">                </w:t>
      </w:r>
    </w:p>
    <w:p w14:paraId="3AA95A6B" w14:textId="77777777" w:rsidR="00BB3D4C" w:rsidRPr="00BB3D4C" w:rsidRDefault="00BB3D4C" w:rsidP="00BB3D4C">
      <w:pPr>
        <w:pStyle w:val="BodyText"/>
        <w:ind w:left="360"/>
        <w:rPr>
          <w:szCs w:val="22"/>
        </w:rPr>
      </w:pPr>
      <w:r w:rsidRPr="00BB3D4C">
        <w:rPr>
          <w:szCs w:val="22"/>
        </w:rPr>
        <w:t xml:space="preserve">                </w:t>
      </w:r>
    </w:p>
    <w:p w14:paraId="0DFE92EA" w14:textId="77777777" w:rsidR="00BB3D4C" w:rsidRPr="00BB3D4C" w:rsidRDefault="00BB3D4C" w:rsidP="00BB3D4C">
      <w:pPr>
        <w:pStyle w:val="BodyText"/>
        <w:ind w:left="360"/>
        <w:rPr>
          <w:szCs w:val="22"/>
        </w:rPr>
      </w:pPr>
      <w:r w:rsidRPr="00BB3D4C">
        <w:rPr>
          <w:szCs w:val="22"/>
        </w:rPr>
        <w:t xml:space="preserve">            conn.commit()</w:t>
      </w:r>
    </w:p>
    <w:p w14:paraId="7A56DEE4" w14:textId="77777777" w:rsidR="00BB3D4C" w:rsidRPr="00BB3D4C" w:rsidRDefault="00BB3D4C" w:rsidP="00BB3D4C">
      <w:pPr>
        <w:pStyle w:val="BodyText"/>
        <w:ind w:left="360"/>
        <w:rPr>
          <w:szCs w:val="22"/>
        </w:rPr>
      </w:pPr>
      <w:r w:rsidRPr="00BB3D4C">
        <w:rPr>
          <w:szCs w:val="22"/>
        </w:rPr>
        <w:t xml:space="preserve">        def clearvp():</w:t>
      </w:r>
    </w:p>
    <w:p w14:paraId="71B1C065" w14:textId="77777777" w:rsidR="00BB3D4C" w:rsidRPr="00BB3D4C" w:rsidRDefault="00BB3D4C" w:rsidP="00BB3D4C">
      <w:pPr>
        <w:pStyle w:val="BodyText"/>
        <w:ind w:left="360"/>
        <w:rPr>
          <w:szCs w:val="22"/>
        </w:rPr>
      </w:pPr>
      <w:r w:rsidRPr="00BB3D4C">
        <w:rPr>
          <w:szCs w:val="22"/>
        </w:rPr>
        <w:t xml:space="preserve">           fnameentry.delete(0,END)</w:t>
      </w:r>
    </w:p>
    <w:p w14:paraId="4B2ECE5D" w14:textId="77777777" w:rsidR="00BB3D4C" w:rsidRPr="00BB3D4C" w:rsidRDefault="00BB3D4C" w:rsidP="00BB3D4C">
      <w:pPr>
        <w:pStyle w:val="BodyText"/>
        <w:ind w:left="360"/>
        <w:rPr>
          <w:szCs w:val="22"/>
        </w:rPr>
      </w:pPr>
      <w:r w:rsidRPr="00BB3D4C">
        <w:rPr>
          <w:szCs w:val="22"/>
        </w:rPr>
        <w:t xml:space="preserve">           lnameentry.delete(0,END)</w:t>
      </w:r>
    </w:p>
    <w:p w14:paraId="5DAFA05F" w14:textId="77777777" w:rsidR="00BB3D4C" w:rsidRPr="00BB3D4C" w:rsidRDefault="00BB3D4C" w:rsidP="00BB3D4C">
      <w:pPr>
        <w:pStyle w:val="BodyText"/>
        <w:ind w:left="360"/>
        <w:rPr>
          <w:szCs w:val="22"/>
        </w:rPr>
      </w:pPr>
      <w:r w:rsidRPr="00BB3D4C">
        <w:rPr>
          <w:szCs w:val="22"/>
        </w:rPr>
        <w:t xml:space="preserve">           ageentry.delete(0,END)</w:t>
      </w:r>
    </w:p>
    <w:p w14:paraId="35A84D81" w14:textId="77777777" w:rsidR="00BB3D4C" w:rsidRPr="00BB3D4C" w:rsidRDefault="00BB3D4C" w:rsidP="00BB3D4C">
      <w:pPr>
        <w:pStyle w:val="BodyText"/>
        <w:ind w:left="360"/>
        <w:rPr>
          <w:szCs w:val="22"/>
        </w:rPr>
      </w:pPr>
      <w:r w:rsidRPr="00BB3D4C">
        <w:rPr>
          <w:szCs w:val="22"/>
        </w:rPr>
        <w:t xml:space="preserve">           addressentry.delete(0,END)</w:t>
      </w:r>
    </w:p>
    <w:p w14:paraId="14B22469" w14:textId="77777777" w:rsidR="00BB3D4C" w:rsidRPr="00BB3D4C" w:rsidRDefault="00BB3D4C" w:rsidP="00BB3D4C">
      <w:pPr>
        <w:pStyle w:val="BodyText"/>
        <w:ind w:left="360"/>
        <w:rPr>
          <w:szCs w:val="22"/>
        </w:rPr>
      </w:pPr>
      <w:r w:rsidRPr="00BB3D4C">
        <w:rPr>
          <w:szCs w:val="22"/>
        </w:rPr>
        <w:t xml:space="preserve">           usernameentry.delete(0,END)</w:t>
      </w:r>
    </w:p>
    <w:p w14:paraId="112B7BC2" w14:textId="77777777" w:rsidR="00BB3D4C" w:rsidRPr="00BB3D4C" w:rsidRDefault="00BB3D4C" w:rsidP="00BB3D4C">
      <w:pPr>
        <w:pStyle w:val="BodyText"/>
        <w:ind w:left="360"/>
        <w:rPr>
          <w:szCs w:val="22"/>
        </w:rPr>
      </w:pPr>
      <w:r w:rsidRPr="00BB3D4C">
        <w:rPr>
          <w:szCs w:val="22"/>
        </w:rPr>
        <w:t xml:space="preserve">           passwordentry.delete(0,END)</w:t>
      </w:r>
    </w:p>
    <w:p w14:paraId="4C376A03" w14:textId="77777777" w:rsidR="00BB3D4C" w:rsidRPr="00BB3D4C" w:rsidRDefault="00BB3D4C" w:rsidP="00BB3D4C">
      <w:pPr>
        <w:pStyle w:val="BodyText"/>
        <w:ind w:left="360"/>
        <w:rPr>
          <w:szCs w:val="22"/>
        </w:rPr>
      </w:pPr>
      <w:r w:rsidRPr="00BB3D4C">
        <w:rPr>
          <w:szCs w:val="22"/>
        </w:rPr>
        <w:t xml:space="preserve">        def update2():</w:t>
      </w:r>
    </w:p>
    <w:p w14:paraId="04EAD933" w14:textId="77777777" w:rsidR="00BB3D4C" w:rsidRPr="00BB3D4C" w:rsidRDefault="00BB3D4C" w:rsidP="00BB3D4C">
      <w:pPr>
        <w:pStyle w:val="BodyText"/>
        <w:ind w:left="360"/>
        <w:rPr>
          <w:szCs w:val="22"/>
        </w:rPr>
      </w:pPr>
      <w:r w:rsidRPr="00BB3D4C">
        <w:rPr>
          <w:szCs w:val="22"/>
        </w:rPr>
        <w:t xml:space="preserve">            conn  = sqlite3.connect("payroll.db")</w:t>
      </w:r>
    </w:p>
    <w:p w14:paraId="409B206A" w14:textId="77777777" w:rsidR="00BB3D4C" w:rsidRPr="00BB3D4C" w:rsidRDefault="00BB3D4C" w:rsidP="00BB3D4C">
      <w:pPr>
        <w:pStyle w:val="BodyText"/>
        <w:ind w:left="360"/>
        <w:rPr>
          <w:szCs w:val="22"/>
        </w:rPr>
      </w:pPr>
      <w:r w:rsidRPr="00BB3D4C">
        <w:rPr>
          <w:szCs w:val="22"/>
        </w:rPr>
        <w:t xml:space="preserve">            c = conn.cursor()</w:t>
      </w:r>
    </w:p>
    <w:p w14:paraId="1A3766C4" w14:textId="77777777" w:rsidR="00BB3D4C" w:rsidRPr="00BB3D4C" w:rsidRDefault="00BB3D4C" w:rsidP="00BB3D4C">
      <w:pPr>
        <w:pStyle w:val="BodyText"/>
        <w:ind w:left="360"/>
        <w:rPr>
          <w:szCs w:val="22"/>
        </w:rPr>
      </w:pPr>
      <w:r w:rsidRPr="00BB3D4C">
        <w:rPr>
          <w:szCs w:val="22"/>
        </w:rPr>
        <w:t xml:space="preserve">            recordid=identry.get()</w:t>
      </w:r>
    </w:p>
    <w:p w14:paraId="5A6E2207" w14:textId="77777777" w:rsidR="00BB3D4C" w:rsidRPr="00BB3D4C" w:rsidRDefault="00BB3D4C" w:rsidP="00BB3D4C">
      <w:pPr>
        <w:pStyle w:val="BodyText"/>
        <w:ind w:left="360"/>
        <w:rPr>
          <w:szCs w:val="22"/>
        </w:rPr>
      </w:pPr>
      <w:r w:rsidRPr="00BB3D4C">
        <w:rPr>
          <w:szCs w:val="22"/>
        </w:rPr>
        <w:t xml:space="preserve">            </w:t>
      </w:r>
    </w:p>
    <w:p w14:paraId="4E1C428E" w14:textId="77777777" w:rsidR="00BB3D4C" w:rsidRPr="00BB3D4C" w:rsidRDefault="00BB3D4C" w:rsidP="00BB3D4C">
      <w:pPr>
        <w:pStyle w:val="BodyText"/>
        <w:ind w:left="360"/>
        <w:rPr>
          <w:szCs w:val="22"/>
        </w:rPr>
      </w:pPr>
      <w:r w:rsidRPr="00BB3D4C">
        <w:rPr>
          <w:szCs w:val="22"/>
        </w:rPr>
        <w:t xml:space="preserve">            c.execute("""UPDATE member2 SET</w:t>
      </w:r>
    </w:p>
    <w:p w14:paraId="2D321D86" w14:textId="77777777" w:rsidR="00BB3D4C" w:rsidRPr="00BB3D4C" w:rsidRDefault="00BB3D4C" w:rsidP="00BB3D4C">
      <w:pPr>
        <w:pStyle w:val="BodyText"/>
        <w:ind w:left="360"/>
        <w:rPr>
          <w:szCs w:val="22"/>
        </w:rPr>
      </w:pPr>
      <w:r w:rsidRPr="00BB3D4C">
        <w:rPr>
          <w:szCs w:val="22"/>
        </w:rPr>
        <w:t xml:space="preserve">                fname=:fname2,</w:t>
      </w:r>
    </w:p>
    <w:p w14:paraId="76A372A5" w14:textId="77777777" w:rsidR="00BB3D4C" w:rsidRPr="00BB3D4C" w:rsidRDefault="00BB3D4C" w:rsidP="00BB3D4C">
      <w:pPr>
        <w:pStyle w:val="BodyText"/>
        <w:ind w:left="360"/>
        <w:rPr>
          <w:szCs w:val="22"/>
        </w:rPr>
      </w:pPr>
      <w:r w:rsidRPr="00BB3D4C">
        <w:rPr>
          <w:szCs w:val="22"/>
        </w:rPr>
        <w:t xml:space="preserve">                lname=:lname2,</w:t>
      </w:r>
    </w:p>
    <w:p w14:paraId="77722364" w14:textId="77777777" w:rsidR="00BB3D4C" w:rsidRPr="00BB3D4C" w:rsidRDefault="00BB3D4C" w:rsidP="00BB3D4C">
      <w:pPr>
        <w:pStyle w:val="BodyText"/>
        <w:ind w:left="360"/>
        <w:rPr>
          <w:szCs w:val="22"/>
        </w:rPr>
      </w:pPr>
      <w:r w:rsidRPr="00BB3D4C">
        <w:rPr>
          <w:szCs w:val="22"/>
        </w:rPr>
        <w:t xml:space="preserve">                age=:age2,</w:t>
      </w:r>
    </w:p>
    <w:p w14:paraId="70C4B27B" w14:textId="77777777" w:rsidR="00BB3D4C" w:rsidRPr="00BB3D4C" w:rsidRDefault="00BB3D4C" w:rsidP="00BB3D4C">
      <w:pPr>
        <w:pStyle w:val="BodyText"/>
        <w:ind w:left="360"/>
        <w:rPr>
          <w:szCs w:val="22"/>
        </w:rPr>
      </w:pPr>
      <w:r w:rsidRPr="00BB3D4C">
        <w:rPr>
          <w:szCs w:val="22"/>
        </w:rPr>
        <w:t xml:space="preserve">                address=:address2,</w:t>
      </w:r>
    </w:p>
    <w:p w14:paraId="44FFFBF7" w14:textId="77777777" w:rsidR="00BB3D4C" w:rsidRPr="00BB3D4C" w:rsidRDefault="00BB3D4C" w:rsidP="00BB3D4C">
      <w:pPr>
        <w:pStyle w:val="BodyText"/>
        <w:ind w:left="360"/>
        <w:rPr>
          <w:szCs w:val="22"/>
        </w:rPr>
      </w:pPr>
      <w:r w:rsidRPr="00BB3D4C">
        <w:rPr>
          <w:szCs w:val="22"/>
        </w:rPr>
        <w:t xml:space="preserve">                username=:username2,</w:t>
      </w:r>
    </w:p>
    <w:p w14:paraId="2B720022" w14:textId="77777777" w:rsidR="00BB3D4C" w:rsidRPr="00BB3D4C" w:rsidRDefault="00BB3D4C" w:rsidP="00BB3D4C">
      <w:pPr>
        <w:pStyle w:val="BodyText"/>
        <w:ind w:left="360"/>
        <w:rPr>
          <w:szCs w:val="22"/>
        </w:rPr>
      </w:pPr>
      <w:r w:rsidRPr="00BB3D4C">
        <w:rPr>
          <w:szCs w:val="22"/>
        </w:rPr>
        <w:t xml:space="preserve">                password=:password2</w:t>
      </w:r>
    </w:p>
    <w:p w14:paraId="4F7BE42E" w14:textId="77777777" w:rsidR="00BB3D4C" w:rsidRPr="00BB3D4C" w:rsidRDefault="00BB3D4C" w:rsidP="00BB3D4C">
      <w:pPr>
        <w:pStyle w:val="BodyText"/>
        <w:ind w:left="360"/>
        <w:rPr>
          <w:szCs w:val="22"/>
        </w:rPr>
      </w:pPr>
      <w:r w:rsidRPr="00BB3D4C">
        <w:rPr>
          <w:szCs w:val="22"/>
        </w:rPr>
        <w:t xml:space="preserve">                </w:t>
      </w:r>
    </w:p>
    <w:p w14:paraId="5EED8BA8" w14:textId="77777777" w:rsidR="00BB3D4C" w:rsidRPr="00BB3D4C" w:rsidRDefault="00BB3D4C" w:rsidP="00BB3D4C">
      <w:pPr>
        <w:pStyle w:val="BodyText"/>
        <w:ind w:left="360"/>
        <w:rPr>
          <w:szCs w:val="22"/>
        </w:rPr>
      </w:pPr>
      <w:r w:rsidRPr="00BB3D4C">
        <w:rPr>
          <w:szCs w:val="22"/>
        </w:rPr>
        <w:t xml:space="preserve">                WHERE mem_id= :mem_id""",</w:t>
      </w:r>
    </w:p>
    <w:p w14:paraId="5A1388CB" w14:textId="77777777" w:rsidR="00BB3D4C" w:rsidRPr="00BB3D4C" w:rsidRDefault="00BB3D4C" w:rsidP="00BB3D4C">
      <w:pPr>
        <w:pStyle w:val="BodyText"/>
        <w:ind w:left="360"/>
        <w:rPr>
          <w:szCs w:val="22"/>
        </w:rPr>
      </w:pPr>
      <w:r w:rsidRPr="00BB3D4C">
        <w:rPr>
          <w:szCs w:val="22"/>
        </w:rPr>
        <w:t xml:space="preserve">                {'fname2':fnameentry.get(),</w:t>
      </w:r>
    </w:p>
    <w:p w14:paraId="3A73A8A4" w14:textId="77777777" w:rsidR="00BB3D4C" w:rsidRPr="00BB3D4C" w:rsidRDefault="00BB3D4C" w:rsidP="00BB3D4C">
      <w:pPr>
        <w:pStyle w:val="BodyText"/>
        <w:ind w:left="360"/>
        <w:rPr>
          <w:szCs w:val="22"/>
        </w:rPr>
      </w:pPr>
      <w:r w:rsidRPr="00BB3D4C">
        <w:rPr>
          <w:szCs w:val="22"/>
        </w:rPr>
        <w:t xml:space="preserve">                 'lname2':lnameentry.get(),</w:t>
      </w:r>
    </w:p>
    <w:p w14:paraId="02196DB4" w14:textId="77777777" w:rsidR="00BB3D4C" w:rsidRPr="00BB3D4C" w:rsidRDefault="00BB3D4C" w:rsidP="00BB3D4C">
      <w:pPr>
        <w:pStyle w:val="BodyText"/>
        <w:ind w:left="360"/>
        <w:rPr>
          <w:szCs w:val="22"/>
        </w:rPr>
      </w:pPr>
      <w:r w:rsidRPr="00BB3D4C">
        <w:rPr>
          <w:szCs w:val="22"/>
        </w:rPr>
        <w:t xml:space="preserve">                 'age2':ageentry.get(),</w:t>
      </w:r>
    </w:p>
    <w:p w14:paraId="249248DE" w14:textId="77777777" w:rsidR="00BB3D4C" w:rsidRPr="00BB3D4C" w:rsidRDefault="00BB3D4C" w:rsidP="00BB3D4C">
      <w:pPr>
        <w:pStyle w:val="BodyText"/>
        <w:ind w:left="360"/>
        <w:rPr>
          <w:szCs w:val="22"/>
        </w:rPr>
      </w:pPr>
      <w:r w:rsidRPr="00BB3D4C">
        <w:rPr>
          <w:szCs w:val="22"/>
        </w:rPr>
        <w:t xml:space="preserve">                 'address2':addressentry.get(),</w:t>
      </w:r>
    </w:p>
    <w:p w14:paraId="1B022227" w14:textId="77777777" w:rsidR="00BB3D4C" w:rsidRPr="00BB3D4C" w:rsidRDefault="00BB3D4C" w:rsidP="00BB3D4C">
      <w:pPr>
        <w:pStyle w:val="BodyText"/>
        <w:ind w:left="360"/>
        <w:rPr>
          <w:szCs w:val="22"/>
        </w:rPr>
      </w:pPr>
      <w:r w:rsidRPr="00BB3D4C">
        <w:rPr>
          <w:szCs w:val="22"/>
        </w:rPr>
        <w:t xml:space="preserve">                 'username2':usernameentry.get(),</w:t>
      </w:r>
    </w:p>
    <w:p w14:paraId="3BE4F0CF" w14:textId="77777777" w:rsidR="00BB3D4C" w:rsidRPr="00BB3D4C" w:rsidRDefault="00BB3D4C" w:rsidP="00BB3D4C">
      <w:pPr>
        <w:pStyle w:val="BodyText"/>
        <w:ind w:left="360"/>
        <w:rPr>
          <w:szCs w:val="22"/>
        </w:rPr>
      </w:pPr>
      <w:r w:rsidRPr="00BB3D4C">
        <w:rPr>
          <w:szCs w:val="22"/>
        </w:rPr>
        <w:t xml:space="preserve">                 'password2':passwordentry.get(),</w:t>
      </w:r>
    </w:p>
    <w:p w14:paraId="58F70958" w14:textId="77777777" w:rsidR="00BB3D4C" w:rsidRPr="00BB3D4C" w:rsidRDefault="00BB3D4C" w:rsidP="00BB3D4C">
      <w:pPr>
        <w:pStyle w:val="BodyText"/>
        <w:ind w:left="360"/>
        <w:rPr>
          <w:szCs w:val="22"/>
        </w:rPr>
      </w:pPr>
      <w:r w:rsidRPr="00BB3D4C">
        <w:rPr>
          <w:szCs w:val="22"/>
        </w:rPr>
        <w:t xml:space="preserve">                 </w:t>
      </w:r>
    </w:p>
    <w:p w14:paraId="182E4E23" w14:textId="77777777" w:rsidR="00BB3D4C" w:rsidRPr="00BB3D4C" w:rsidRDefault="00BB3D4C" w:rsidP="00BB3D4C">
      <w:pPr>
        <w:pStyle w:val="BodyText"/>
        <w:ind w:left="360"/>
        <w:rPr>
          <w:szCs w:val="22"/>
        </w:rPr>
      </w:pPr>
      <w:r w:rsidRPr="00BB3D4C">
        <w:rPr>
          <w:szCs w:val="22"/>
        </w:rPr>
        <w:t xml:space="preserve">                 'mem_id':recordid</w:t>
      </w:r>
    </w:p>
    <w:p w14:paraId="43784E09" w14:textId="77777777" w:rsidR="00BB3D4C" w:rsidRPr="00BB3D4C" w:rsidRDefault="00BB3D4C" w:rsidP="00BB3D4C">
      <w:pPr>
        <w:pStyle w:val="BodyText"/>
        <w:ind w:left="360"/>
        <w:rPr>
          <w:szCs w:val="22"/>
        </w:rPr>
      </w:pPr>
      <w:r w:rsidRPr="00BB3D4C">
        <w:rPr>
          <w:szCs w:val="22"/>
        </w:rPr>
        <w:t xml:space="preserve">                })</w:t>
      </w:r>
    </w:p>
    <w:p w14:paraId="79568762" w14:textId="77777777" w:rsidR="00BB3D4C" w:rsidRPr="00BB3D4C" w:rsidRDefault="00BB3D4C" w:rsidP="00BB3D4C">
      <w:pPr>
        <w:pStyle w:val="BodyText"/>
        <w:ind w:left="360"/>
        <w:rPr>
          <w:szCs w:val="22"/>
        </w:rPr>
      </w:pPr>
      <w:r w:rsidRPr="00BB3D4C">
        <w:rPr>
          <w:szCs w:val="22"/>
        </w:rPr>
        <w:t xml:space="preserve">                </w:t>
      </w:r>
    </w:p>
    <w:p w14:paraId="0794ABD2" w14:textId="77777777" w:rsidR="00BB3D4C" w:rsidRPr="00BB3D4C" w:rsidRDefault="00BB3D4C" w:rsidP="00BB3D4C">
      <w:pPr>
        <w:pStyle w:val="BodyText"/>
        <w:ind w:left="360"/>
        <w:rPr>
          <w:szCs w:val="22"/>
        </w:rPr>
      </w:pPr>
      <w:r w:rsidRPr="00BB3D4C">
        <w:rPr>
          <w:szCs w:val="22"/>
        </w:rPr>
        <w:t xml:space="preserve">            conn.commit()</w:t>
      </w:r>
    </w:p>
    <w:p w14:paraId="6D905C72" w14:textId="77777777" w:rsidR="00BB3D4C" w:rsidRPr="00BB3D4C" w:rsidRDefault="00BB3D4C" w:rsidP="00BB3D4C">
      <w:pPr>
        <w:pStyle w:val="BodyText"/>
        <w:ind w:left="360"/>
        <w:rPr>
          <w:szCs w:val="22"/>
        </w:rPr>
      </w:pPr>
      <w:r w:rsidRPr="00BB3D4C">
        <w:rPr>
          <w:szCs w:val="22"/>
        </w:rPr>
        <w:lastRenderedPageBreak/>
        <w:t xml:space="preserve">            conn.close()</w:t>
      </w:r>
    </w:p>
    <w:p w14:paraId="5637745A" w14:textId="77777777" w:rsidR="00BB3D4C" w:rsidRPr="00BB3D4C" w:rsidRDefault="00BB3D4C" w:rsidP="00BB3D4C">
      <w:pPr>
        <w:pStyle w:val="BodyText"/>
        <w:ind w:left="360"/>
        <w:rPr>
          <w:szCs w:val="22"/>
        </w:rPr>
      </w:pPr>
      <w:r w:rsidRPr="00BB3D4C">
        <w:rPr>
          <w:szCs w:val="22"/>
        </w:rPr>
        <w:t xml:space="preserve">            ms.showinfo(" ","Record Updated")</w:t>
      </w:r>
    </w:p>
    <w:p w14:paraId="2877931D" w14:textId="77777777" w:rsidR="00BB3D4C" w:rsidRPr="00BB3D4C" w:rsidRDefault="00BB3D4C" w:rsidP="00BB3D4C">
      <w:pPr>
        <w:pStyle w:val="BodyText"/>
        <w:ind w:left="360"/>
        <w:rPr>
          <w:szCs w:val="22"/>
        </w:rPr>
      </w:pPr>
      <w:r w:rsidRPr="00BB3D4C">
        <w:rPr>
          <w:szCs w:val="22"/>
        </w:rPr>
        <w:t xml:space="preserve">            update.destroy()</w:t>
      </w:r>
    </w:p>
    <w:p w14:paraId="0E538107" w14:textId="77777777" w:rsidR="00BB3D4C" w:rsidRPr="00BB3D4C" w:rsidRDefault="00BB3D4C" w:rsidP="00BB3D4C">
      <w:pPr>
        <w:pStyle w:val="BodyText"/>
        <w:ind w:left="360"/>
        <w:rPr>
          <w:szCs w:val="22"/>
        </w:rPr>
      </w:pPr>
      <w:r w:rsidRPr="00BB3D4C">
        <w:rPr>
          <w:szCs w:val="22"/>
        </w:rPr>
        <w:t xml:space="preserve">            main2()</w:t>
      </w:r>
    </w:p>
    <w:p w14:paraId="34899394" w14:textId="77777777" w:rsidR="00BB3D4C" w:rsidRPr="00BB3D4C" w:rsidRDefault="00BB3D4C" w:rsidP="00BB3D4C">
      <w:pPr>
        <w:pStyle w:val="BodyText"/>
        <w:ind w:left="360"/>
        <w:rPr>
          <w:szCs w:val="22"/>
        </w:rPr>
      </w:pPr>
      <w:r w:rsidRPr="00BB3D4C">
        <w:rPr>
          <w:szCs w:val="22"/>
        </w:rPr>
        <w:t xml:space="preserve">    </w:t>
      </w:r>
    </w:p>
    <w:p w14:paraId="1CEF6AC9" w14:textId="77777777" w:rsidR="00BB3D4C" w:rsidRPr="00BB3D4C" w:rsidRDefault="00BB3D4C" w:rsidP="00BB3D4C">
      <w:pPr>
        <w:pStyle w:val="BodyText"/>
        <w:ind w:left="360"/>
        <w:rPr>
          <w:szCs w:val="22"/>
        </w:rPr>
      </w:pPr>
      <w:r w:rsidRPr="00BB3D4C">
        <w:rPr>
          <w:szCs w:val="22"/>
        </w:rPr>
        <w:t xml:space="preserve">        #=============================FRAMES=============================</w:t>
      </w:r>
    </w:p>
    <w:p w14:paraId="27E06894" w14:textId="77777777" w:rsidR="00BB3D4C" w:rsidRPr="00BB3D4C" w:rsidRDefault="00BB3D4C" w:rsidP="00BB3D4C">
      <w:pPr>
        <w:pStyle w:val="BodyText"/>
        <w:ind w:left="360"/>
        <w:rPr>
          <w:szCs w:val="22"/>
        </w:rPr>
      </w:pPr>
      <w:r w:rsidRPr="00BB3D4C">
        <w:rPr>
          <w:szCs w:val="22"/>
        </w:rPr>
        <w:t xml:space="preserve">        Tops=Frame(update, width=1350, height=50, bd=16, bg='powder blue')</w:t>
      </w:r>
    </w:p>
    <w:p w14:paraId="6718BB26" w14:textId="77777777" w:rsidR="00BB3D4C" w:rsidRPr="00BB3D4C" w:rsidRDefault="00BB3D4C" w:rsidP="00BB3D4C">
      <w:pPr>
        <w:pStyle w:val="BodyText"/>
        <w:ind w:left="360"/>
        <w:rPr>
          <w:szCs w:val="22"/>
        </w:rPr>
      </w:pPr>
      <w:r w:rsidRPr="00BB3D4C">
        <w:rPr>
          <w:szCs w:val="22"/>
        </w:rPr>
        <w:t xml:space="preserve">        Tops.pack(side=TOP)</w:t>
      </w:r>
    </w:p>
    <w:p w14:paraId="3AD08249" w14:textId="77777777" w:rsidR="00BB3D4C" w:rsidRPr="00BB3D4C" w:rsidRDefault="00BB3D4C" w:rsidP="00BB3D4C">
      <w:pPr>
        <w:pStyle w:val="BodyText"/>
        <w:ind w:left="360"/>
        <w:rPr>
          <w:szCs w:val="22"/>
        </w:rPr>
      </w:pPr>
      <w:r w:rsidRPr="00BB3D4C">
        <w:rPr>
          <w:szCs w:val="22"/>
        </w:rPr>
        <w:t xml:space="preserve">        </w:t>
      </w:r>
    </w:p>
    <w:p w14:paraId="6C23106B" w14:textId="77777777" w:rsidR="00BB3D4C" w:rsidRPr="00BB3D4C" w:rsidRDefault="00BB3D4C" w:rsidP="00BB3D4C">
      <w:pPr>
        <w:pStyle w:val="BodyText"/>
        <w:ind w:left="360"/>
        <w:rPr>
          <w:szCs w:val="22"/>
        </w:rPr>
      </w:pPr>
      <w:r w:rsidRPr="00BB3D4C">
        <w:rPr>
          <w:szCs w:val="22"/>
        </w:rPr>
        <w:t xml:space="preserve">        bot=Frame(update, width=1350, height=50, bd=16,bg='powder blue')</w:t>
      </w:r>
    </w:p>
    <w:p w14:paraId="1839DA46" w14:textId="77777777" w:rsidR="00BB3D4C" w:rsidRPr="00BB3D4C" w:rsidRDefault="00BB3D4C" w:rsidP="00BB3D4C">
      <w:pPr>
        <w:pStyle w:val="BodyText"/>
        <w:ind w:left="360"/>
        <w:rPr>
          <w:szCs w:val="22"/>
        </w:rPr>
      </w:pPr>
      <w:r w:rsidRPr="00BB3D4C">
        <w:rPr>
          <w:szCs w:val="22"/>
        </w:rPr>
        <w:t xml:space="preserve">        bot.pack(side=BOTTOM)</w:t>
      </w:r>
    </w:p>
    <w:p w14:paraId="7E777D94" w14:textId="77777777" w:rsidR="00BB3D4C" w:rsidRPr="00BB3D4C" w:rsidRDefault="00BB3D4C" w:rsidP="00BB3D4C">
      <w:pPr>
        <w:pStyle w:val="BodyText"/>
        <w:ind w:left="360"/>
        <w:rPr>
          <w:szCs w:val="22"/>
        </w:rPr>
      </w:pPr>
      <w:r w:rsidRPr="00BB3D4C">
        <w:rPr>
          <w:szCs w:val="22"/>
        </w:rPr>
        <w:t xml:space="preserve">        </w:t>
      </w:r>
    </w:p>
    <w:p w14:paraId="491981EA" w14:textId="77777777" w:rsidR="00BB3D4C" w:rsidRPr="00BB3D4C" w:rsidRDefault="00BB3D4C" w:rsidP="00BB3D4C">
      <w:pPr>
        <w:pStyle w:val="BodyText"/>
        <w:ind w:left="360"/>
        <w:rPr>
          <w:szCs w:val="22"/>
        </w:rPr>
      </w:pPr>
      <w:r w:rsidRPr="00BB3D4C">
        <w:rPr>
          <w:szCs w:val="22"/>
        </w:rPr>
        <w:t xml:space="preserve">        lframe=Frame(update, width=500, height=500, bd=16, bg='powder blue')</w:t>
      </w:r>
    </w:p>
    <w:p w14:paraId="7299BE41" w14:textId="77777777" w:rsidR="00BB3D4C" w:rsidRPr="00BB3D4C" w:rsidRDefault="00BB3D4C" w:rsidP="00BB3D4C">
      <w:pPr>
        <w:pStyle w:val="BodyText"/>
        <w:ind w:left="360"/>
        <w:rPr>
          <w:szCs w:val="22"/>
        </w:rPr>
      </w:pPr>
      <w:r w:rsidRPr="00BB3D4C">
        <w:rPr>
          <w:szCs w:val="22"/>
        </w:rPr>
        <w:t xml:space="preserve">        lframe.pack(side=LEFT)</w:t>
      </w:r>
    </w:p>
    <w:p w14:paraId="0F24B210" w14:textId="77777777" w:rsidR="00BB3D4C" w:rsidRPr="00BB3D4C" w:rsidRDefault="00BB3D4C" w:rsidP="00BB3D4C">
      <w:pPr>
        <w:pStyle w:val="BodyText"/>
        <w:ind w:left="360"/>
        <w:rPr>
          <w:szCs w:val="22"/>
        </w:rPr>
      </w:pPr>
    </w:p>
    <w:p w14:paraId="0DCFB967" w14:textId="77777777" w:rsidR="00BB3D4C" w:rsidRPr="00BB3D4C" w:rsidRDefault="00BB3D4C" w:rsidP="00BB3D4C">
      <w:pPr>
        <w:pStyle w:val="BodyText"/>
        <w:ind w:left="360"/>
        <w:rPr>
          <w:szCs w:val="22"/>
        </w:rPr>
      </w:pPr>
    </w:p>
    <w:p w14:paraId="7508509F" w14:textId="77777777" w:rsidR="00BB3D4C" w:rsidRPr="00BB3D4C" w:rsidRDefault="00BB3D4C" w:rsidP="00BB3D4C">
      <w:pPr>
        <w:pStyle w:val="BodyText"/>
        <w:ind w:left="360"/>
        <w:rPr>
          <w:szCs w:val="22"/>
        </w:rPr>
      </w:pPr>
      <w:r w:rsidRPr="00BB3D4C">
        <w:rPr>
          <w:szCs w:val="22"/>
        </w:rPr>
        <w:t xml:space="preserve">        inlframel=Frame(lframe, width=500, height=500, bd=3, bg='powder blue')</w:t>
      </w:r>
    </w:p>
    <w:p w14:paraId="5B09EA68" w14:textId="77777777" w:rsidR="00BB3D4C" w:rsidRPr="00BB3D4C" w:rsidRDefault="00BB3D4C" w:rsidP="00BB3D4C">
      <w:pPr>
        <w:pStyle w:val="BodyText"/>
        <w:ind w:left="360"/>
        <w:rPr>
          <w:szCs w:val="22"/>
        </w:rPr>
      </w:pPr>
      <w:r w:rsidRPr="00BB3D4C">
        <w:rPr>
          <w:szCs w:val="22"/>
        </w:rPr>
        <w:t xml:space="preserve">        inlframel.pack(side=TOP)</w:t>
      </w:r>
    </w:p>
    <w:p w14:paraId="2672815B" w14:textId="77777777" w:rsidR="00BB3D4C" w:rsidRPr="00BB3D4C" w:rsidRDefault="00BB3D4C" w:rsidP="00BB3D4C">
      <w:pPr>
        <w:pStyle w:val="BodyText"/>
        <w:ind w:left="360"/>
        <w:rPr>
          <w:szCs w:val="22"/>
        </w:rPr>
      </w:pPr>
      <w:r w:rsidRPr="00BB3D4C">
        <w:rPr>
          <w:szCs w:val="22"/>
        </w:rPr>
        <w:t xml:space="preserve">        </w:t>
      </w:r>
    </w:p>
    <w:p w14:paraId="11D95747" w14:textId="77777777" w:rsidR="00BB3D4C" w:rsidRPr="00BB3D4C" w:rsidRDefault="00BB3D4C" w:rsidP="00BB3D4C">
      <w:pPr>
        <w:pStyle w:val="BodyText"/>
        <w:ind w:left="360"/>
        <w:rPr>
          <w:szCs w:val="22"/>
        </w:rPr>
      </w:pPr>
      <w:r w:rsidRPr="00BB3D4C">
        <w:rPr>
          <w:szCs w:val="22"/>
        </w:rPr>
        <w:t xml:space="preserve">        #==============================LABELS=============================</w:t>
      </w:r>
    </w:p>
    <w:p w14:paraId="59F602C0" w14:textId="77777777" w:rsidR="00BB3D4C" w:rsidRPr="00BB3D4C" w:rsidRDefault="00BB3D4C" w:rsidP="00BB3D4C">
      <w:pPr>
        <w:pStyle w:val="BodyText"/>
        <w:ind w:left="360"/>
        <w:rPr>
          <w:szCs w:val="22"/>
        </w:rPr>
      </w:pPr>
      <w:r w:rsidRPr="00BB3D4C">
        <w:rPr>
          <w:szCs w:val="22"/>
        </w:rPr>
        <w:t xml:space="preserve">        addlabel=Label(Tops, text='UPDATE RECORD',font=('system',20),bg='powder blue')</w:t>
      </w:r>
    </w:p>
    <w:p w14:paraId="4DD47649" w14:textId="77777777" w:rsidR="00BB3D4C" w:rsidRPr="00BB3D4C" w:rsidRDefault="00BB3D4C" w:rsidP="00BB3D4C">
      <w:pPr>
        <w:pStyle w:val="BodyText"/>
        <w:ind w:left="360"/>
        <w:rPr>
          <w:szCs w:val="22"/>
        </w:rPr>
      </w:pPr>
      <w:r w:rsidRPr="00BB3D4C">
        <w:rPr>
          <w:szCs w:val="22"/>
        </w:rPr>
        <w:t xml:space="preserve">        addlabel.grid(row=1,column=1)</w:t>
      </w:r>
    </w:p>
    <w:p w14:paraId="6ACAB5FE" w14:textId="77777777" w:rsidR="00BB3D4C" w:rsidRPr="00BB3D4C" w:rsidRDefault="00BB3D4C" w:rsidP="00BB3D4C">
      <w:pPr>
        <w:pStyle w:val="BodyText"/>
        <w:ind w:left="360"/>
        <w:rPr>
          <w:szCs w:val="22"/>
        </w:rPr>
      </w:pPr>
      <w:r w:rsidRPr="00BB3D4C">
        <w:rPr>
          <w:szCs w:val="22"/>
        </w:rPr>
        <w:t xml:space="preserve">        </w:t>
      </w:r>
    </w:p>
    <w:p w14:paraId="7DB4CB8E" w14:textId="77777777" w:rsidR="00BB3D4C" w:rsidRPr="00BB3D4C" w:rsidRDefault="00BB3D4C" w:rsidP="00BB3D4C">
      <w:pPr>
        <w:pStyle w:val="BodyText"/>
        <w:ind w:left="360"/>
        <w:rPr>
          <w:szCs w:val="22"/>
        </w:rPr>
      </w:pPr>
      <w:r w:rsidRPr="00BB3D4C">
        <w:rPr>
          <w:szCs w:val="22"/>
        </w:rPr>
        <w:t xml:space="preserve">        idlabel=Label(inlframel, text='SEARCH ID',font=('verdana',15),bg='powder blue')</w:t>
      </w:r>
    </w:p>
    <w:p w14:paraId="1BF1F136" w14:textId="77777777" w:rsidR="00BB3D4C" w:rsidRPr="00BB3D4C" w:rsidRDefault="00BB3D4C" w:rsidP="00BB3D4C">
      <w:pPr>
        <w:pStyle w:val="BodyText"/>
        <w:ind w:left="360"/>
        <w:rPr>
          <w:szCs w:val="22"/>
        </w:rPr>
      </w:pPr>
      <w:r w:rsidRPr="00BB3D4C">
        <w:rPr>
          <w:szCs w:val="22"/>
        </w:rPr>
        <w:t xml:space="preserve">        idlabel.grid(row=2,column=1)</w:t>
      </w:r>
    </w:p>
    <w:p w14:paraId="2BBF6A61" w14:textId="77777777" w:rsidR="00BB3D4C" w:rsidRPr="00BB3D4C" w:rsidRDefault="00BB3D4C" w:rsidP="00BB3D4C">
      <w:pPr>
        <w:pStyle w:val="BodyText"/>
        <w:ind w:left="360"/>
        <w:rPr>
          <w:szCs w:val="22"/>
        </w:rPr>
      </w:pPr>
      <w:r w:rsidRPr="00BB3D4C">
        <w:rPr>
          <w:szCs w:val="22"/>
        </w:rPr>
        <w:t xml:space="preserve">        </w:t>
      </w:r>
    </w:p>
    <w:p w14:paraId="6960C2D5" w14:textId="77777777" w:rsidR="00BB3D4C" w:rsidRPr="00BB3D4C" w:rsidRDefault="00BB3D4C" w:rsidP="00BB3D4C">
      <w:pPr>
        <w:pStyle w:val="BodyText"/>
        <w:ind w:left="360"/>
        <w:rPr>
          <w:szCs w:val="22"/>
        </w:rPr>
      </w:pPr>
      <w:r w:rsidRPr="00BB3D4C">
        <w:rPr>
          <w:szCs w:val="22"/>
        </w:rPr>
        <w:t xml:space="preserve">        firstnamelabel=Label(inlframel, text='First Name',font=('verdana',15),bg='powder blue')</w:t>
      </w:r>
    </w:p>
    <w:p w14:paraId="401F5D0A" w14:textId="77777777" w:rsidR="00BB3D4C" w:rsidRPr="00BB3D4C" w:rsidRDefault="00BB3D4C" w:rsidP="00BB3D4C">
      <w:pPr>
        <w:pStyle w:val="BodyText"/>
        <w:ind w:left="360"/>
        <w:rPr>
          <w:szCs w:val="22"/>
        </w:rPr>
      </w:pPr>
      <w:r w:rsidRPr="00BB3D4C">
        <w:rPr>
          <w:szCs w:val="22"/>
        </w:rPr>
        <w:t xml:space="preserve">        firstnamelabel.grid(row=4,column=1,pady=5)</w:t>
      </w:r>
    </w:p>
    <w:p w14:paraId="0E41258C" w14:textId="77777777" w:rsidR="00BB3D4C" w:rsidRPr="00BB3D4C" w:rsidRDefault="00BB3D4C" w:rsidP="00BB3D4C">
      <w:pPr>
        <w:pStyle w:val="BodyText"/>
        <w:ind w:left="360"/>
        <w:rPr>
          <w:szCs w:val="22"/>
        </w:rPr>
      </w:pPr>
    </w:p>
    <w:p w14:paraId="744A2853" w14:textId="77777777" w:rsidR="00BB3D4C" w:rsidRPr="00BB3D4C" w:rsidRDefault="00BB3D4C" w:rsidP="00BB3D4C">
      <w:pPr>
        <w:pStyle w:val="BodyText"/>
        <w:ind w:left="360"/>
        <w:rPr>
          <w:szCs w:val="22"/>
        </w:rPr>
      </w:pPr>
      <w:r w:rsidRPr="00BB3D4C">
        <w:rPr>
          <w:szCs w:val="22"/>
        </w:rPr>
        <w:t xml:space="preserve">        lastnamelabel=Label(inlframel, text='Last Name',font=('verdana',15),bg='powder blue')</w:t>
      </w:r>
    </w:p>
    <w:p w14:paraId="5BF9E865" w14:textId="77777777" w:rsidR="00BB3D4C" w:rsidRPr="00BB3D4C" w:rsidRDefault="00BB3D4C" w:rsidP="00BB3D4C">
      <w:pPr>
        <w:pStyle w:val="BodyText"/>
        <w:ind w:left="360"/>
        <w:rPr>
          <w:szCs w:val="22"/>
        </w:rPr>
      </w:pPr>
      <w:r w:rsidRPr="00BB3D4C">
        <w:rPr>
          <w:szCs w:val="22"/>
        </w:rPr>
        <w:t xml:space="preserve">        lastnamelabel.grid(row=5,column=1,pady=5)</w:t>
      </w:r>
    </w:p>
    <w:p w14:paraId="1D55486E" w14:textId="77777777" w:rsidR="00BB3D4C" w:rsidRPr="00BB3D4C" w:rsidRDefault="00BB3D4C" w:rsidP="00BB3D4C">
      <w:pPr>
        <w:pStyle w:val="BodyText"/>
        <w:ind w:left="360"/>
        <w:rPr>
          <w:szCs w:val="22"/>
        </w:rPr>
      </w:pPr>
    </w:p>
    <w:p w14:paraId="6BC8605A" w14:textId="77777777" w:rsidR="00BB3D4C" w:rsidRPr="00BB3D4C" w:rsidRDefault="00BB3D4C" w:rsidP="00BB3D4C">
      <w:pPr>
        <w:pStyle w:val="BodyText"/>
        <w:ind w:left="360"/>
        <w:rPr>
          <w:szCs w:val="22"/>
        </w:rPr>
      </w:pPr>
      <w:r w:rsidRPr="00BB3D4C">
        <w:rPr>
          <w:szCs w:val="22"/>
        </w:rPr>
        <w:t xml:space="preserve">        agelabel=Label(inlframel, text='Age',font=('verdana',15),bg='powder blue')</w:t>
      </w:r>
    </w:p>
    <w:p w14:paraId="012545F9" w14:textId="77777777" w:rsidR="00BB3D4C" w:rsidRPr="00BB3D4C" w:rsidRDefault="00BB3D4C" w:rsidP="00BB3D4C">
      <w:pPr>
        <w:pStyle w:val="BodyText"/>
        <w:ind w:left="360"/>
        <w:rPr>
          <w:szCs w:val="22"/>
        </w:rPr>
      </w:pPr>
      <w:r w:rsidRPr="00BB3D4C">
        <w:rPr>
          <w:szCs w:val="22"/>
        </w:rPr>
        <w:t xml:space="preserve">        agelabel.grid(row=6,column=1,pady=5)</w:t>
      </w:r>
    </w:p>
    <w:p w14:paraId="0DFA1CE1" w14:textId="77777777" w:rsidR="00BB3D4C" w:rsidRPr="00BB3D4C" w:rsidRDefault="00BB3D4C" w:rsidP="00BB3D4C">
      <w:pPr>
        <w:pStyle w:val="BodyText"/>
        <w:ind w:left="360"/>
        <w:rPr>
          <w:szCs w:val="22"/>
        </w:rPr>
      </w:pPr>
    </w:p>
    <w:p w14:paraId="4F3298CA" w14:textId="77777777" w:rsidR="00BB3D4C" w:rsidRPr="00BB3D4C" w:rsidRDefault="00BB3D4C" w:rsidP="00BB3D4C">
      <w:pPr>
        <w:pStyle w:val="BodyText"/>
        <w:ind w:left="360"/>
        <w:rPr>
          <w:szCs w:val="22"/>
        </w:rPr>
      </w:pPr>
      <w:r w:rsidRPr="00BB3D4C">
        <w:rPr>
          <w:szCs w:val="22"/>
        </w:rPr>
        <w:t xml:space="preserve">        addresslabel=Label(inlframel, text='Address',font=('verdana',15),bg='powder blue')</w:t>
      </w:r>
    </w:p>
    <w:p w14:paraId="631C5370" w14:textId="77777777" w:rsidR="00BB3D4C" w:rsidRPr="00BB3D4C" w:rsidRDefault="00BB3D4C" w:rsidP="00BB3D4C">
      <w:pPr>
        <w:pStyle w:val="BodyText"/>
        <w:ind w:left="360"/>
        <w:rPr>
          <w:szCs w:val="22"/>
        </w:rPr>
      </w:pPr>
      <w:r w:rsidRPr="00BB3D4C">
        <w:rPr>
          <w:szCs w:val="22"/>
        </w:rPr>
        <w:t xml:space="preserve">        addresslabel.grid(row=7,column=1,pady=5)</w:t>
      </w:r>
    </w:p>
    <w:p w14:paraId="50B9CDF2" w14:textId="77777777" w:rsidR="00BB3D4C" w:rsidRPr="00BB3D4C" w:rsidRDefault="00BB3D4C" w:rsidP="00BB3D4C">
      <w:pPr>
        <w:pStyle w:val="BodyText"/>
        <w:ind w:left="360"/>
        <w:rPr>
          <w:szCs w:val="22"/>
        </w:rPr>
      </w:pPr>
    </w:p>
    <w:p w14:paraId="031EAA17" w14:textId="77777777" w:rsidR="00BB3D4C" w:rsidRPr="00BB3D4C" w:rsidRDefault="00BB3D4C" w:rsidP="00BB3D4C">
      <w:pPr>
        <w:pStyle w:val="BodyText"/>
        <w:ind w:left="360"/>
        <w:rPr>
          <w:szCs w:val="22"/>
        </w:rPr>
      </w:pPr>
      <w:r w:rsidRPr="00BB3D4C">
        <w:rPr>
          <w:szCs w:val="22"/>
        </w:rPr>
        <w:t xml:space="preserve">        usernamelabel=Label(inlframel, text='Username',font=('verdana',15),bg='powder blue')</w:t>
      </w:r>
    </w:p>
    <w:p w14:paraId="4A6FDA6B" w14:textId="77777777" w:rsidR="00BB3D4C" w:rsidRPr="00BB3D4C" w:rsidRDefault="00BB3D4C" w:rsidP="00BB3D4C">
      <w:pPr>
        <w:pStyle w:val="BodyText"/>
        <w:ind w:left="360"/>
        <w:rPr>
          <w:szCs w:val="22"/>
        </w:rPr>
      </w:pPr>
      <w:r w:rsidRPr="00BB3D4C">
        <w:rPr>
          <w:szCs w:val="22"/>
        </w:rPr>
        <w:t xml:space="preserve">        usernamelabel.grid(row=8,column=1,pady=5)</w:t>
      </w:r>
    </w:p>
    <w:p w14:paraId="401B1F34" w14:textId="77777777" w:rsidR="00BB3D4C" w:rsidRPr="00BB3D4C" w:rsidRDefault="00BB3D4C" w:rsidP="00BB3D4C">
      <w:pPr>
        <w:pStyle w:val="BodyText"/>
        <w:ind w:left="360"/>
        <w:rPr>
          <w:szCs w:val="22"/>
        </w:rPr>
      </w:pPr>
      <w:r w:rsidRPr="00BB3D4C">
        <w:rPr>
          <w:szCs w:val="22"/>
        </w:rPr>
        <w:t xml:space="preserve">            </w:t>
      </w:r>
    </w:p>
    <w:p w14:paraId="6B88E0AF" w14:textId="77777777" w:rsidR="00BB3D4C" w:rsidRPr="00BB3D4C" w:rsidRDefault="00BB3D4C" w:rsidP="00BB3D4C">
      <w:pPr>
        <w:pStyle w:val="BodyText"/>
        <w:ind w:left="360"/>
        <w:rPr>
          <w:szCs w:val="22"/>
        </w:rPr>
      </w:pPr>
      <w:r w:rsidRPr="00BB3D4C">
        <w:rPr>
          <w:szCs w:val="22"/>
        </w:rPr>
        <w:t xml:space="preserve">        passwordlabel=Label(inlframel, text='Password',font=('verdana',15),bg='powder blue')</w:t>
      </w:r>
    </w:p>
    <w:p w14:paraId="7D208EC2" w14:textId="77777777" w:rsidR="00BB3D4C" w:rsidRPr="00BB3D4C" w:rsidRDefault="00BB3D4C" w:rsidP="00BB3D4C">
      <w:pPr>
        <w:pStyle w:val="BodyText"/>
        <w:ind w:left="360"/>
        <w:rPr>
          <w:szCs w:val="22"/>
        </w:rPr>
      </w:pPr>
      <w:r w:rsidRPr="00BB3D4C">
        <w:rPr>
          <w:szCs w:val="22"/>
        </w:rPr>
        <w:t xml:space="preserve">        passwordlabel.grid(row=9,column=1,pady=5)</w:t>
      </w:r>
    </w:p>
    <w:p w14:paraId="6511ABF9" w14:textId="77777777" w:rsidR="00BB3D4C" w:rsidRPr="00BB3D4C" w:rsidRDefault="00BB3D4C" w:rsidP="00BB3D4C">
      <w:pPr>
        <w:pStyle w:val="BodyText"/>
        <w:ind w:left="360"/>
        <w:rPr>
          <w:szCs w:val="22"/>
        </w:rPr>
      </w:pPr>
      <w:r w:rsidRPr="00BB3D4C">
        <w:rPr>
          <w:szCs w:val="22"/>
        </w:rPr>
        <w:t xml:space="preserve">        </w:t>
      </w:r>
    </w:p>
    <w:p w14:paraId="71FF6744" w14:textId="77777777" w:rsidR="00BB3D4C" w:rsidRPr="00BB3D4C" w:rsidRDefault="00BB3D4C" w:rsidP="00BB3D4C">
      <w:pPr>
        <w:pStyle w:val="BodyText"/>
        <w:ind w:left="360"/>
        <w:rPr>
          <w:szCs w:val="22"/>
        </w:rPr>
      </w:pPr>
      <w:r w:rsidRPr="00BB3D4C">
        <w:rPr>
          <w:szCs w:val="22"/>
        </w:rPr>
        <w:t xml:space="preserve">        </w:t>
      </w:r>
    </w:p>
    <w:p w14:paraId="6E29868C" w14:textId="77777777" w:rsidR="00BB3D4C" w:rsidRPr="00BB3D4C" w:rsidRDefault="00BB3D4C" w:rsidP="00BB3D4C">
      <w:pPr>
        <w:pStyle w:val="BodyText"/>
        <w:ind w:left="360"/>
        <w:rPr>
          <w:szCs w:val="22"/>
        </w:rPr>
      </w:pPr>
      <w:r w:rsidRPr="00BB3D4C">
        <w:rPr>
          <w:szCs w:val="22"/>
        </w:rPr>
        <w:t xml:space="preserve">        #=============================ENTRYBOXES========================</w:t>
      </w:r>
    </w:p>
    <w:p w14:paraId="4A1BA9F6" w14:textId="77777777" w:rsidR="00BB3D4C" w:rsidRPr="00BB3D4C" w:rsidRDefault="00BB3D4C" w:rsidP="00BB3D4C">
      <w:pPr>
        <w:pStyle w:val="BodyText"/>
        <w:ind w:left="360"/>
        <w:rPr>
          <w:szCs w:val="22"/>
        </w:rPr>
      </w:pPr>
      <w:r w:rsidRPr="00BB3D4C">
        <w:rPr>
          <w:szCs w:val="22"/>
        </w:rPr>
        <w:t xml:space="preserve">        global identry</w:t>
      </w:r>
    </w:p>
    <w:p w14:paraId="22541B02" w14:textId="77777777" w:rsidR="00BB3D4C" w:rsidRPr="00BB3D4C" w:rsidRDefault="00BB3D4C" w:rsidP="00BB3D4C">
      <w:pPr>
        <w:pStyle w:val="BodyText"/>
        <w:ind w:left="360"/>
        <w:rPr>
          <w:szCs w:val="22"/>
        </w:rPr>
      </w:pPr>
      <w:r w:rsidRPr="00BB3D4C">
        <w:rPr>
          <w:szCs w:val="22"/>
        </w:rPr>
        <w:t xml:space="preserve">        global fnameentry</w:t>
      </w:r>
    </w:p>
    <w:p w14:paraId="0F9CF100" w14:textId="77777777" w:rsidR="00BB3D4C" w:rsidRPr="00BB3D4C" w:rsidRDefault="00BB3D4C" w:rsidP="00BB3D4C">
      <w:pPr>
        <w:pStyle w:val="BodyText"/>
        <w:ind w:left="360"/>
        <w:rPr>
          <w:szCs w:val="22"/>
        </w:rPr>
      </w:pPr>
      <w:r w:rsidRPr="00BB3D4C">
        <w:rPr>
          <w:szCs w:val="22"/>
        </w:rPr>
        <w:t xml:space="preserve">        global lnameentry</w:t>
      </w:r>
    </w:p>
    <w:p w14:paraId="12D6353D" w14:textId="77777777" w:rsidR="00BB3D4C" w:rsidRPr="00BB3D4C" w:rsidRDefault="00BB3D4C" w:rsidP="00BB3D4C">
      <w:pPr>
        <w:pStyle w:val="BodyText"/>
        <w:ind w:left="360"/>
        <w:rPr>
          <w:szCs w:val="22"/>
        </w:rPr>
      </w:pPr>
      <w:r w:rsidRPr="00BB3D4C">
        <w:rPr>
          <w:szCs w:val="22"/>
        </w:rPr>
        <w:t xml:space="preserve">        global ageentry</w:t>
      </w:r>
    </w:p>
    <w:p w14:paraId="3EC52D64" w14:textId="77777777" w:rsidR="00BB3D4C" w:rsidRPr="00BB3D4C" w:rsidRDefault="00BB3D4C" w:rsidP="00BB3D4C">
      <w:pPr>
        <w:pStyle w:val="BodyText"/>
        <w:ind w:left="360"/>
        <w:rPr>
          <w:szCs w:val="22"/>
        </w:rPr>
      </w:pPr>
      <w:r w:rsidRPr="00BB3D4C">
        <w:rPr>
          <w:szCs w:val="22"/>
        </w:rPr>
        <w:lastRenderedPageBreak/>
        <w:t xml:space="preserve">        global addressentry</w:t>
      </w:r>
    </w:p>
    <w:p w14:paraId="2D6B3311" w14:textId="77777777" w:rsidR="00BB3D4C" w:rsidRPr="00BB3D4C" w:rsidRDefault="00BB3D4C" w:rsidP="00BB3D4C">
      <w:pPr>
        <w:pStyle w:val="BodyText"/>
        <w:ind w:left="360"/>
        <w:rPr>
          <w:szCs w:val="22"/>
        </w:rPr>
      </w:pPr>
      <w:r w:rsidRPr="00BB3D4C">
        <w:rPr>
          <w:szCs w:val="22"/>
        </w:rPr>
        <w:t xml:space="preserve">        global usernameentry</w:t>
      </w:r>
    </w:p>
    <w:p w14:paraId="0492CF92" w14:textId="77777777" w:rsidR="00BB3D4C" w:rsidRPr="00BB3D4C" w:rsidRDefault="00BB3D4C" w:rsidP="00BB3D4C">
      <w:pPr>
        <w:pStyle w:val="BodyText"/>
        <w:ind w:left="360"/>
        <w:rPr>
          <w:szCs w:val="22"/>
        </w:rPr>
      </w:pPr>
      <w:r w:rsidRPr="00BB3D4C">
        <w:rPr>
          <w:szCs w:val="22"/>
        </w:rPr>
        <w:t xml:space="preserve">        global passwordentry</w:t>
      </w:r>
    </w:p>
    <w:p w14:paraId="0F31D6F4" w14:textId="77777777" w:rsidR="00BB3D4C" w:rsidRPr="00BB3D4C" w:rsidRDefault="00BB3D4C" w:rsidP="00BB3D4C">
      <w:pPr>
        <w:pStyle w:val="BodyText"/>
        <w:ind w:left="360"/>
        <w:rPr>
          <w:szCs w:val="22"/>
        </w:rPr>
      </w:pPr>
      <w:r w:rsidRPr="00BB3D4C">
        <w:rPr>
          <w:szCs w:val="22"/>
        </w:rPr>
        <w:t xml:space="preserve">        </w:t>
      </w:r>
    </w:p>
    <w:p w14:paraId="061009FD" w14:textId="77777777" w:rsidR="00BB3D4C" w:rsidRPr="00BB3D4C" w:rsidRDefault="00BB3D4C" w:rsidP="00BB3D4C">
      <w:pPr>
        <w:pStyle w:val="BodyText"/>
        <w:ind w:left="360"/>
        <w:rPr>
          <w:szCs w:val="22"/>
        </w:rPr>
      </w:pPr>
      <w:r w:rsidRPr="00BB3D4C">
        <w:rPr>
          <w:szCs w:val="22"/>
        </w:rPr>
        <w:t xml:space="preserve">        identry = Entry(inlframel, width=20,bg='azure2')</w:t>
      </w:r>
    </w:p>
    <w:p w14:paraId="305BDCFE" w14:textId="77777777" w:rsidR="00BB3D4C" w:rsidRPr="00BB3D4C" w:rsidRDefault="00BB3D4C" w:rsidP="00BB3D4C">
      <w:pPr>
        <w:pStyle w:val="BodyText"/>
        <w:ind w:left="360"/>
        <w:rPr>
          <w:szCs w:val="22"/>
        </w:rPr>
      </w:pPr>
      <w:r w:rsidRPr="00BB3D4C">
        <w:rPr>
          <w:szCs w:val="22"/>
        </w:rPr>
        <w:t xml:space="preserve">        identry.grid(row=2,column=2)</w:t>
      </w:r>
    </w:p>
    <w:p w14:paraId="4F39CAF3" w14:textId="77777777" w:rsidR="00BB3D4C" w:rsidRPr="00BB3D4C" w:rsidRDefault="00BB3D4C" w:rsidP="00BB3D4C">
      <w:pPr>
        <w:pStyle w:val="BodyText"/>
        <w:ind w:left="360"/>
        <w:rPr>
          <w:szCs w:val="22"/>
        </w:rPr>
      </w:pPr>
      <w:r w:rsidRPr="00BB3D4C">
        <w:rPr>
          <w:szCs w:val="22"/>
        </w:rPr>
        <w:t xml:space="preserve">         </w:t>
      </w:r>
    </w:p>
    <w:p w14:paraId="772B9B79" w14:textId="77777777" w:rsidR="00BB3D4C" w:rsidRPr="00BB3D4C" w:rsidRDefault="00BB3D4C" w:rsidP="00BB3D4C">
      <w:pPr>
        <w:pStyle w:val="BodyText"/>
        <w:ind w:left="360"/>
        <w:rPr>
          <w:szCs w:val="22"/>
        </w:rPr>
      </w:pPr>
      <w:r w:rsidRPr="00BB3D4C">
        <w:rPr>
          <w:szCs w:val="22"/>
        </w:rPr>
        <w:t xml:space="preserve">        fnameentry = Entry(inlframel, width=20,bg='azure2')</w:t>
      </w:r>
    </w:p>
    <w:p w14:paraId="5EF870EF" w14:textId="77777777" w:rsidR="00BB3D4C" w:rsidRPr="00BB3D4C" w:rsidRDefault="00BB3D4C" w:rsidP="00BB3D4C">
      <w:pPr>
        <w:pStyle w:val="BodyText"/>
        <w:ind w:left="360"/>
        <w:rPr>
          <w:szCs w:val="22"/>
        </w:rPr>
      </w:pPr>
      <w:r w:rsidRPr="00BB3D4C">
        <w:rPr>
          <w:szCs w:val="22"/>
        </w:rPr>
        <w:t xml:space="preserve">        fnameentry .grid(row=4,column=2,pady=10,padx=10)</w:t>
      </w:r>
    </w:p>
    <w:p w14:paraId="7C1163F3" w14:textId="77777777" w:rsidR="00BB3D4C" w:rsidRPr="00BB3D4C" w:rsidRDefault="00BB3D4C" w:rsidP="00BB3D4C">
      <w:pPr>
        <w:pStyle w:val="BodyText"/>
        <w:ind w:left="360"/>
        <w:rPr>
          <w:szCs w:val="22"/>
        </w:rPr>
      </w:pPr>
    </w:p>
    <w:p w14:paraId="42346D65" w14:textId="77777777" w:rsidR="00BB3D4C" w:rsidRPr="00BB3D4C" w:rsidRDefault="00BB3D4C" w:rsidP="00BB3D4C">
      <w:pPr>
        <w:pStyle w:val="BodyText"/>
        <w:ind w:left="360"/>
        <w:rPr>
          <w:szCs w:val="22"/>
        </w:rPr>
      </w:pPr>
      <w:r w:rsidRPr="00BB3D4C">
        <w:rPr>
          <w:szCs w:val="22"/>
        </w:rPr>
        <w:t xml:space="preserve">        lnameentry = Entry(inlframel, width=20,bg='azure2')</w:t>
      </w:r>
    </w:p>
    <w:p w14:paraId="705588F1" w14:textId="77777777" w:rsidR="00BB3D4C" w:rsidRPr="00BB3D4C" w:rsidRDefault="00BB3D4C" w:rsidP="00BB3D4C">
      <w:pPr>
        <w:pStyle w:val="BodyText"/>
        <w:ind w:left="360"/>
        <w:rPr>
          <w:szCs w:val="22"/>
        </w:rPr>
      </w:pPr>
      <w:r w:rsidRPr="00BB3D4C">
        <w:rPr>
          <w:szCs w:val="22"/>
        </w:rPr>
        <w:t xml:space="preserve">        lnameentry.grid(row=5,column=2,pady=10,padx=10)</w:t>
      </w:r>
    </w:p>
    <w:p w14:paraId="1C7369CF" w14:textId="77777777" w:rsidR="00BB3D4C" w:rsidRPr="00BB3D4C" w:rsidRDefault="00BB3D4C" w:rsidP="00BB3D4C">
      <w:pPr>
        <w:pStyle w:val="BodyText"/>
        <w:ind w:left="360"/>
        <w:rPr>
          <w:szCs w:val="22"/>
        </w:rPr>
      </w:pPr>
    </w:p>
    <w:p w14:paraId="12AEDF2D" w14:textId="77777777" w:rsidR="00BB3D4C" w:rsidRPr="00BB3D4C" w:rsidRDefault="00BB3D4C" w:rsidP="00BB3D4C">
      <w:pPr>
        <w:pStyle w:val="BodyText"/>
        <w:ind w:left="360"/>
        <w:rPr>
          <w:szCs w:val="22"/>
        </w:rPr>
      </w:pPr>
      <w:r w:rsidRPr="00BB3D4C">
        <w:rPr>
          <w:szCs w:val="22"/>
        </w:rPr>
        <w:t xml:space="preserve">        ageentry = Entry(inlframel, width=20,bg='azure2')</w:t>
      </w:r>
    </w:p>
    <w:p w14:paraId="59B484EF" w14:textId="77777777" w:rsidR="00BB3D4C" w:rsidRPr="00BB3D4C" w:rsidRDefault="00BB3D4C" w:rsidP="00BB3D4C">
      <w:pPr>
        <w:pStyle w:val="BodyText"/>
        <w:ind w:left="360"/>
        <w:rPr>
          <w:szCs w:val="22"/>
        </w:rPr>
      </w:pPr>
      <w:r w:rsidRPr="00BB3D4C">
        <w:rPr>
          <w:szCs w:val="22"/>
        </w:rPr>
        <w:t xml:space="preserve">        ageentry.grid(row=6,column=2,pady=10,padx=10)</w:t>
      </w:r>
    </w:p>
    <w:p w14:paraId="7D5C9884" w14:textId="77777777" w:rsidR="00BB3D4C" w:rsidRPr="00BB3D4C" w:rsidRDefault="00BB3D4C" w:rsidP="00BB3D4C">
      <w:pPr>
        <w:pStyle w:val="BodyText"/>
        <w:ind w:left="360"/>
        <w:rPr>
          <w:szCs w:val="22"/>
        </w:rPr>
      </w:pPr>
    </w:p>
    <w:p w14:paraId="6453FC08" w14:textId="77777777" w:rsidR="00BB3D4C" w:rsidRPr="00BB3D4C" w:rsidRDefault="00BB3D4C" w:rsidP="00BB3D4C">
      <w:pPr>
        <w:pStyle w:val="BodyText"/>
        <w:ind w:left="360"/>
        <w:rPr>
          <w:szCs w:val="22"/>
        </w:rPr>
      </w:pPr>
      <w:r w:rsidRPr="00BB3D4C">
        <w:rPr>
          <w:szCs w:val="22"/>
        </w:rPr>
        <w:t xml:space="preserve">        addressentry = Entry(inlframel, width=20,bg='azure2')</w:t>
      </w:r>
    </w:p>
    <w:p w14:paraId="04F8B752" w14:textId="77777777" w:rsidR="00BB3D4C" w:rsidRPr="00BB3D4C" w:rsidRDefault="00BB3D4C" w:rsidP="00BB3D4C">
      <w:pPr>
        <w:pStyle w:val="BodyText"/>
        <w:ind w:left="360"/>
        <w:rPr>
          <w:szCs w:val="22"/>
        </w:rPr>
      </w:pPr>
      <w:r w:rsidRPr="00BB3D4C">
        <w:rPr>
          <w:szCs w:val="22"/>
        </w:rPr>
        <w:t xml:space="preserve">        addressentry.grid(row=7,column=2,pady=10,padx=10)</w:t>
      </w:r>
    </w:p>
    <w:p w14:paraId="549D744B" w14:textId="77777777" w:rsidR="00BB3D4C" w:rsidRPr="00BB3D4C" w:rsidRDefault="00BB3D4C" w:rsidP="00BB3D4C">
      <w:pPr>
        <w:pStyle w:val="BodyText"/>
        <w:ind w:left="360"/>
        <w:rPr>
          <w:szCs w:val="22"/>
        </w:rPr>
      </w:pPr>
      <w:r w:rsidRPr="00BB3D4C">
        <w:rPr>
          <w:szCs w:val="22"/>
        </w:rPr>
        <w:t xml:space="preserve">         </w:t>
      </w:r>
    </w:p>
    <w:p w14:paraId="3783413B" w14:textId="77777777" w:rsidR="00BB3D4C" w:rsidRPr="00BB3D4C" w:rsidRDefault="00BB3D4C" w:rsidP="00BB3D4C">
      <w:pPr>
        <w:pStyle w:val="BodyText"/>
        <w:ind w:left="360"/>
        <w:rPr>
          <w:szCs w:val="22"/>
        </w:rPr>
      </w:pPr>
      <w:r w:rsidRPr="00BB3D4C">
        <w:rPr>
          <w:szCs w:val="22"/>
        </w:rPr>
        <w:t xml:space="preserve">         </w:t>
      </w:r>
    </w:p>
    <w:p w14:paraId="416A420F" w14:textId="77777777" w:rsidR="00BB3D4C" w:rsidRPr="00BB3D4C" w:rsidRDefault="00BB3D4C" w:rsidP="00BB3D4C">
      <w:pPr>
        <w:pStyle w:val="BodyText"/>
        <w:ind w:left="360"/>
        <w:rPr>
          <w:szCs w:val="22"/>
        </w:rPr>
      </w:pPr>
      <w:r w:rsidRPr="00BB3D4C">
        <w:rPr>
          <w:szCs w:val="22"/>
        </w:rPr>
        <w:t xml:space="preserve">        usernameentry = Entry(inlframel, width=20,bg='azure2')</w:t>
      </w:r>
    </w:p>
    <w:p w14:paraId="24751A2F" w14:textId="77777777" w:rsidR="00BB3D4C" w:rsidRPr="00BB3D4C" w:rsidRDefault="00BB3D4C" w:rsidP="00BB3D4C">
      <w:pPr>
        <w:pStyle w:val="BodyText"/>
        <w:ind w:left="360"/>
        <w:rPr>
          <w:szCs w:val="22"/>
        </w:rPr>
      </w:pPr>
      <w:r w:rsidRPr="00BB3D4C">
        <w:rPr>
          <w:szCs w:val="22"/>
        </w:rPr>
        <w:t xml:space="preserve">        usernameentry.grid(row=8,column=2,pady=5,padx=10)</w:t>
      </w:r>
    </w:p>
    <w:p w14:paraId="3B7A43A8" w14:textId="77777777" w:rsidR="00BB3D4C" w:rsidRPr="00BB3D4C" w:rsidRDefault="00BB3D4C" w:rsidP="00BB3D4C">
      <w:pPr>
        <w:pStyle w:val="BodyText"/>
        <w:ind w:left="360"/>
        <w:rPr>
          <w:szCs w:val="22"/>
        </w:rPr>
      </w:pPr>
    </w:p>
    <w:p w14:paraId="5C8261EA" w14:textId="77777777" w:rsidR="00BB3D4C" w:rsidRPr="00BB3D4C" w:rsidRDefault="00BB3D4C" w:rsidP="00BB3D4C">
      <w:pPr>
        <w:pStyle w:val="BodyText"/>
        <w:ind w:left="360"/>
        <w:rPr>
          <w:szCs w:val="22"/>
        </w:rPr>
      </w:pPr>
      <w:r w:rsidRPr="00BB3D4C">
        <w:rPr>
          <w:szCs w:val="22"/>
        </w:rPr>
        <w:t xml:space="preserve">      </w:t>
      </w:r>
    </w:p>
    <w:p w14:paraId="10F33EB4" w14:textId="77777777" w:rsidR="00BB3D4C" w:rsidRPr="00BB3D4C" w:rsidRDefault="00BB3D4C" w:rsidP="00BB3D4C">
      <w:pPr>
        <w:pStyle w:val="BodyText"/>
        <w:ind w:left="360"/>
        <w:rPr>
          <w:szCs w:val="22"/>
        </w:rPr>
      </w:pPr>
      <w:r w:rsidRPr="00BB3D4C">
        <w:rPr>
          <w:szCs w:val="22"/>
        </w:rPr>
        <w:t xml:space="preserve">        passwordentry = Entry(inlframel, width=20,bg='azure2')</w:t>
      </w:r>
    </w:p>
    <w:p w14:paraId="5EB93A0F" w14:textId="77777777" w:rsidR="00BB3D4C" w:rsidRPr="00BB3D4C" w:rsidRDefault="00BB3D4C" w:rsidP="00BB3D4C">
      <w:pPr>
        <w:pStyle w:val="BodyText"/>
        <w:ind w:left="360"/>
        <w:rPr>
          <w:szCs w:val="22"/>
        </w:rPr>
      </w:pPr>
      <w:r w:rsidRPr="00BB3D4C">
        <w:rPr>
          <w:szCs w:val="22"/>
        </w:rPr>
        <w:t xml:space="preserve">        passwordentry.grid(row=9,column=2,pady=10,padx=10)</w:t>
      </w:r>
    </w:p>
    <w:p w14:paraId="02F533E9" w14:textId="77777777" w:rsidR="00BB3D4C" w:rsidRPr="00BB3D4C" w:rsidRDefault="00BB3D4C" w:rsidP="00BB3D4C">
      <w:pPr>
        <w:pStyle w:val="BodyText"/>
        <w:ind w:left="360"/>
        <w:rPr>
          <w:szCs w:val="22"/>
        </w:rPr>
      </w:pPr>
      <w:r w:rsidRPr="00BB3D4C">
        <w:rPr>
          <w:szCs w:val="22"/>
        </w:rPr>
        <w:t xml:space="preserve">        </w:t>
      </w:r>
    </w:p>
    <w:p w14:paraId="13D518AF" w14:textId="77777777" w:rsidR="00BB3D4C" w:rsidRPr="00BB3D4C" w:rsidRDefault="00BB3D4C" w:rsidP="00BB3D4C">
      <w:pPr>
        <w:pStyle w:val="BodyText"/>
        <w:ind w:left="360"/>
        <w:rPr>
          <w:szCs w:val="22"/>
        </w:rPr>
      </w:pPr>
      <w:r w:rsidRPr="00BB3D4C">
        <w:rPr>
          <w:szCs w:val="22"/>
        </w:rPr>
        <w:t xml:space="preserve">        #===========================BUTTONS=============================</w:t>
      </w:r>
    </w:p>
    <w:p w14:paraId="7120BD67" w14:textId="77777777" w:rsidR="00BB3D4C" w:rsidRPr="00BB3D4C" w:rsidRDefault="00BB3D4C" w:rsidP="00BB3D4C">
      <w:pPr>
        <w:pStyle w:val="BodyText"/>
        <w:ind w:left="360"/>
        <w:rPr>
          <w:szCs w:val="22"/>
        </w:rPr>
      </w:pPr>
      <w:r w:rsidRPr="00BB3D4C">
        <w:rPr>
          <w:szCs w:val="22"/>
        </w:rPr>
        <w:t xml:space="preserve">        </w:t>
      </w:r>
    </w:p>
    <w:p w14:paraId="100F025F" w14:textId="77777777" w:rsidR="00BB3D4C" w:rsidRPr="00BB3D4C" w:rsidRDefault="00BB3D4C" w:rsidP="00BB3D4C">
      <w:pPr>
        <w:pStyle w:val="BodyText"/>
        <w:ind w:left="360"/>
        <w:rPr>
          <w:szCs w:val="22"/>
        </w:rPr>
      </w:pPr>
      <w:r w:rsidRPr="00BB3D4C">
        <w:rPr>
          <w:szCs w:val="22"/>
        </w:rPr>
        <w:t xml:space="preserve">        searchid=Button(inlframel, fg="black", font=('arial', 12, 'bold'), width=10,</w:t>
      </w:r>
    </w:p>
    <w:p w14:paraId="2ADAA3FF" w14:textId="77777777" w:rsidR="00BB3D4C" w:rsidRPr="00BB3D4C" w:rsidRDefault="00BB3D4C" w:rsidP="00BB3D4C">
      <w:pPr>
        <w:pStyle w:val="BodyText"/>
        <w:ind w:left="360"/>
        <w:rPr>
          <w:szCs w:val="22"/>
        </w:rPr>
      </w:pPr>
      <w:r w:rsidRPr="00BB3D4C">
        <w:rPr>
          <w:szCs w:val="22"/>
        </w:rPr>
        <w:t xml:space="preserve">                                text="Search",command=update1).grid(row=3, column=2,pady=(10,70))</w:t>
      </w:r>
    </w:p>
    <w:p w14:paraId="20D22AEE" w14:textId="77777777" w:rsidR="00BB3D4C" w:rsidRPr="00BB3D4C" w:rsidRDefault="00BB3D4C" w:rsidP="00BB3D4C">
      <w:pPr>
        <w:pStyle w:val="BodyText"/>
        <w:ind w:left="360"/>
        <w:rPr>
          <w:szCs w:val="22"/>
        </w:rPr>
      </w:pPr>
      <w:r w:rsidRPr="00BB3D4C">
        <w:rPr>
          <w:szCs w:val="22"/>
        </w:rPr>
        <w:t xml:space="preserve">        save=Button(inlframel, fg="black",padx=5, font=('arial', 12, 'bold'), width=10,</w:t>
      </w:r>
    </w:p>
    <w:p w14:paraId="39C5B644" w14:textId="77777777" w:rsidR="00BB3D4C" w:rsidRPr="00BB3D4C" w:rsidRDefault="00BB3D4C" w:rsidP="00BB3D4C">
      <w:pPr>
        <w:pStyle w:val="BodyText"/>
        <w:ind w:left="360"/>
        <w:rPr>
          <w:szCs w:val="22"/>
        </w:rPr>
      </w:pPr>
      <w:r w:rsidRPr="00BB3D4C">
        <w:rPr>
          <w:szCs w:val="22"/>
        </w:rPr>
        <w:t xml:space="preserve">                                text="Save",command=update2).grid(row=10, column=2,pady=(10,10))</w:t>
      </w:r>
    </w:p>
    <w:p w14:paraId="70EE2551" w14:textId="77777777" w:rsidR="00BB3D4C" w:rsidRPr="00BB3D4C" w:rsidRDefault="00BB3D4C" w:rsidP="00BB3D4C">
      <w:pPr>
        <w:pStyle w:val="BodyText"/>
        <w:ind w:left="360"/>
        <w:rPr>
          <w:szCs w:val="22"/>
        </w:rPr>
      </w:pPr>
      <w:r w:rsidRPr="00BB3D4C">
        <w:rPr>
          <w:szCs w:val="22"/>
        </w:rPr>
        <w:t xml:space="preserve">        clear=Button(inlframel, fg="black",padx=5, font=('arial', 12, 'bold'), width=10,</w:t>
      </w:r>
    </w:p>
    <w:p w14:paraId="7B1A93BA" w14:textId="77777777" w:rsidR="00BB3D4C" w:rsidRPr="00BB3D4C" w:rsidRDefault="00BB3D4C" w:rsidP="00BB3D4C">
      <w:pPr>
        <w:pStyle w:val="BodyText"/>
        <w:ind w:left="360"/>
        <w:rPr>
          <w:szCs w:val="22"/>
        </w:rPr>
      </w:pPr>
      <w:r w:rsidRPr="00BB3D4C">
        <w:rPr>
          <w:szCs w:val="22"/>
        </w:rPr>
        <w:t xml:space="preserve">                                text="Clear",command=clearvp).grid(row=10, column=1,pady=(10,10)) </w:t>
      </w:r>
    </w:p>
    <w:p w14:paraId="45A237C9" w14:textId="77777777" w:rsidR="00BB3D4C" w:rsidRPr="00BB3D4C" w:rsidRDefault="00BB3D4C" w:rsidP="00BB3D4C">
      <w:pPr>
        <w:pStyle w:val="BodyText"/>
        <w:ind w:left="360"/>
        <w:rPr>
          <w:szCs w:val="22"/>
        </w:rPr>
      </w:pPr>
      <w:r w:rsidRPr="00BB3D4C">
        <w:rPr>
          <w:szCs w:val="22"/>
        </w:rPr>
        <w:t xml:space="preserve">        back=Button(inlframel, fg="black",padx=15, font=('arial', 12, 'bold'), width=13,</w:t>
      </w:r>
    </w:p>
    <w:p w14:paraId="7B43058A" w14:textId="77777777" w:rsidR="00BB3D4C" w:rsidRPr="00BB3D4C" w:rsidRDefault="00BB3D4C" w:rsidP="00BB3D4C">
      <w:pPr>
        <w:pStyle w:val="BodyText"/>
        <w:ind w:left="360"/>
        <w:rPr>
          <w:szCs w:val="22"/>
        </w:rPr>
      </w:pPr>
      <w:r w:rsidRPr="00BB3D4C">
        <w:rPr>
          <w:szCs w:val="22"/>
        </w:rPr>
        <w:t xml:space="preserve">                                text="Back to Main Menu",command=back3).grid(row=11, column=1,pady=(10,10))                         </w:t>
      </w:r>
    </w:p>
    <w:p w14:paraId="55387212" w14:textId="77777777" w:rsidR="00BB3D4C" w:rsidRPr="00BB3D4C" w:rsidRDefault="00BB3D4C" w:rsidP="00BB3D4C">
      <w:pPr>
        <w:pStyle w:val="BodyText"/>
        <w:ind w:left="360"/>
        <w:rPr>
          <w:szCs w:val="22"/>
        </w:rPr>
      </w:pPr>
      <w:r w:rsidRPr="00BB3D4C">
        <w:rPr>
          <w:szCs w:val="22"/>
        </w:rPr>
        <w:t xml:space="preserve">        </w:t>
      </w:r>
    </w:p>
    <w:p w14:paraId="717D0EF4" w14:textId="77777777" w:rsidR="00BB3D4C" w:rsidRPr="00BB3D4C" w:rsidRDefault="00BB3D4C" w:rsidP="00BB3D4C">
      <w:pPr>
        <w:pStyle w:val="BodyText"/>
        <w:ind w:left="360"/>
        <w:rPr>
          <w:szCs w:val="22"/>
        </w:rPr>
      </w:pPr>
      <w:r w:rsidRPr="00BB3D4C">
        <w:rPr>
          <w:szCs w:val="22"/>
        </w:rPr>
        <w:t xml:space="preserve">    </w:t>
      </w:r>
    </w:p>
    <w:p w14:paraId="65B38E7D" w14:textId="77777777" w:rsidR="00BB3D4C" w:rsidRPr="00BB3D4C" w:rsidRDefault="00BB3D4C" w:rsidP="00BB3D4C">
      <w:pPr>
        <w:pStyle w:val="BodyText"/>
        <w:ind w:left="360"/>
        <w:rPr>
          <w:szCs w:val="22"/>
        </w:rPr>
      </w:pPr>
    </w:p>
    <w:p w14:paraId="346E4853" w14:textId="77777777" w:rsidR="00BB3D4C" w:rsidRPr="00BB3D4C" w:rsidRDefault="00BB3D4C" w:rsidP="00BB3D4C">
      <w:pPr>
        <w:pStyle w:val="BodyText"/>
        <w:ind w:left="360"/>
        <w:rPr>
          <w:szCs w:val="22"/>
        </w:rPr>
      </w:pPr>
      <w:r w:rsidRPr="00BB3D4C">
        <w:rPr>
          <w:szCs w:val="22"/>
        </w:rPr>
        <w:t xml:space="preserve">    </w:t>
      </w:r>
    </w:p>
    <w:p w14:paraId="05D955BF" w14:textId="77777777" w:rsidR="00BB3D4C" w:rsidRPr="00BB3D4C" w:rsidRDefault="00BB3D4C" w:rsidP="00BB3D4C">
      <w:pPr>
        <w:pStyle w:val="BodyText"/>
        <w:ind w:left="360"/>
        <w:rPr>
          <w:szCs w:val="22"/>
        </w:rPr>
      </w:pPr>
    </w:p>
    <w:p w14:paraId="7DBB3FB3" w14:textId="77777777" w:rsidR="00BB3D4C" w:rsidRPr="00BB3D4C" w:rsidRDefault="00BB3D4C" w:rsidP="00BB3D4C">
      <w:pPr>
        <w:pStyle w:val="BodyText"/>
        <w:ind w:left="360"/>
        <w:rPr>
          <w:szCs w:val="22"/>
        </w:rPr>
      </w:pPr>
    </w:p>
    <w:p w14:paraId="1387A287" w14:textId="77777777" w:rsidR="00BB3D4C" w:rsidRPr="00BB3D4C" w:rsidRDefault="00BB3D4C" w:rsidP="00BB3D4C">
      <w:pPr>
        <w:pStyle w:val="BodyText"/>
        <w:ind w:left="360"/>
        <w:rPr>
          <w:szCs w:val="22"/>
        </w:rPr>
      </w:pPr>
    </w:p>
    <w:p w14:paraId="5572C91E" w14:textId="77777777" w:rsidR="00BB3D4C" w:rsidRPr="00BB3D4C" w:rsidRDefault="00BB3D4C" w:rsidP="00BB3D4C">
      <w:pPr>
        <w:pStyle w:val="BodyText"/>
        <w:ind w:left="360"/>
        <w:rPr>
          <w:szCs w:val="22"/>
        </w:rPr>
      </w:pPr>
      <w:r w:rsidRPr="00BB3D4C">
        <w:rPr>
          <w:szCs w:val="22"/>
        </w:rPr>
        <w:t xml:space="preserve">    def updaterecord2():</w:t>
      </w:r>
    </w:p>
    <w:p w14:paraId="2F9A66F4" w14:textId="77777777" w:rsidR="00BB3D4C" w:rsidRPr="00BB3D4C" w:rsidRDefault="00BB3D4C" w:rsidP="00BB3D4C">
      <w:pPr>
        <w:pStyle w:val="BodyText"/>
        <w:ind w:left="360"/>
        <w:rPr>
          <w:szCs w:val="22"/>
        </w:rPr>
      </w:pPr>
      <w:r w:rsidRPr="00BB3D4C">
        <w:rPr>
          <w:szCs w:val="22"/>
        </w:rPr>
        <w:t xml:space="preserve">        global update22</w:t>
      </w:r>
    </w:p>
    <w:p w14:paraId="516C7D6D" w14:textId="77777777" w:rsidR="00BB3D4C" w:rsidRPr="00BB3D4C" w:rsidRDefault="00BB3D4C" w:rsidP="00BB3D4C">
      <w:pPr>
        <w:pStyle w:val="BodyText"/>
        <w:ind w:left="360"/>
        <w:rPr>
          <w:szCs w:val="22"/>
        </w:rPr>
      </w:pPr>
      <w:r w:rsidRPr="00BB3D4C">
        <w:rPr>
          <w:szCs w:val="22"/>
        </w:rPr>
        <w:t xml:space="preserve">        main.destroy()</w:t>
      </w:r>
    </w:p>
    <w:p w14:paraId="4A148FD2" w14:textId="77777777" w:rsidR="00BB3D4C" w:rsidRPr="00BB3D4C" w:rsidRDefault="00BB3D4C" w:rsidP="00BB3D4C">
      <w:pPr>
        <w:pStyle w:val="BodyText"/>
        <w:ind w:left="360"/>
        <w:rPr>
          <w:szCs w:val="22"/>
        </w:rPr>
      </w:pPr>
      <w:r w:rsidRPr="00BB3D4C">
        <w:rPr>
          <w:szCs w:val="22"/>
        </w:rPr>
        <w:t xml:space="preserve">        update22=Tk()</w:t>
      </w:r>
    </w:p>
    <w:p w14:paraId="11DE413C" w14:textId="77777777" w:rsidR="00BB3D4C" w:rsidRPr="00BB3D4C" w:rsidRDefault="00BB3D4C" w:rsidP="00BB3D4C">
      <w:pPr>
        <w:pStyle w:val="BodyText"/>
        <w:ind w:left="360"/>
        <w:rPr>
          <w:szCs w:val="22"/>
        </w:rPr>
      </w:pPr>
      <w:r w:rsidRPr="00BB3D4C">
        <w:rPr>
          <w:szCs w:val="22"/>
        </w:rPr>
        <w:t xml:space="preserve">        update22.title('Update Records')</w:t>
      </w:r>
    </w:p>
    <w:p w14:paraId="16795B63" w14:textId="77777777" w:rsidR="00BB3D4C" w:rsidRPr="00BB3D4C" w:rsidRDefault="00BB3D4C" w:rsidP="00BB3D4C">
      <w:pPr>
        <w:pStyle w:val="BodyText"/>
        <w:ind w:left="360"/>
        <w:rPr>
          <w:szCs w:val="22"/>
        </w:rPr>
      </w:pPr>
      <w:r w:rsidRPr="00BB3D4C">
        <w:rPr>
          <w:szCs w:val="22"/>
        </w:rPr>
        <w:t xml:space="preserve">        update22.geometry('350x430')</w:t>
      </w:r>
    </w:p>
    <w:p w14:paraId="48B3AE78" w14:textId="77777777" w:rsidR="00BB3D4C" w:rsidRPr="00BB3D4C" w:rsidRDefault="00BB3D4C" w:rsidP="00BB3D4C">
      <w:pPr>
        <w:pStyle w:val="BodyText"/>
        <w:ind w:left="360"/>
        <w:rPr>
          <w:szCs w:val="22"/>
        </w:rPr>
      </w:pPr>
      <w:r w:rsidRPr="00BB3D4C">
        <w:rPr>
          <w:szCs w:val="22"/>
        </w:rPr>
        <w:lastRenderedPageBreak/>
        <w:t xml:space="preserve">        update22.configure(background='powder blue')</w:t>
      </w:r>
    </w:p>
    <w:p w14:paraId="303912B4" w14:textId="77777777" w:rsidR="00BB3D4C" w:rsidRPr="00BB3D4C" w:rsidRDefault="00BB3D4C" w:rsidP="00BB3D4C">
      <w:pPr>
        <w:pStyle w:val="BodyText"/>
        <w:ind w:left="360"/>
        <w:rPr>
          <w:szCs w:val="22"/>
        </w:rPr>
      </w:pPr>
      <w:r w:rsidRPr="00BB3D4C">
        <w:rPr>
          <w:szCs w:val="22"/>
        </w:rPr>
        <w:t xml:space="preserve">        #update.resizable(0,0) </w:t>
      </w:r>
    </w:p>
    <w:p w14:paraId="188F4674" w14:textId="77777777" w:rsidR="00BB3D4C" w:rsidRPr="00BB3D4C" w:rsidRDefault="00BB3D4C" w:rsidP="00BB3D4C">
      <w:pPr>
        <w:pStyle w:val="BodyText"/>
        <w:ind w:left="360"/>
        <w:rPr>
          <w:szCs w:val="22"/>
        </w:rPr>
      </w:pPr>
      <w:r w:rsidRPr="00BB3D4C">
        <w:rPr>
          <w:szCs w:val="22"/>
        </w:rPr>
        <w:t xml:space="preserve">        </w:t>
      </w:r>
    </w:p>
    <w:p w14:paraId="4B8E996C" w14:textId="77777777" w:rsidR="00BB3D4C" w:rsidRPr="00BB3D4C" w:rsidRDefault="00BB3D4C" w:rsidP="00BB3D4C">
      <w:pPr>
        <w:pStyle w:val="BodyText"/>
        <w:ind w:left="360"/>
        <w:rPr>
          <w:szCs w:val="22"/>
        </w:rPr>
      </w:pPr>
      <w:r w:rsidRPr="00BB3D4C">
        <w:rPr>
          <w:szCs w:val="22"/>
        </w:rPr>
        <w:t xml:space="preserve">        #=================UPDATE RECORD FUNCTION=========================</w:t>
      </w:r>
    </w:p>
    <w:p w14:paraId="38A09070" w14:textId="77777777" w:rsidR="00BB3D4C" w:rsidRPr="00BB3D4C" w:rsidRDefault="00BB3D4C" w:rsidP="00BB3D4C">
      <w:pPr>
        <w:pStyle w:val="BodyText"/>
        <w:ind w:left="360"/>
        <w:rPr>
          <w:szCs w:val="22"/>
        </w:rPr>
      </w:pPr>
      <w:r w:rsidRPr="00BB3D4C">
        <w:rPr>
          <w:szCs w:val="22"/>
        </w:rPr>
        <w:t xml:space="preserve">        def update1():</w:t>
      </w:r>
    </w:p>
    <w:p w14:paraId="02D1E81E" w14:textId="77777777" w:rsidR="00BB3D4C" w:rsidRPr="00BB3D4C" w:rsidRDefault="00BB3D4C" w:rsidP="00BB3D4C">
      <w:pPr>
        <w:pStyle w:val="BodyText"/>
        <w:ind w:left="360"/>
        <w:rPr>
          <w:szCs w:val="22"/>
        </w:rPr>
      </w:pPr>
      <w:r w:rsidRPr="00BB3D4C">
        <w:rPr>
          <w:szCs w:val="22"/>
        </w:rPr>
        <w:t xml:space="preserve">            conn  = sqlite3.connect("admin.db")</w:t>
      </w:r>
    </w:p>
    <w:p w14:paraId="49C268B1" w14:textId="77777777" w:rsidR="00BB3D4C" w:rsidRPr="00BB3D4C" w:rsidRDefault="00BB3D4C" w:rsidP="00BB3D4C">
      <w:pPr>
        <w:pStyle w:val="BodyText"/>
        <w:ind w:left="360"/>
        <w:rPr>
          <w:szCs w:val="22"/>
        </w:rPr>
      </w:pPr>
      <w:r w:rsidRPr="00BB3D4C">
        <w:rPr>
          <w:szCs w:val="22"/>
        </w:rPr>
        <w:t xml:space="preserve">            c = conn.cursor()</w:t>
      </w:r>
    </w:p>
    <w:p w14:paraId="42372512" w14:textId="77777777" w:rsidR="00BB3D4C" w:rsidRPr="00BB3D4C" w:rsidRDefault="00BB3D4C" w:rsidP="00BB3D4C">
      <w:pPr>
        <w:pStyle w:val="BodyText"/>
        <w:ind w:left="360"/>
        <w:rPr>
          <w:szCs w:val="22"/>
        </w:rPr>
      </w:pPr>
      <w:r w:rsidRPr="00BB3D4C">
        <w:rPr>
          <w:szCs w:val="22"/>
        </w:rPr>
        <w:t xml:space="preserve">            recordid=identry.get()</w:t>
      </w:r>
    </w:p>
    <w:p w14:paraId="5895FB0E" w14:textId="77777777" w:rsidR="00BB3D4C" w:rsidRPr="00BB3D4C" w:rsidRDefault="00BB3D4C" w:rsidP="00BB3D4C">
      <w:pPr>
        <w:pStyle w:val="BodyText"/>
        <w:ind w:left="360"/>
        <w:rPr>
          <w:szCs w:val="22"/>
        </w:rPr>
      </w:pPr>
      <w:r w:rsidRPr="00BB3D4C">
        <w:rPr>
          <w:szCs w:val="22"/>
        </w:rPr>
        <w:t xml:space="preserve">            c.execute("SELECT * FROM member WHERE mem_id = ? ", (identry.get(),))</w:t>
      </w:r>
    </w:p>
    <w:p w14:paraId="0CCD27EC" w14:textId="77777777" w:rsidR="00BB3D4C" w:rsidRPr="00BB3D4C" w:rsidRDefault="00BB3D4C" w:rsidP="00BB3D4C">
      <w:pPr>
        <w:pStyle w:val="BodyText"/>
        <w:ind w:left="360"/>
        <w:rPr>
          <w:szCs w:val="22"/>
        </w:rPr>
      </w:pPr>
      <w:r w:rsidRPr="00BB3D4C">
        <w:rPr>
          <w:szCs w:val="22"/>
        </w:rPr>
        <w:t xml:space="preserve">            records = c.fetchall()</w:t>
      </w:r>
    </w:p>
    <w:p w14:paraId="3581486D" w14:textId="77777777" w:rsidR="00BB3D4C" w:rsidRPr="00BB3D4C" w:rsidRDefault="00BB3D4C" w:rsidP="00BB3D4C">
      <w:pPr>
        <w:pStyle w:val="BodyText"/>
        <w:ind w:left="360"/>
        <w:rPr>
          <w:szCs w:val="22"/>
        </w:rPr>
      </w:pPr>
      <w:r w:rsidRPr="00BB3D4C">
        <w:rPr>
          <w:szCs w:val="22"/>
        </w:rPr>
        <w:t xml:space="preserve">            </w:t>
      </w:r>
    </w:p>
    <w:p w14:paraId="3BC44036" w14:textId="77777777" w:rsidR="00BB3D4C" w:rsidRPr="00BB3D4C" w:rsidRDefault="00BB3D4C" w:rsidP="00BB3D4C">
      <w:pPr>
        <w:pStyle w:val="BodyText"/>
        <w:ind w:left="360"/>
        <w:rPr>
          <w:szCs w:val="22"/>
        </w:rPr>
      </w:pPr>
      <w:r w:rsidRPr="00BB3D4C">
        <w:rPr>
          <w:szCs w:val="22"/>
        </w:rPr>
        <w:t xml:space="preserve">            for record in records:</w:t>
      </w:r>
    </w:p>
    <w:p w14:paraId="72E01D73" w14:textId="77777777" w:rsidR="00BB3D4C" w:rsidRPr="00BB3D4C" w:rsidRDefault="00BB3D4C" w:rsidP="00BB3D4C">
      <w:pPr>
        <w:pStyle w:val="BodyText"/>
        <w:ind w:left="360"/>
        <w:rPr>
          <w:szCs w:val="22"/>
        </w:rPr>
      </w:pPr>
      <w:r w:rsidRPr="00BB3D4C">
        <w:rPr>
          <w:szCs w:val="22"/>
        </w:rPr>
        <w:t xml:space="preserve">               </w:t>
      </w:r>
    </w:p>
    <w:p w14:paraId="1AD6A9B5" w14:textId="77777777" w:rsidR="00BB3D4C" w:rsidRPr="00BB3D4C" w:rsidRDefault="00BB3D4C" w:rsidP="00BB3D4C">
      <w:pPr>
        <w:pStyle w:val="BodyText"/>
        <w:ind w:left="360"/>
        <w:rPr>
          <w:szCs w:val="22"/>
        </w:rPr>
      </w:pPr>
      <w:r w:rsidRPr="00BB3D4C">
        <w:rPr>
          <w:szCs w:val="22"/>
        </w:rPr>
        <w:t xml:space="preserve">                usernameentry.insert(0,record[5])</w:t>
      </w:r>
    </w:p>
    <w:p w14:paraId="38395201" w14:textId="77777777" w:rsidR="00BB3D4C" w:rsidRPr="00BB3D4C" w:rsidRDefault="00BB3D4C" w:rsidP="00BB3D4C">
      <w:pPr>
        <w:pStyle w:val="BodyText"/>
        <w:ind w:left="360"/>
        <w:rPr>
          <w:szCs w:val="22"/>
        </w:rPr>
      </w:pPr>
      <w:r w:rsidRPr="00BB3D4C">
        <w:rPr>
          <w:szCs w:val="22"/>
        </w:rPr>
        <w:t xml:space="preserve">                passwordentry.insert(0,record[6])</w:t>
      </w:r>
    </w:p>
    <w:p w14:paraId="0A0BD49F" w14:textId="77777777" w:rsidR="00BB3D4C" w:rsidRPr="00BB3D4C" w:rsidRDefault="00BB3D4C" w:rsidP="00BB3D4C">
      <w:pPr>
        <w:pStyle w:val="BodyText"/>
        <w:ind w:left="360"/>
        <w:rPr>
          <w:szCs w:val="22"/>
        </w:rPr>
      </w:pPr>
      <w:r w:rsidRPr="00BB3D4C">
        <w:rPr>
          <w:szCs w:val="22"/>
        </w:rPr>
        <w:t xml:space="preserve">                </w:t>
      </w:r>
    </w:p>
    <w:p w14:paraId="02E88C97" w14:textId="77777777" w:rsidR="00BB3D4C" w:rsidRPr="00BB3D4C" w:rsidRDefault="00BB3D4C" w:rsidP="00BB3D4C">
      <w:pPr>
        <w:pStyle w:val="BodyText"/>
        <w:ind w:left="360"/>
        <w:rPr>
          <w:szCs w:val="22"/>
        </w:rPr>
      </w:pPr>
      <w:r w:rsidRPr="00BB3D4C">
        <w:rPr>
          <w:szCs w:val="22"/>
        </w:rPr>
        <w:t xml:space="preserve">                </w:t>
      </w:r>
    </w:p>
    <w:p w14:paraId="2E663281" w14:textId="77777777" w:rsidR="00BB3D4C" w:rsidRPr="00BB3D4C" w:rsidRDefault="00BB3D4C" w:rsidP="00BB3D4C">
      <w:pPr>
        <w:pStyle w:val="BodyText"/>
        <w:ind w:left="360"/>
        <w:rPr>
          <w:szCs w:val="22"/>
        </w:rPr>
      </w:pPr>
      <w:r w:rsidRPr="00BB3D4C">
        <w:rPr>
          <w:szCs w:val="22"/>
        </w:rPr>
        <w:t xml:space="preserve">            conn.commit()</w:t>
      </w:r>
    </w:p>
    <w:p w14:paraId="21AC5ACE" w14:textId="77777777" w:rsidR="00BB3D4C" w:rsidRPr="00BB3D4C" w:rsidRDefault="00BB3D4C" w:rsidP="00BB3D4C">
      <w:pPr>
        <w:pStyle w:val="BodyText"/>
        <w:ind w:left="360"/>
        <w:rPr>
          <w:szCs w:val="22"/>
        </w:rPr>
      </w:pPr>
      <w:r w:rsidRPr="00BB3D4C">
        <w:rPr>
          <w:szCs w:val="22"/>
        </w:rPr>
        <w:t xml:space="preserve">        def clearvp():</w:t>
      </w:r>
    </w:p>
    <w:p w14:paraId="6C245671" w14:textId="77777777" w:rsidR="00BB3D4C" w:rsidRPr="00BB3D4C" w:rsidRDefault="00BB3D4C" w:rsidP="00BB3D4C">
      <w:pPr>
        <w:pStyle w:val="BodyText"/>
        <w:ind w:left="360"/>
        <w:rPr>
          <w:szCs w:val="22"/>
        </w:rPr>
      </w:pPr>
      <w:r w:rsidRPr="00BB3D4C">
        <w:rPr>
          <w:szCs w:val="22"/>
        </w:rPr>
        <w:t xml:space="preserve">          </w:t>
      </w:r>
    </w:p>
    <w:p w14:paraId="49152370" w14:textId="77777777" w:rsidR="00BB3D4C" w:rsidRPr="00BB3D4C" w:rsidRDefault="00BB3D4C" w:rsidP="00BB3D4C">
      <w:pPr>
        <w:pStyle w:val="BodyText"/>
        <w:ind w:left="360"/>
        <w:rPr>
          <w:szCs w:val="22"/>
        </w:rPr>
      </w:pPr>
      <w:r w:rsidRPr="00BB3D4C">
        <w:rPr>
          <w:szCs w:val="22"/>
        </w:rPr>
        <w:t xml:space="preserve">           usernameentry.delete(0,END)</w:t>
      </w:r>
    </w:p>
    <w:p w14:paraId="4AFD593A" w14:textId="77777777" w:rsidR="00BB3D4C" w:rsidRPr="00BB3D4C" w:rsidRDefault="00BB3D4C" w:rsidP="00BB3D4C">
      <w:pPr>
        <w:pStyle w:val="BodyText"/>
        <w:ind w:left="360"/>
        <w:rPr>
          <w:szCs w:val="22"/>
        </w:rPr>
      </w:pPr>
      <w:r w:rsidRPr="00BB3D4C">
        <w:rPr>
          <w:szCs w:val="22"/>
        </w:rPr>
        <w:t xml:space="preserve">           passwordentry.delete(0,END)</w:t>
      </w:r>
    </w:p>
    <w:p w14:paraId="7454E23B" w14:textId="77777777" w:rsidR="00BB3D4C" w:rsidRPr="00BB3D4C" w:rsidRDefault="00BB3D4C" w:rsidP="00BB3D4C">
      <w:pPr>
        <w:pStyle w:val="BodyText"/>
        <w:ind w:left="360"/>
        <w:rPr>
          <w:szCs w:val="22"/>
        </w:rPr>
      </w:pPr>
      <w:r w:rsidRPr="00BB3D4C">
        <w:rPr>
          <w:szCs w:val="22"/>
        </w:rPr>
        <w:t xml:space="preserve">        def update2():</w:t>
      </w:r>
    </w:p>
    <w:p w14:paraId="7777DB4E" w14:textId="77777777" w:rsidR="00BB3D4C" w:rsidRPr="00BB3D4C" w:rsidRDefault="00BB3D4C" w:rsidP="00BB3D4C">
      <w:pPr>
        <w:pStyle w:val="BodyText"/>
        <w:ind w:left="360"/>
        <w:rPr>
          <w:szCs w:val="22"/>
        </w:rPr>
      </w:pPr>
      <w:r w:rsidRPr="00BB3D4C">
        <w:rPr>
          <w:szCs w:val="22"/>
        </w:rPr>
        <w:t xml:space="preserve">            conn  = sqlite3.connect("admin.db")</w:t>
      </w:r>
    </w:p>
    <w:p w14:paraId="4C253280" w14:textId="77777777" w:rsidR="00BB3D4C" w:rsidRPr="00BB3D4C" w:rsidRDefault="00BB3D4C" w:rsidP="00BB3D4C">
      <w:pPr>
        <w:pStyle w:val="BodyText"/>
        <w:ind w:left="360"/>
        <w:rPr>
          <w:szCs w:val="22"/>
        </w:rPr>
      </w:pPr>
      <w:r w:rsidRPr="00BB3D4C">
        <w:rPr>
          <w:szCs w:val="22"/>
        </w:rPr>
        <w:t xml:space="preserve">            c = conn.cursor()</w:t>
      </w:r>
    </w:p>
    <w:p w14:paraId="4A0F3962" w14:textId="77777777" w:rsidR="00BB3D4C" w:rsidRPr="00BB3D4C" w:rsidRDefault="00BB3D4C" w:rsidP="00BB3D4C">
      <w:pPr>
        <w:pStyle w:val="BodyText"/>
        <w:ind w:left="360"/>
        <w:rPr>
          <w:szCs w:val="22"/>
        </w:rPr>
      </w:pPr>
      <w:r w:rsidRPr="00BB3D4C">
        <w:rPr>
          <w:szCs w:val="22"/>
        </w:rPr>
        <w:t xml:space="preserve">            recordid=identry.get()</w:t>
      </w:r>
    </w:p>
    <w:p w14:paraId="4519391F" w14:textId="77777777" w:rsidR="00BB3D4C" w:rsidRPr="00BB3D4C" w:rsidRDefault="00BB3D4C" w:rsidP="00BB3D4C">
      <w:pPr>
        <w:pStyle w:val="BodyText"/>
        <w:ind w:left="360"/>
        <w:rPr>
          <w:szCs w:val="22"/>
        </w:rPr>
      </w:pPr>
      <w:r w:rsidRPr="00BB3D4C">
        <w:rPr>
          <w:szCs w:val="22"/>
        </w:rPr>
        <w:t xml:space="preserve">            </w:t>
      </w:r>
    </w:p>
    <w:p w14:paraId="73B12FE7" w14:textId="77777777" w:rsidR="00BB3D4C" w:rsidRPr="00BB3D4C" w:rsidRDefault="00BB3D4C" w:rsidP="00BB3D4C">
      <w:pPr>
        <w:pStyle w:val="BodyText"/>
        <w:ind w:left="360"/>
        <w:rPr>
          <w:szCs w:val="22"/>
        </w:rPr>
      </w:pPr>
      <w:r w:rsidRPr="00BB3D4C">
        <w:rPr>
          <w:szCs w:val="22"/>
        </w:rPr>
        <w:t xml:space="preserve">            c.execute("""UPDATE member SET</w:t>
      </w:r>
    </w:p>
    <w:p w14:paraId="6F87A25B" w14:textId="77777777" w:rsidR="00BB3D4C" w:rsidRPr="00BB3D4C" w:rsidRDefault="00BB3D4C" w:rsidP="00BB3D4C">
      <w:pPr>
        <w:pStyle w:val="BodyText"/>
        <w:ind w:left="360"/>
        <w:rPr>
          <w:szCs w:val="22"/>
        </w:rPr>
      </w:pPr>
      <w:r w:rsidRPr="00BB3D4C">
        <w:rPr>
          <w:szCs w:val="22"/>
        </w:rPr>
        <w:t xml:space="preserve">                </w:t>
      </w:r>
    </w:p>
    <w:p w14:paraId="416C7D90" w14:textId="77777777" w:rsidR="00BB3D4C" w:rsidRPr="00BB3D4C" w:rsidRDefault="00BB3D4C" w:rsidP="00BB3D4C">
      <w:pPr>
        <w:pStyle w:val="BodyText"/>
        <w:ind w:left="360"/>
        <w:rPr>
          <w:szCs w:val="22"/>
        </w:rPr>
      </w:pPr>
      <w:r w:rsidRPr="00BB3D4C">
        <w:rPr>
          <w:szCs w:val="22"/>
        </w:rPr>
        <w:t xml:space="preserve">                username=:username2,</w:t>
      </w:r>
    </w:p>
    <w:p w14:paraId="7A19C491" w14:textId="77777777" w:rsidR="00BB3D4C" w:rsidRPr="00BB3D4C" w:rsidRDefault="00BB3D4C" w:rsidP="00BB3D4C">
      <w:pPr>
        <w:pStyle w:val="BodyText"/>
        <w:ind w:left="360"/>
        <w:rPr>
          <w:szCs w:val="22"/>
        </w:rPr>
      </w:pPr>
      <w:r w:rsidRPr="00BB3D4C">
        <w:rPr>
          <w:szCs w:val="22"/>
        </w:rPr>
        <w:t xml:space="preserve">                password=:password2</w:t>
      </w:r>
    </w:p>
    <w:p w14:paraId="4996E4EA" w14:textId="77777777" w:rsidR="00BB3D4C" w:rsidRPr="00BB3D4C" w:rsidRDefault="00BB3D4C" w:rsidP="00BB3D4C">
      <w:pPr>
        <w:pStyle w:val="BodyText"/>
        <w:ind w:left="360"/>
        <w:rPr>
          <w:szCs w:val="22"/>
        </w:rPr>
      </w:pPr>
      <w:r w:rsidRPr="00BB3D4C">
        <w:rPr>
          <w:szCs w:val="22"/>
        </w:rPr>
        <w:t xml:space="preserve">                </w:t>
      </w:r>
    </w:p>
    <w:p w14:paraId="3CD8B0C3" w14:textId="77777777" w:rsidR="00BB3D4C" w:rsidRPr="00BB3D4C" w:rsidRDefault="00BB3D4C" w:rsidP="00BB3D4C">
      <w:pPr>
        <w:pStyle w:val="BodyText"/>
        <w:ind w:left="360"/>
        <w:rPr>
          <w:szCs w:val="22"/>
        </w:rPr>
      </w:pPr>
      <w:r w:rsidRPr="00BB3D4C">
        <w:rPr>
          <w:szCs w:val="22"/>
        </w:rPr>
        <w:t xml:space="preserve">                WHERE mem_id= :mem_id""",</w:t>
      </w:r>
    </w:p>
    <w:p w14:paraId="6001F4D1" w14:textId="77777777" w:rsidR="00BB3D4C" w:rsidRPr="00BB3D4C" w:rsidRDefault="00BB3D4C" w:rsidP="00BB3D4C">
      <w:pPr>
        <w:pStyle w:val="BodyText"/>
        <w:ind w:left="360"/>
        <w:rPr>
          <w:szCs w:val="22"/>
        </w:rPr>
      </w:pPr>
      <w:r w:rsidRPr="00BB3D4C">
        <w:rPr>
          <w:szCs w:val="22"/>
        </w:rPr>
        <w:t xml:space="preserve">                {</w:t>
      </w:r>
    </w:p>
    <w:p w14:paraId="4619D6CF" w14:textId="77777777" w:rsidR="00BB3D4C" w:rsidRPr="00BB3D4C" w:rsidRDefault="00BB3D4C" w:rsidP="00BB3D4C">
      <w:pPr>
        <w:pStyle w:val="BodyText"/>
        <w:ind w:left="360"/>
        <w:rPr>
          <w:szCs w:val="22"/>
        </w:rPr>
      </w:pPr>
      <w:r w:rsidRPr="00BB3D4C">
        <w:rPr>
          <w:szCs w:val="22"/>
        </w:rPr>
        <w:t xml:space="preserve">                 'username2':usernameentry.get(),</w:t>
      </w:r>
    </w:p>
    <w:p w14:paraId="685297B7" w14:textId="77777777" w:rsidR="00BB3D4C" w:rsidRPr="00BB3D4C" w:rsidRDefault="00BB3D4C" w:rsidP="00BB3D4C">
      <w:pPr>
        <w:pStyle w:val="BodyText"/>
        <w:ind w:left="360"/>
        <w:rPr>
          <w:szCs w:val="22"/>
        </w:rPr>
      </w:pPr>
      <w:r w:rsidRPr="00BB3D4C">
        <w:rPr>
          <w:szCs w:val="22"/>
        </w:rPr>
        <w:t xml:space="preserve">                 'password2':passwordentry.get(),</w:t>
      </w:r>
    </w:p>
    <w:p w14:paraId="4393437D" w14:textId="77777777" w:rsidR="00BB3D4C" w:rsidRPr="00BB3D4C" w:rsidRDefault="00BB3D4C" w:rsidP="00BB3D4C">
      <w:pPr>
        <w:pStyle w:val="BodyText"/>
        <w:ind w:left="360"/>
        <w:rPr>
          <w:szCs w:val="22"/>
        </w:rPr>
      </w:pPr>
      <w:r w:rsidRPr="00BB3D4C">
        <w:rPr>
          <w:szCs w:val="22"/>
        </w:rPr>
        <w:t xml:space="preserve">                 </w:t>
      </w:r>
    </w:p>
    <w:p w14:paraId="0390DD7E" w14:textId="77777777" w:rsidR="00BB3D4C" w:rsidRPr="00BB3D4C" w:rsidRDefault="00BB3D4C" w:rsidP="00BB3D4C">
      <w:pPr>
        <w:pStyle w:val="BodyText"/>
        <w:ind w:left="360"/>
        <w:rPr>
          <w:szCs w:val="22"/>
        </w:rPr>
      </w:pPr>
      <w:r w:rsidRPr="00BB3D4C">
        <w:rPr>
          <w:szCs w:val="22"/>
        </w:rPr>
        <w:t xml:space="preserve">                 'mem_id':recordid</w:t>
      </w:r>
    </w:p>
    <w:p w14:paraId="678DDE66" w14:textId="77777777" w:rsidR="00BB3D4C" w:rsidRPr="00BB3D4C" w:rsidRDefault="00BB3D4C" w:rsidP="00BB3D4C">
      <w:pPr>
        <w:pStyle w:val="BodyText"/>
        <w:ind w:left="360"/>
        <w:rPr>
          <w:szCs w:val="22"/>
        </w:rPr>
      </w:pPr>
      <w:r w:rsidRPr="00BB3D4C">
        <w:rPr>
          <w:szCs w:val="22"/>
        </w:rPr>
        <w:t xml:space="preserve">                })</w:t>
      </w:r>
    </w:p>
    <w:p w14:paraId="4899CEAA" w14:textId="77777777" w:rsidR="00BB3D4C" w:rsidRPr="00BB3D4C" w:rsidRDefault="00BB3D4C" w:rsidP="00BB3D4C">
      <w:pPr>
        <w:pStyle w:val="BodyText"/>
        <w:ind w:left="360"/>
        <w:rPr>
          <w:szCs w:val="22"/>
        </w:rPr>
      </w:pPr>
      <w:r w:rsidRPr="00BB3D4C">
        <w:rPr>
          <w:szCs w:val="22"/>
        </w:rPr>
        <w:t xml:space="preserve">                </w:t>
      </w:r>
    </w:p>
    <w:p w14:paraId="4F9A20E8" w14:textId="77777777" w:rsidR="00BB3D4C" w:rsidRPr="00BB3D4C" w:rsidRDefault="00BB3D4C" w:rsidP="00BB3D4C">
      <w:pPr>
        <w:pStyle w:val="BodyText"/>
        <w:ind w:left="360"/>
        <w:rPr>
          <w:szCs w:val="22"/>
        </w:rPr>
      </w:pPr>
      <w:r w:rsidRPr="00BB3D4C">
        <w:rPr>
          <w:szCs w:val="22"/>
        </w:rPr>
        <w:t xml:space="preserve">            conn.commit()</w:t>
      </w:r>
    </w:p>
    <w:p w14:paraId="66ED3341" w14:textId="77777777" w:rsidR="00BB3D4C" w:rsidRPr="00BB3D4C" w:rsidRDefault="00BB3D4C" w:rsidP="00BB3D4C">
      <w:pPr>
        <w:pStyle w:val="BodyText"/>
        <w:ind w:left="360"/>
        <w:rPr>
          <w:szCs w:val="22"/>
        </w:rPr>
      </w:pPr>
      <w:r w:rsidRPr="00BB3D4C">
        <w:rPr>
          <w:szCs w:val="22"/>
        </w:rPr>
        <w:t xml:space="preserve">            conn.close()</w:t>
      </w:r>
    </w:p>
    <w:p w14:paraId="34D42FB0" w14:textId="77777777" w:rsidR="00BB3D4C" w:rsidRPr="00BB3D4C" w:rsidRDefault="00BB3D4C" w:rsidP="00BB3D4C">
      <w:pPr>
        <w:pStyle w:val="BodyText"/>
        <w:ind w:left="360"/>
        <w:rPr>
          <w:szCs w:val="22"/>
        </w:rPr>
      </w:pPr>
      <w:r w:rsidRPr="00BB3D4C">
        <w:rPr>
          <w:szCs w:val="22"/>
        </w:rPr>
        <w:t xml:space="preserve">            ms.showinfo(" ","Record Updated")</w:t>
      </w:r>
    </w:p>
    <w:p w14:paraId="4B363C11" w14:textId="77777777" w:rsidR="00BB3D4C" w:rsidRPr="00BB3D4C" w:rsidRDefault="00BB3D4C" w:rsidP="00BB3D4C">
      <w:pPr>
        <w:pStyle w:val="BodyText"/>
        <w:ind w:left="360"/>
        <w:rPr>
          <w:szCs w:val="22"/>
        </w:rPr>
      </w:pPr>
      <w:r w:rsidRPr="00BB3D4C">
        <w:rPr>
          <w:szCs w:val="22"/>
        </w:rPr>
        <w:t xml:space="preserve">            update22.destroy()</w:t>
      </w:r>
    </w:p>
    <w:p w14:paraId="7AAB3CCD" w14:textId="77777777" w:rsidR="00BB3D4C" w:rsidRPr="00BB3D4C" w:rsidRDefault="00BB3D4C" w:rsidP="00BB3D4C">
      <w:pPr>
        <w:pStyle w:val="BodyText"/>
        <w:ind w:left="360"/>
        <w:rPr>
          <w:szCs w:val="22"/>
        </w:rPr>
      </w:pPr>
      <w:r w:rsidRPr="00BB3D4C">
        <w:rPr>
          <w:szCs w:val="22"/>
        </w:rPr>
        <w:t xml:space="preserve">            main2()</w:t>
      </w:r>
    </w:p>
    <w:p w14:paraId="16488281" w14:textId="77777777" w:rsidR="00BB3D4C" w:rsidRPr="00BB3D4C" w:rsidRDefault="00BB3D4C" w:rsidP="00BB3D4C">
      <w:pPr>
        <w:pStyle w:val="BodyText"/>
        <w:ind w:left="360"/>
        <w:rPr>
          <w:szCs w:val="22"/>
        </w:rPr>
      </w:pPr>
      <w:r w:rsidRPr="00BB3D4C">
        <w:rPr>
          <w:szCs w:val="22"/>
        </w:rPr>
        <w:t xml:space="preserve">    </w:t>
      </w:r>
    </w:p>
    <w:p w14:paraId="76C3566B" w14:textId="77777777" w:rsidR="00BB3D4C" w:rsidRPr="00BB3D4C" w:rsidRDefault="00BB3D4C" w:rsidP="00BB3D4C">
      <w:pPr>
        <w:pStyle w:val="BodyText"/>
        <w:ind w:left="360"/>
        <w:rPr>
          <w:szCs w:val="22"/>
        </w:rPr>
      </w:pPr>
      <w:r w:rsidRPr="00BB3D4C">
        <w:rPr>
          <w:szCs w:val="22"/>
        </w:rPr>
        <w:t xml:space="preserve">        #=============================FRAMES=============================</w:t>
      </w:r>
    </w:p>
    <w:p w14:paraId="3ED7329E" w14:textId="77777777" w:rsidR="00BB3D4C" w:rsidRPr="00BB3D4C" w:rsidRDefault="00BB3D4C" w:rsidP="00BB3D4C">
      <w:pPr>
        <w:pStyle w:val="BodyText"/>
        <w:ind w:left="360"/>
        <w:rPr>
          <w:szCs w:val="22"/>
        </w:rPr>
      </w:pPr>
      <w:r w:rsidRPr="00BB3D4C">
        <w:rPr>
          <w:szCs w:val="22"/>
        </w:rPr>
        <w:t xml:space="preserve">        Tops=Frame(update22, width=1350, height=50, bd=16, bg='powder blue')</w:t>
      </w:r>
    </w:p>
    <w:p w14:paraId="60BDB907" w14:textId="77777777" w:rsidR="00BB3D4C" w:rsidRPr="00BB3D4C" w:rsidRDefault="00BB3D4C" w:rsidP="00BB3D4C">
      <w:pPr>
        <w:pStyle w:val="BodyText"/>
        <w:ind w:left="360"/>
        <w:rPr>
          <w:szCs w:val="22"/>
        </w:rPr>
      </w:pPr>
      <w:r w:rsidRPr="00BB3D4C">
        <w:rPr>
          <w:szCs w:val="22"/>
        </w:rPr>
        <w:t xml:space="preserve">        Tops.pack(side=TOP)</w:t>
      </w:r>
    </w:p>
    <w:p w14:paraId="69703561" w14:textId="77777777" w:rsidR="00BB3D4C" w:rsidRPr="00BB3D4C" w:rsidRDefault="00BB3D4C" w:rsidP="00BB3D4C">
      <w:pPr>
        <w:pStyle w:val="BodyText"/>
        <w:ind w:left="360"/>
        <w:rPr>
          <w:szCs w:val="22"/>
        </w:rPr>
      </w:pPr>
      <w:r w:rsidRPr="00BB3D4C">
        <w:rPr>
          <w:szCs w:val="22"/>
        </w:rPr>
        <w:t xml:space="preserve">        </w:t>
      </w:r>
    </w:p>
    <w:p w14:paraId="10BCC367" w14:textId="77777777" w:rsidR="00BB3D4C" w:rsidRPr="00BB3D4C" w:rsidRDefault="00BB3D4C" w:rsidP="00BB3D4C">
      <w:pPr>
        <w:pStyle w:val="BodyText"/>
        <w:ind w:left="360"/>
        <w:rPr>
          <w:szCs w:val="22"/>
        </w:rPr>
      </w:pPr>
      <w:r w:rsidRPr="00BB3D4C">
        <w:rPr>
          <w:szCs w:val="22"/>
        </w:rPr>
        <w:lastRenderedPageBreak/>
        <w:t xml:space="preserve">        </w:t>
      </w:r>
    </w:p>
    <w:p w14:paraId="34A0EEE1" w14:textId="77777777" w:rsidR="00BB3D4C" w:rsidRPr="00BB3D4C" w:rsidRDefault="00BB3D4C" w:rsidP="00BB3D4C">
      <w:pPr>
        <w:pStyle w:val="BodyText"/>
        <w:ind w:left="360"/>
        <w:rPr>
          <w:szCs w:val="22"/>
        </w:rPr>
      </w:pPr>
      <w:r w:rsidRPr="00BB3D4C">
        <w:rPr>
          <w:szCs w:val="22"/>
        </w:rPr>
        <w:t xml:space="preserve">        </w:t>
      </w:r>
    </w:p>
    <w:p w14:paraId="1CF90AE0" w14:textId="77777777" w:rsidR="00BB3D4C" w:rsidRPr="00BB3D4C" w:rsidRDefault="00BB3D4C" w:rsidP="00BB3D4C">
      <w:pPr>
        <w:pStyle w:val="BodyText"/>
        <w:ind w:left="360"/>
        <w:rPr>
          <w:szCs w:val="22"/>
        </w:rPr>
      </w:pPr>
      <w:r w:rsidRPr="00BB3D4C">
        <w:rPr>
          <w:szCs w:val="22"/>
        </w:rPr>
        <w:t xml:space="preserve">        lframe=Frame(update22, width=500, height=500, bd=16, bg='powder blue')</w:t>
      </w:r>
    </w:p>
    <w:p w14:paraId="192304C0" w14:textId="77777777" w:rsidR="00BB3D4C" w:rsidRPr="00BB3D4C" w:rsidRDefault="00BB3D4C" w:rsidP="00BB3D4C">
      <w:pPr>
        <w:pStyle w:val="BodyText"/>
        <w:ind w:left="360"/>
        <w:rPr>
          <w:szCs w:val="22"/>
        </w:rPr>
      </w:pPr>
      <w:r w:rsidRPr="00BB3D4C">
        <w:rPr>
          <w:szCs w:val="22"/>
        </w:rPr>
        <w:t xml:space="preserve">        lframe.pack(side=LEFT)</w:t>
      </w:r>
    </w:p>
    <w:p w14:paraId="6F79F743" w14:textId="77777777" w:rsidR="00BB3D4C" w:rsidRPr="00BB3D4C" w:rsidRDefault="00BB3D4C" w:rsidP="00BB3D4C">
      <w:pPr>
        <w:pStyle w:val="BodyText"/>
        <w:ind w:left="360"/>
        <w:rPr>
          <w:szCs w:val="22"/>
        </w:rPr>
      </w:pPr>
    </w:p>
    <w:p w14:paraId="350FCA6A" w14:textId="77777777" w:rsidR="00BB3D4C" w:rsidRPr="00BB3D4C" w:rsidRDefault="00BB3D4C" w:rsidP="00BB3D4C">
      <w:pPr>
        <w:pStyle w:val="BodyText"/>
        <w:ind w:left="360"/>
        <w:rPr>
          <w:szCs w:val="22"/>
        </w:rPr>
      </w:pPr>
    </w:p>
    <w:p w14:paraId="39D50EC3" w14:textId="77777777" w:rsidR="00BB3D4C" w:rsidRPr="00BB3D4C" w:rsidRDefault="00BB3D4C" w:rsidP="00BB3D4C">
      <w:pPr>
        <w:pStyle w:val="BodyText"/>
        <w:ind w:left="360"/>
        <w:rPr>
          <w:szCs w:val="22"/>
        </w:rPr>
      </w:pPr>
      <w:r w:rsidRPr="00BB3D4C">
        <w:rPr>
          <w:szCs w:val="22"/>
        </w:rPr>
        <w:t xml:space="preserve">        inlframel=Frame(lframe, width=500, height=500, bd=3, bg='powder blue')</w:t>
      </w:r>
    </w:p>
    <w:p w14:paraId="3DA428E7" w14:textId="77777777" w:rsidR="00BB3D4C" w:rsidRPr="00BB3D4C" w:rsidRDefault="00BB3D4C" w:rsidP="00BB3D4C">
      <w:pPr>
        <w:pStyle w:val="BodyText"/>
        <w:ind w:left="360"/>
        <w:rPr>
          <w:szCs w:val="22"/>
        </w:rPr>
      </w:pPr>
      <w:r w:rsidRPr="00BB3D4C">
        <w:rPr>
          <w:szCs w:val="22"/>
        </w:rPr>
        <w:t xml:space="preserve">        inlframel.pack(side=TOP)</w:t>
      </w:r>
    </w:p>
    <w:p w14:paraId="5DC20C7E" w14:textId="77777777" w:rsidR="00BB3D4C" w:rsidRPr="00BB3D4C" w:rsidRDefault="00BB3D4C" w:rsidP="00BB3D4C">
      <w:pPr>
        <w:pStyle w:val="BodyText"/>
        <w:ind w:left="360"/>
        <w:rPr>
          <w:szCs w:val="22"/>
        </w:rPr>
      </w:pPr>
      <w:r w:rsidRPr="00BB3D4C">
        <w:rPr>
          <w:szCs w:val="22"/>
        </w:rPr>
        <w:t xml:space="preserve">        </w:t>
      </w:r>
    </w:p>
    <w:p w14:paraId="78663129" w14:textId="77777777" w:rsidR="00BB3D4C" w:rsidRPr="00BB3D4C" w:rsidRDefault="00BB3D4C" w:rsidP="00BB3D4C">
      <w:pPr>
        <w:pStyle w:val="BodyText"/>
        <w:ind w:left="360"/>
        <w:rPr>
          <w:szCs w:val="22"/>
        </w:rPr>
      </w:pPr>
      <w:r w:rsidRPr="00BB3D4C">
        <w:rPr>
          <w:szCs w:val="22"/>
        </w:rPr>
        <w:t xml:space="preserve">        #==============================LABELS=============================</w:t>
      </w:r>
    </w:p>
    <w:p w14:paraId="0378E79C" w14:textId="77777777" w:rsidR="00BB3D4C" w:rsidRPr="00BB3D4C" w:rsidRDefault="00BB3D4C" w:rsidP="00BB3D4C">
      <w:pPr>
        <w:pStyle w:val="BodyText"/>
        <w:ind w:left="360"/>
        <w:rPr>
          <w:szCs w:val="22"/>
        </w:rPr>
      </w:pPr>
      <w:r w:rsidRPr="00BB3D4C">
        <w:rPr>
          <w:szCs w:val="22"/>
        </w:rPr>
        <w:t xml:space="preserve">        addlabel=Label(Tops, text='UPDATE RECORD',font=('system',20),bg='powder blue')</w:t>
      </w:r>
    </w:p>
    <w:p w14:paraId="505A0CEF" w14:textId="77777777" w:rsidR="00BB3D4C" w:rsidRPr="00BB3D4C" w:rsidRDefault="00BB3D4C" w:rsidP="00BB3D4C">
      <w:pPr>
        <w:pStyle w:val="BodyText"/>
        <w:ind w:left="360"/>
        <w:rPr>
          <w:szCs w:val="22"/>
        </w:rPr>
      </w:pPr>
      <w:r w:rsidRPr="00BB3D4C">
        <w:rPr>
          <w:szCs w:val="22"/>
        </w:rPr>
        <w:t xml:space="preserve">        addlabel.grid(row=1,column=1)</w:t>
      </w:r>
    </w:p>
    <w:p w14:paraId="29AF0EAF" w14:textId="77777777" w:rsidR="00BB3D4C" w:rsidRPr="00BB3D4C" w:rsidRDefault="00BB3D4C" w:rsidP="00BB3D4C">
      <w:pPr>
        <w:pStyle w:val="BodyText"/>
        <w:ind w:left="360"/>
        <w:rPr>
          <w:szCs w:val="22"/>
        </w:rPr>
      </w:pPr>
      <w:r w:rsidRPr="00BB3D4C">
        <w:rPr>
          <w:szCs w:val="22"/>
        </w:rPr>
        <w:t xml:space="preserve">        </w:t>
      </w:r>
    </w:p>
    <w:p w14:paraId="3BD30B98" w14:textId="77777777" w:rsidR="00BB3D4C" w:rsidRPr="00BB3D4C" w:rsidRDefault="00BB3D4C" w:rsidP="00BB3D4C">
      <w:pPr>
        <w:pStyle w:val="BodyText"/>
        <w:ind w:left="360"/>
        <w:rPr>
          <w:szCs w:val="22"/>
        </w:rPr>
      </w:pPr>
      <w:r w:rsidRPr="00BB3D4C">
        <w:rPr>
          <w:szCs w:val="22"/>
        </w:rPr>
        <w:t xml:space="preserve">        idlabel=Label(inlframel, text='SEARCH ID',font=('verdana',15),bg='powder blue')</w:t>
      </w:r>
    </w:p>
    <w:p w14:paraId="2A708CA7" w14:textId="77777777" w:rsidR="00BB3D4C" w:rsidRPr="00BB3D4C" w:rsidRDefault="00BB3D4C" w:rsidP="00BB3D4C">
      <w:pPr>
        <w:pStyle w:val="BodyText"/>
        <w:ind w:left="360"/>
        <w:rPr>
          <w:szCs w:val="22"/>
        </w:rPr>
      </w:pPr>
      <w:r w:rsidRPr="00BB3D4C">
        <w:rPr>
          <w:szCs w:val="22"/>
        </w:rPr>
        <w:t xml:space="preserve">        idlabel.grid(row=2,column=1)</w:t>
      </w:r>
    </w:p>
    <w:p w14:paraId="3AD0B29E" w14:textId="77777777" w:rsidR="00BB3D4C" w:rsidRPr="00BB3D4C" w:rsidRDefault="00BB3D4C" w:rsidP="00BB3D4C">
      <w:pPr>
        <w:pStyle w:val="BodyText"/>
        <w:ind w:left="360"/>
        <w:rPr>
          <w:szCs w:val="22"/>
        </w:rPr>
      </w:pPr>
      <w:r w:rsidRPr="00BB3D4C">
        <w:rPr>
          <w:szCs w:val="22"/>
        </w:rPr>
        <w:t xml:space="preserve">     </w:t>
      </w:r>
    </w:p>
    <w:p w14:paraId="736129F7" w14:textId="77777777" w:rsidR="00BB3D4C" w:rsidRPr="00BB3D4C" w:rsidRDefault="00BB3D4C" w:rsidP="00BB3D4C">
      <w:pPr>
        <w:pStyle w:val="BodyText"/>
        <w:ind w:left="360"/>
        <w:rPr>
          <w:szCs w:val="22"/>
        </w:rPr>
      </w:pPr>
      <w:r w:rsidRPr="00BB3D4C">
        <w:rPr>
          <w:szCs w:val="22"/>
        </w:rPr>
        <w:t xml:space="preserve">        usernamelabel=Label(inlframel, text='Username',font=('verdana',15),bg='powder blue')</w:t>
      </w:r>
    </w:p>
    <w:p w14:paraId="7193EF60" w14:textId="77777777" w:rsidR="00BB3D4C" w:rsidRPr="00BB3D4C" w:rsidRDefault="00BB3D4C" w:rsidP="00BB3D4C">
      <w:pPr>
        <w:pStyle w:val="BodyText"/>
        <w:ind w:left="360"/>
        <w:rPr>
          <w:szCs w:val="22"/>
        </w:rPr>
      </w:pPr>
      <w:r w:rsidRPr="00BB3D4C">
        <w:rPr>
          <w:szCs w:val="22"/>
        </w:rPr>
        <w:t xml:space="preserve">        usernamelabel.grid(row=8,column=1,pady=5)</w:t>
      </w:r>
    </w:p>
    <w:p w14:paraId="53531F73" w14:textId="77777777" w:rsidR="00BB3D4C" w:rsidRPr="00BB3D4C" w:rsidRDefault="00BB3D4C" w:rsidP="00BB3D4C">
      <w:pPr>
        <w:pStyle w:val="BodyText"/>
        <w:ind w:left="360"/>
        <w:rPr>
          <w:szCs w:val="22"/>
        </w:rPr>
      </w:pPr>
      <w:r w:rsidRPr="00BB3D4C">
        <w:rPr>
          <w:szCs w:val="22"/>
        </w:rPr>
        <w:t xml:space="preserve">            </w:t>
      </w:r>
    </w:p>
    <w:p w14:paraId="36EA5612" w14:textId="77777777" w:rsidR="00BB3D4C" w:rsidRPr="00BB3D4C" w:rsidRDefault="00BB3D4C" w:rsidP="00BB3D4C">
      <w:pPr>
        <w:pStyle w:val="BodyText"/>
        <w:ind w:left="360"/>
        <w:rPr>
          <w:szCs w:val="22"/>
        </w:rPr>
      </w:pPr>
      <w:r w:rsidRPr="00BB3D4C">
        <w:rPr>
          <w:szCs w:val="22"/>
        </w:rPr>
        <w:t xml:space="preserve">        passwordlabel=Label(inlframel, text='Password',font=('verdana',15),bg='powder blue')</w:t>
      </w:r>
    </w:p>
    <w:p w14:paraId="56F4BB77" w14:textId="77777777" w:rsidR="00BB3D4C" w:rsidRPr="00BB3D4C" w:rsidRDefault="00BB3D4C" w:rsidP="00BB3D4C">
      <w:pPr>
        <w:pStyle w:val="BodyText"/>
        <w:ind w:left="360"/>
        <w:rPr>
          <w:szCs w:val="22"/>
        </w:rPr>
      </w:pPr>
      <w:r w:rsidRPr="00BB3D4C">
        <w:rPr>
          <w:szCs w:val="22"/>
        </w:rPr>
        <w:t xml:space="preserve">        passwordlabel.grid(row=9,column=1,pady=5)</w:t>
      </w:r>
    </w:p>
    <w:p w14:paraId="05C8B6A6" w14:textId="77777777" w:rsidR="00BB3D4C" w:rsidRPr="00BB3D4C" w:rsidRDefault="00BB3D4C" w:rsidP="00BB3D4C">
      <w:pPr>
        <w:pStyle w:val="BodyText"/>
        <w:ind w:left="360"/>
        <w:rPr>
          <w:szCs w:val="22"/>
        </w:rPr>
      </w:pPr>
      <w:r w:rsidRPr="00BB3D4C">
        <w:rPr>
          <w:szCs w:val="22"/>
        </w:rPr>
        <w:t xml:space="preserve">        </w:t>
      </w:r>
    </w:p>
    <w:p w14:paraId="0013BFCC" w14:textId="77777777" w:rsidR="00BB3D4C" w:rsidRPr="00BB3D4C" w:rsidRDefault="00BB3D4C" w:rsidP="00BB3D4C">
      <w:pPr>
        <w:pStyle w:val="BodyText"/>
        <w:ind w:left="360"/>
        <w:rPr>
          <w:szCs w:val="22"/>
        </w:rPr>
      </w:pPr>
      <w:r w:rsidRPr="00BB3D4C">
        <w:rPr>
          <w:szCs w:val="22"/>
        </w:rPr>
        <w:t xml:space="preserve">        </w:t>
      </w:r>
    </w:p>
    <w:p w14:paraId="10B19F26" w14:textId="77777777" w:rsidR="00BB3D4C" w:rsidRPr="00BB3D4C" w:rsidRDefault="00BB3D4C" w:rsidP="00BB3D4C">
      <w:pPr>
        <w:pStyle w:val="BodyText"/>
        <w:ind w:left="360"/>
        <w:rPr>
          <w:szCs w:val="22"/>
        </w:rPr>
      </w:pPr>
      <w:r w:rsidRPr="00BB3D4C">
        <w:rPr>
          <w:szCs w:val="22"/>
        </w:rPr>
        <w:t xml:space="preserve">        #=============================ENTRYBOXES========================</w:t>
      </w:r>
    </w:p>
    <w:p w14:paraId="09332477" w14:textId="77777777" w:rsidR="00BB3D4C" w:rsidRPr="00BB3D4C" w:rsidRDefault="00BB3D4C" w:rsidP="00BB3D4C">
      <w:pPr>
        <w:pStyle w:val="BodyText"/>
        <w:ind w:left="360"/>
        <w:rPr>
          <w:szCs w:val="22"/>
        </w:rPr>
      </w:pPr>
      <w:r w:rsidRPr="00BB3D4C">
        <w:rPr>
          <w:szCs w:val="22"/>
        </w:rPr>
        <w:t xml:space="preserve">        global identry</w:t>
      </w:r>
    </w:p>
    <w:p w14:paraId="0A0A9815" w14:textId="77777777" w:rsidR="00BB3D4C" w:rsidRPr="00BB3D4C" w:rsidRDefault="00BB3D4C" w:rsidP="00BB3D4C">
      <w:pPr>
        <w:pStyle w:val="BodyText"/>
        <w:ind w:left="360"/>
        <w:rPr>
          <w:szCs w:val="22"/>
        </w:rPr>
      </w:pPr>
      <w:r w:rsidRPr="00BB3D4C">
        <w:rPr>
          <w:szCs w:val="22"/>
        </w:rPr>
        <w:t xml:space="preserve">        </w:t>
      </w:r>
    </w:p>
    <w:p w14:paraId="53791D69" w14:textId="77777777" w:rsidR="00BB3D4C" w:rsidRPr="00BB3D4C" w:rsidRDefault="00BB3D4C" w:rsidP="00BB3D4C">
      <w:pPr>
        <w:pStyle w:val="BodyText"/>
        <w:ind w:left="360"/>
        <w:rPr>
          <w:szCs w:val="22"/>
        </w:rPr>
      </w:pPr>
      <w:r w:rsidRPr="00BB3D4C">
        <w:rPr>
          <w:szCs w:val="22"/>
        </w:rPr>
        <w:t xml:space="preserve">        global usernameentry</w:t>
      </w:r>
    </w:p>
    <w:p w14:paraId="686A2D3D" w14:textId="77777777" w:rsidR="00BB3D4C" w:rsidRPr="00BB3D4C" w:rsidRDefault="00BB3D4C" w:rsidP="00BB3D4C">
      <w:pPr>
        <w:pStyle w:val="BodyText"/>
        <w:ind w:left="360"/>
        <w:rPr>
          <w:szCs w:val="22"/>
        </w:rPr>
      </w:pPr>
      <w:r w:rsidRPr="00BB3D4C">
        <w:rPr>
          <w:szCs w:val="22"/>
        </w:rPr>
        <w:t xml:space="preserve">        global passwordentry</w:t>
      </w:r>
    </w:p>
    <w:p w14:paraId="4C565A98" w14:textId="77777777" w:rsidR="00BB3D4C" w:rsidRPr="00BB3D4C" w:rsidRDefault="00BB3D4C" w:rsidP="00BB3D4C">
      <w:pPr>
        <w:pStyle w:val="BodyText"/>
        <w:ind w:left="360"/>
        <w:rPr>
          <w:szCs w:val="22"/>
        </w:rPr>
      </w:pPr>
      <w:r w:rsidRPr="00BB3D4C">
        <w:rPr>
          <w:szCs w:val="22"/>
        </w:rPr>
        <w:t xml:space="preserve">        </w:t>
      </w:r>
    </w:p>
    <w:p w14:paraId="27DE6677" w14:textId="77777777" w:rsidR="00BB3D4C" w:rsidRPr="00BB3D4C" w:rsidRDefault="00BB3D4C" w:rsidP="00BB3D4C">
      <w:pPr>
        <w:pStyle w:val="BodyText"/>
        <w:ind w:left="360"/>
        <w:rPr>
          <w:szCs w:val="22"/>
        </w:rPr>
      </w:pPr>
      <w:r w:rsidRPr="00BB3D4C">
        <w:rPr>
          <w:szCs w:val="22"/>
        </w:rPr>
        <w:t xml:space="preserve">        identry = Entry(inlframel, width=20,bg='azure2')</w:t>
      </w:r>
    </w:p>
    <w:p w14:paraId="1A0DB6A1" w14:textId="77777777" w:rsidR="00BB3D4C" w:rsidRPr="00BB3D4C" w:rsidRDefault="00BB3D4C" w:rsidP="00BB3D4C">
      <w:pPr>
        <w:pStyle w:val="BodyText"/>
        <w:ind w:left="360"/>
        <w:rPr>
          <w:szCs w:val="22"/>
        </w:rPr>
      </w:pPr>
      <w:r w:rsidRPr="00BB3D4C">
        <w:rPr>
          <w:szCs w:val="22"/>
        </w:rPr>
        <w:t xml:space="preserve">        identry.grid(row=2,column=2)</w:t>
      </w:r>
    </w:p>
    <w:p w14:paraId="1B23F856" w14:textId="77777777" w:rsidR="00BB3D4C" w:rsidRPr="00BB3D4C" w:rsidRDefault="00BB3D4C" w:rsidP="00BB3D4C">
      <w:pPr>
        <w:pStyle w:val="BodyText"/>
        <w:ind w:left="360"/>
        <w:rPr>
          <w:szCs w:val="22"/>
        </w:rPr>
      </w:pPr>
      <w:r w:rsidRPr="00BB3D4C">
        <w:rPr>
          <w:szCs w:val="22"/>
        </w:rPr>
        <w:t xml:space="preserve">        </w:t>
      </w:r>
    </w:p>
    <w:p w14:paraId="4DFAB769" w14:textId="77777777" w:rsidR="00BB3D4C" w:rsidRPr="00BB3D4C" w:rsidRDefault="00BB3D4C" w:rsidP="00BB3D4C">
      <w:pPr>
        <w:pStyle w:val="BodyText"/>
        <w:ind w:left="360"/>
        <w:rPr>
          <w:szCs w:val="22"/>
        </w:rPr>
      </w:pPr>
      <w:r w:rsidRPr="00BB3D4C">
        <w:rPr>
          <w:szCs w:val="22"/>
        </w:rPr>
        <w:t xml:space="preserve">        usernameentry = Entry(inlframel, width=20,bg='azure2')</w:t>
      </w:r>
    </w:p>
    <w:p w14:paraId="265B0B84" w14:textId="77777777" w:rsidR="00BB3D4C" w:rsidRPr="00BB3D4C" w:rsidRDefault="00BB3D4C" w:rsidP="00BB3D4C">
      <w:pPr>
        <w:pStyle w:val="BodyText"/>
        <w:ind w:left="360"/>
        <w:rPr>
          <w:szCs w:val="22"/>
        </w:rPr>
      </w:pPr>
      <w:r w:rsidRPr="00BB3D4C">
        <w:rPr>
          <w:szCs w:val="22"/>
        </w:rPr>
        <w:t xml:space="preserve">        usernameentry.grid(row=8,column=2,pady=5,padx=10)</w:t>
      </w:r>
    </w:p>
    <w:p w14:paraId="0DD58EAA" w14:textId="77777777" w:rsidR="00BB3D4C" w:rsidRPr="00BB3D4C" w:rsidRDefault="00BB3D4C" w:rsidP="00BB3D4C">
      <w:pPr>
        <w:pStyle w:val="BodyText"/>
        <w:ind w:left="360"/>
        <w:rPr>
          <w:szCs w:val="22"/>
        </w:rPr>
      </w:pPr>
    </w:p>
    <w:p w14:paraId="54CEBCB7" w14:textId="77777777" w:rsidR="00BB3D4C" w:rsidRPr="00BB3D4C" w:rsidRDefault="00BB3D4C" w:rsidP="00BB3D4C">
      <w:pPr>
        <w:pStyle w:val="BodyText"/>
        <w:ind w:left="360"/>
        <w:rPr>
          <w:szCs w:val="22"/>
        </w:rPr>
      </w:pPr>
      <w:r w:rsidRPr="00BB3D4C">
        <w:rPr>
          <w:szCs w:val="22"/>
        </w:rPr>
        <w:t xml:space="preserve">        passwordentry = Entry(inlframel, width=20,bg='azure2')</w:t>
      </w:r>
    </w:p>
    <w:p w14:paraId="1A2A91B9" w14:textId="77777777" w:rsidR="00BB3D4C" w:rsidRPr="00BB3D4C" w:rsidRDefault="00BB3D4C" w:rsidP="00BB3D4C">
      <w:pPr>
        <w:pStyle w:val="BodyText"/>
        <w:ind w:left="360"/>
        <w:rPr>
          <w:szCs w:val="22"/>
        </w:rPr>
      </w:pPr>
      <w:r w:rsidRPr="00BB3D4C">
        <w:rPr>
          <w:szCs w:val="22"/>
        </w:rPr>
        <w:t xml:space="preserve">        passwordentry.grid(row=9,column=2,pady=10,padx=10)</w:t>
      </w:r>
    </w:p>
    <w:p w14:paraId="6E25267E" w14:textId="77777777" w:rsidR="00BB3D4C" w:rsidRPr="00BB3D4C" w:rsidRDefault="00BB3D4C" w:rsidP="00BB3D4C">
      <w:pPr>
        <w:pStyle w:val="BodyText"/>
        <w:ind w:left="360"/>
        <w:rPr>
          <w:szCs w:val="22"/>
        </w:rPr>
      </w:pPr>
      <w:r w:rsidRPr="00BB3D4C">
        <w:rPr>
          <w:szCs w:val="22"/>
        </w:rPr>
        <w:t xml:space="preserve">        </w:t>
      </w:r>
    </w:p>
    <w:p w14:paraId="2242AA22" w14:textId="77777777" w:rsidR="00BB3D4C" w:rsidRPr="00BB3D4C" w:rsidRDefault="00BB3D4C" w:rsidP="00BB3D4C">
      <w:pPr>
        <w:pStyle w:val="BodyText"/>
        <w:ind w:left="360"/>
        <w:rPr>
          <w:szCs w:val="22"/>
        </w:rPr>
      </w:pPr>
      <w:r w:rsidRPr="00BB3D4C">
        <w:rPr>
          <w:szCs w:val="22"/>
        </w:rPr>
        <w:t xml:space="preserve">        #===========================BUTTONS=============================</w:t>
      </w:r>
    </w:p>
    <w:p w14:paraId="7285A5A7" w14:textId="77777777" w:rsidR="00BB3D4C" w:rsidRPr="00BB3D4C" w:rsidRDefault="00BB3D4C" w:rsidP="00BB3D4C">
      <w:pPr>
        <w:pStyle w:val="BodyText"/>
        <w:ind w:left="360"/>
        <w:rPr>
          <w:szCs w:val="22"/>
        </w:rPr>
      </w:pPr>
      <w:r w:rsidRPr="00BB3D4C">
        <w:rPr>
          <w:szCs w:val="22"/>
        </w:rPr>
        <w:t xml:space="preserve">        </w:t>
      </w:r>
    </w:p>
    <w:p w14:paraId="0C30E691" w14:textId="77777777" w:rsidR="00BB3D4C" w:rsidRPr="00BB3D4C" w:rsidRDefault="00BB3D4C" w:rsidP="00BB3D4C">
      <w:pPr>
        <w:pStyle w:val="BodyText"/>
        <w:ind w:left="360"/>
        <w:rPr>
          <w:szCs w:val="22"/>
        </w:rPr>
      </w:pPr>
      <w:r w:rsidRPr="00BB3D4C">
        <w:rPr>
          <w:szCs w:val="22"/>
        </w:rPr>
        <w:t xml:space="preserve">        searchid=Button(inlframel, fg="black", font=('arial', 12, 'bold'), width=10,</w:t>
      </w:r>
    </w:p>
    <w:p w14:paraId="4B09F58F" w14:textId="77777777" w:rsidR="00BB3D4C" w:rsidRPr="00BB3D4C" w:rsidRDefault="00BB3D4C" w:rsidP="00BB3D4C">
      <w:pPr>
        <w:pStyle w:val="BodyText"/>
        <w:ind w:left="360"/>
        <w:rPr>
          <w:szCs w:val="22"/>
        </w:rPr>
      </w:pPr>
      <w:r w:rsidRPr="00BB3D4C">
        <w:rPr>
          <w:szCs w:val="22"/>
        </w:rPr>
        <w:t xml:space="preserve">                                text="Search",command=update1).grid(row=3, column=2,pady=(10,70))</w:t>
      </w:r>
    </w:p>
    <w:p w14:paraId="581E4138" w14:textId="77777777" w:rsidR="00BB3D4C" w:rsidRPr="00BB3D4C" w:rsidRDefault="00BB3D4C" w:rsidP="00BB3D4C">
      <w:pPr>
        <w:pStyle w:val="BodyText"/>
        <w:ind w:left="360"/>
        <w:rPr>
          <w:szCs w:val="22"/>
        </w:rPr>
      </w:pPr>
      <w:r w:rsidRPr="00BB3D4C">
        <w:rPr>
          <w:szCs w:val="22"/>
        </w:rPr>
        <w:t xml:space="preserve">        save=Button(inlframel, fg="black",padx=5, font=('arial', 12, 'bold'), width=10,</w:t>
      </w:r>
    </w:p>
    <w:p w14:paraId="1BB8EC1E" w14:textId="77777777" w:rsidR="00BB3D4C" w:rsidRPr="00BB3D4C" w:rsidRDefault="00BB3D4C" w:rsidP="00BB3D4C">
      <w:pPr>
        <w:pStyle w:val="BodyText"/>
        <w:ind w:left="360"/>
        <w:rPr>
          <w:szCs w:val="22"/>
        </w:rPr>
      </w:pPr>
      <w:r w:rsidRPr="00BB3D4C">
        <w:rPr>
          <w:szCs w:val="22"/>
        </w:rPr>
        <w:t xml:space="preserve">                                text="Save",command=update2).grid(row=10, column=2,pady=(10,10))</w:t>
      </w:r>
    </w:p>
    <w:p w14:paraId="20470E85" w14:textId="77777777" w:rsidR="00BB3D4C" w:rsidRPr="00BB3D4C" w:rsidRDefault="00BB3D4C" w:rsidP="00BB3D4C">
      <w:pPr>
        <w:pStyle w:val="BodyText"/>
        <w:ind w:left="360"/>
        <w:rPr>
          <w:szCs w:val="22"/>
        </w:rPr>
      </w:pPr>
      <w:r w:rsidRPr="00BB3D4C">
        <w:rPr>
          <w:szCs w:val="22"/>
        </w:rPr>
        <w:t xml:space="preserve">        clear=Button(inlframel, fg="black",padx=5, font=('arial', 12, 'bold'), width=10,</w:t>
      </w:r>
    </w:p>
    <w:p w14:paraId="6104D310" w14:textId="77777777" w:rsidR="00BB3D4C" w:rsidRPr="00BB3D4C" w:rsidRDefault="00BB3D4C" w:rsidP="00BB3D4C">
      <w:pPr>
        <w:pStyle w:val="BodyText"/>
        <w:ind w:left="360"/>
        <w:rPr>
          <w:szCs w:val="22"/>
        </w:rPr>
      </w:pPr>
      <w:r w:rsidRPr="00BB3D4C">
        <w:rPr>
          <w:szCs w:val="22"/>
        </w:rPr>
        <w:t xml:space="preserve">                                text="Clear",command=clearvp).grid(row=10, column=1,pady=(10,10)) </w:t>
      </w:r>
    </w:p>
    <w:p w14:paraId="11220959" w14:textId="77777777" w:rsidR="00BB3D4C" w:rsidRPr="00BB3D4C" w:rsidRDefault="00BB3D4C" w:rsidP="00BB3D4C">
      <w:pPr>
        <w:pStyle w:val="BodyText"/>
        <w:ind w:left="360"/>
        <w:rPr>
          <w:szCs w:val="22"/>
        </w:rPr>
      </w:pPr>
      <w:r w:rsidRPr="00BB3D4C">
        <w:rPr>
          <w:szCs w:val="22"/>
        </w:rPr>
        <w:t xml:space="preserve">        back=Button(inlframel, fg="black",padx=15, font=('arial', 12, 'bold'), width=13,</w:t>
      </w:r>
    </w:p>
    <w:p w14:paraId="61CD4A76" w14:textId="77777777" w:rsidR="00BB3D4C" w:rsidRPr="00BB3D4C" w:rsidRDefault="00BB3D4C" w:rsidP="00BB3D4C">
      <w:pPr>
        <w:pStyle w:val="BodyText"/>
        <w:ind w:left="360"/>
        <w:rPr>
          <w:szCs w:val="22"/>
        </w:rPr>
      </w:pPr>
      <w:r w:rsidRPr="00BB3D4C">
        <w:rPr>
          <w:szCs w:val="22"/>
        </w:rPr>
        <w:t xml:space="preserve">                                text="Back to Main Menu",command=back6).grid(row=11, column=1,pady=(10,10)) </w:t>
      </w:r>
    </w:p>
    <w:p w14:paraId="1BAE7460" w14:textId="77777777" w:rsidR="00BB3D4C" w:rsidRPr="00BB3D4C" w:rsidRDefault="00BB3D4C" w:rsidP="00BB3D4C">
      <w:pPr>
        <w:pStyle w:val="BodyText"/>
        <w:ind w:left="360"/>
        <w:rPr>
          <w:szCs w:val="22"/>
        </w:rPr>
      </w:pPr>
      <w:r w:rsidRPr="00BB3D4C">
        <w:rPr>
          <w:szCs w:val="22"/>
        </w:rPr>
        <w:t xml:space="preserve">    def updaterecord3():</w:t>
      </w:r>
    </w:p>
    <w:p w14:paraId="0EB342BF" w14:textId="77777777" w:rsidR="00BB3D4C" w:rsidRPr="00BB3D4C" w:rsidRDefault="00BB3D4C" w:rsidP="00BB3D4C">
      <w:pPr>
        <w:pStyle w:val="BodyText"/>
        <w:ind w:left="360"/>
        <w:rPr>
          <w:szCs w:val="22"/>
        </w:rPr>
      </w:pPr>
      <w:r w:rsidRPr="00BB3D4C">
        <w:rPr>
          <w:szCs w:val="22"/>
        </w:rPr>
        <w:lastRenderedPageBreak/>
        <w:t xml:space="preserve">        global update33</w:t>
      </w:r>
    </w:p>
    <w:p w14:paraId="0E1451E3" w14:textId="77777777" w:rsidR="00BB3D4C" w:rsidRPr="00BB3D4C" w:rsidRDefault="00BB3D4C" w:rsidP="00BB3D4C">
      <w:pPr>
        <w:pStyle w:val="BodyText"/>
        <w:ind w:left="360"/>
        <w:rPr>
          <w:szCs w:val="22"/>
        </w:rPr>
      </w:pPr>
      <w:r w:rsidRPr="00BB3D4C">
        <w:rPr>
          <w:szCs w:val="22"/>
        </w:rPr>
        <w:t xml:space="preserve">        main.destroy()</w:t>
      </w:r>
    </w:p>
    <w:p w14:paraId="3C96234B" w14:textId="77777777" w:rsidR="00BB3D4C" w:rsidRPr="00BB3D4C" w:rsidRDefault="00BB3D4C" w:rsidP="00BB3D4C">
      <w:pPr>
        <w:pStyle w:val="BodyText"/>
        <w:ind w:left="360"/>
        <w:rPr>
          <w:szCs w:val="22"/>
        </w:rPr>
      </w:pPr>
      <w:r w:rsidRPr="00BB3D4C">
        <w:rPr>
          <w:szCs w:val="22"/>
        </w:rPr>
        <w:t xml:space="preserve">        update33=Tk()</w:t>
      </w:r>
    </w:p>
    <w:p w14:paraId="66D4C611" w14:textId="77777777" w:rsidR="00BB3D4C" w:rsidRPr="00BB3D4C" w:rsidRDefault="00BB3D4C" w:rsidP="00BB3D4C">
      <w:pPr>
        <w:pStyle w:val="BodyText"/>
        <w:ind w:left="360"/>
        <w:rPr>
          <w:szCs w:val="22"/>
        </w:rPr>
      </w:pPr>
      <w:r w:rsidRPr="00BB3D4C">
        <w:rPr>
          <w:szCs w:val="22"/>
        </w:rPr>
        <w:t xml:space="preserve">        update33.title('Update Records')</w:t>
      </w:r>
    </w:p>
    <w:p w14:paraId="0BBF6181" w14:textId="77777777" w:rsidR="00BB3D4C" w:rsidRPr="00BB3D4C" w:rsidRDefault="00BB3D4C" w:rsidP="00BB3D4C">
      <w:pPr>
        <w:pStyle w:val="BodyText"/>
        <w:ind w:left="360"/>
        <w:rPr>
          <w:szCs w:val="22"/>
        </w:rPr>
      </w:pPr>
      <w:r w:rsidRPr="00BB3D4C">
        <w:rPr>
          <w:szCs w:val="22"/>
        </w:rPr>
        <w:t xml:space="preserve">        update33.geometry('350x430')</w:t>
      </w:r>
    </w:p>
    <w:p w14:paraId="480C57D9" w14:textId="77777777" w:rsidR="00BB3D4C" w:rsidRPr="00BB3D4C" w:rsidRDefault="00BB3D4C" w:rsidP="00BB3D4C">
      <w:pPr>
        <w:pStyle w:val="BodyText"/>
        <w:ind w:left="360"/>
        <w:rPr>
          <w:szCs w:val="22"/>
        </w:rPr>
      </w:pPr>
      <w:r w:rsidRPr="00BB3D4C">
        <w:rPr>
          <w:szCs w:val="22"/>
        </w:rPr>
        <w:t xml:space="preserve">        update33.configure(background='powder blue')</w:t>
      </w:r>
    </w:p>
    <w:p w14:paraId="1C92EC56" w14:textId="77777777" w:rsidR="00BB3D4C" w:rsidRPr="00BB3D4C" w:rsidRDefault="00BB3D4C" w:rsidP="00BB3D4C">
      <w:pPr>
        <w:pStyle w:val="BodyText"/>
        <w:ind w:left="360"/>
        <w:rPr>
          <w:szCs w:val="22"/>
        </w:rPr>
      </w:pPr>
      <w:r w:rsidRPr="00BB3D4C">
        <w:rPr>
          <w:szCs w:val="22"/>
        </w:rPr>
        <w:t xml:space="preserve">        #update.resizable(0,0) </w:t>
      </w:r>
    </w:p>
    <w:p w14:paraId="4B81642D" w14:textId="77777777" w:rsidR="00BB3D4C" w:rsidRPr="00BB3D4C" w:rsidRDefault="00BB3D4C" w:rsidP="00BB3D4C">
      <w:pPr>
        <w:pStyle w:val="BodyText"/>
        <w:ind w:left="360"/>
        <w:rPr>
          <w:szCs w:val="22"/>
        </w:rPr>
      </w:pPr>
      <w:r w:rsidRPr="00BB3D4C">
        <w:rPr>
          <w:szCs w:val="22"/>
        </w:rPr>
        <w:t xml:space="preserve">        </w:t>
      </w:r>
    </w:p>
    <w:p w14:paraId="3DECF062" w14:textId="77777777" w:rsidR="00BB3D4C" w:rsidRPr="00BB3D4C" w:rsidRDefault="00BB3D4C" w:rsidP="00BB3D4C">
      <w:pPr>
        <w:pStyle w:val="BodyText"/>
        <w:ind w:left="360"/>
        <w:rPr>
          <w:szCs w:val="22"/>
        </w:rPr>
      </w:pPr>
      <w:r w:rsidRPr="00BB3D4C">
        <w:rPr>
          <w:szCs w:val="22"/>
        </w:rPr>
        <w:t xml:space="preserve">        #=================UPDATE RECORD FUNCTION=========================</w:t>
      </w:r>
    </w:p>
    <w:p w14:paraId="45CEB7DE" w14:textId="77777777" w:rsidR="00BB3D4C" w:rsidRPr="00BB3D4C" w:rsidRDefault="00BB3D4C" w:rsidP="00BB3D4C">
      <w:pPr>
        <w:pStyle w:val="BodyText"/>
        <w:ind w:left="360"/>
        <w:rPr>
          <w:szCs w:val="22"/>
        </w:rPr>
      </w:pPr>
      <w:r w:rsidRPr="00BB3D4C">
        <w:rPr>
          <w:szCs w:val="22"/>
        </w:rPr>
        <w:t xml:space="preserve">        def update1():</w:t>
      </w:r>
    </w:p>
    <w:p w14:paraId="26709871" w14:textId="77777777" w:rsidR="00BB3D4C" w:rsidRPr="00BB3D4C" w:rsidRDefault="00BB3D4C" w:rsidP="00BB3D4C">
      <w:pPr>
        <w:pStyle w:val="BodyText"/>
        <w:ind w:left="360"/>
        <w:rPr>
          <w:szCs w:val="22"/>
        </w:rPr>
      </w:pPr>
      <w:r w:rsidRPr="00BB3D4C">
        <w:rPr>
          <w:szCs w:val="22"/>
        </w:rPr>
        <w:t xml:space="preserve">            conn  = sqlite3.connect("admin.db")</w:t>
      </w:r>
    </w:p>
    <w:p w14:paraId="4894E3E4" w14:textId="77777777" w:rsidR="00BB3D4C" w:rsidRPr="00BB3D4C" w:rsidRDefault="00BB3D4C" w:rsidP="00BB3D4C">
      <w:pPr>
        <w:pStyle w:val="BodyText"/>
        <w:ind w:left="360"/>
        <w:rPr>
          <w:szCs w:val="22"/>
        </w:rPr>
      </w:pPr>
      <w:r w:rsidRPr="00BB3D4C">
        <w:rPr>
          <w:szCs w:val="22"/>
        </w:rPr>
        <w:t xml:space="preserve">            c = conn.cursor()</w:t>
      </w:r>
    </w:p>
    <w:p w14:paraId="12F78E8D" w14:textId="77777777" w:rsidR="00BB3D4C" w:rsidRPr="00BB3D4C" w:rsidRDefault="00BB3D4C" w:rsidP="00BB3D4C">
      <w:pPr>
        <w:pStyle w:val="BodyText"/>
        <w:ind w:left="360"/>
        <w:rPr>
          <w:szCs w:val="22"/>
        </w:rPr>
      </w:pPr>
      <w:r w:rsidRPr="00BB3D4C">
        <w:rPr>
          <w:szCs w:val="22"/>
        </w:rPr>
        <w:t xml:space="preserve">            recordid=identry.get()</w:t>
      </w:r>
    </w:p>
    <w:p w14:paraId="3E248034" w14:textId="77777777" w:rsidR="00BB3D4C" w:rsidRPr="00BB3D4C" w:rsidRDefault="00BB3D4C" w:rsidP="00BB3D4C">
      <w:pPr>
        <w:pStyle w:val="BodyText"/>
        <w:ind w:left="360"/>
        <w:rPr>
          <w:szCs w:val="22"/>
        </w:rPr>
      </w:pPr>
      <w:r w:rsidRPr="00BB3D4C">
        <w:rPr>
          <w:szCs w:val="22"/>
        </w:rPr>
        <w:t xml:space="preserve">            c.execute("SELECT * FROM member2 WHERE mem_id = ? ", (identry.get(),))</w:t>
      </w:r>
    </w:p>
    <w:p w14:paraId="19572196" w14:textId="77777777" w:rsidR="00BB3D4C" w:rsidRPr="00BB3D4C" w:rsidRDefault="00BB3D4C" w:rsidP="00BB3D4C">
      <w:pPr>
        <w:pStyle w:val="BodyText"/>
        <w:ind w:left="360"/>
        <w:rPr>
          <w:szCs w:val="22"/>
        </w:rPr>
      </w:pPr>
      <w:r w:rsidRPr="00BB3D4C">
        <w:rPr>
          <w:szCs w:val="22"/>
        </w:rPr>
        <w:t xml:space="preserve">            records = c.fetchall()</w:t>
      </w:r>
    </w:p>
    <w:p w14:paraId="3EB0310A" w14:textId="77777777" w:rsidR="00BB3D4C" w:rsidRPr="00BB3D4C" w:rsidRDefault="00BB3D4C" w:rsidP="00BB3D4C">
      <w:pPr>
        <w:pStyle w:val="BodyText"/>
        <w:ind w:left="360"/>
        <w:rPr>
          <w:szCs w:val="22"/>
        </w:rPr>
      </w:pPr>
      <w:r w:rsidRPr="00BB3D4C">
        <w:rPr>
          <w:szCs w:val="22"/>
        </w:rPr>
        <w:t xml:space="preserve">            </w:t>
      </w:r>
    </w:p>
    <w:p w14:paraId="0856134B" w14:textId="77777777" w:rsidR="00BB3D4C" w:rsidRPr="00BB3D4C" w:rsidRDefault="00BB3D4C" w:rsidP="00BB3D4C">
      <w:pPr>
        <w:pStyle w:val="BodyText"/>
        <w:ind w:left="360"/>
        <w:rPr>
          <w:szCs w:val="22"/>
        </w:rPr>
      </w:pPr>
      <w:r w:rsidRPr="00BB3D4C">
        <w:rPr>
          <w:szCs w:val="22"/>
        </w:rPr>
        <w:t xml:space="preserve">            for record in records:</w:t>
      </w:r>
    </w:p>
    <w:p w14:paraId="692EE2BC" w14:textId="77777777" w:rsidR="00BB3D4C" w:rsidRPr="00BB3D4C" w:rsidRDefault="00BB3D4C" w:rsidP="00BB3D4C">
      <w:pPr>
        <w:pStyle w:val="BodyText"/>
        <w:ind w:left="360"/>
        <w:rPr>
          <w:szCs w:val="22"/>
        </w:rPr>
      </w:pPr>
      <w:r w:rsidRPr="00BB3D4C">
        <w:rPr>
          <w:szCs w:val="22"/>
        </w:rPr>
        <w:t xml:space="preserve">               </w:t>
      </w:r>
    </w:p>
    <w:p w14:paraId="46BD32DE" w14:textId="77777777" w:rsidR="00BB3D4C" w:rsidRPr="00BB3D4C" w:rsidRDefault="00BB3D4C" w:rsidP="00BB3D4C">
      <w:pPr>
        <w:pStyle w:val="BodyText"/>
        <w:ind w:left="360"/>
        <w:rPr>
          <w:szCs w:val="22"/>
        </w:rPr>
      </w:pPr>
      <w:r w:rsidRPr="00BB3D4C">
        <w:rPr>
          <w:szCs w:val="22"/>
        </w:rPr>
        <w:t xml:space="preserve">                usernameentry.insert(0,record[5])</w:t>
      </w:r>
    </w:p>
    <w:p w14:paraId="6355500E" w14:textId="77777777" w:rsidR="00BB3D4C" w:rsidRPr="00BB3D4C" w:rsidRDefault="00BB3D4C" w:rsidP="00BB3D4C">
      <w:pPr>
        <w:pStyle w:val="BodyText"/>
        <w:ind w:left="360"/>
        <w:rPr>
          <w:szCs w:val="22"/>
        </w:rPr>
      </w:pPr>
      <w:r w:rsidRPr="00BB3D4C">
        <w:rPr>
          <w:szCs w:val="22"/>
        </w:rPr>
        <w:t xml:space="preserve">                passwordentry.insert(0,record[6])</w:t>
      </w:r>
    </w:p>
    <w:p w14:paraId="5AED0805" w14:textId="77777777" w:rsidR="00BB3D4C" w:rsidRPr="00BB3D4C" w:rsidRDefault="00BB3D4C" w:rsidP="00BB3D4C">
      <w:pPr>
        <w:pStyle w:val="BodyText"/>
        <w:ind w:left="360"/>
        <w:rPr>
          <w:szCs w:val="22"/>
        </w:rPr>
      </w:pPr>
      <w:r w:rsidRPr="00BB3D4C">
        <w:rPr>
          <w:szCs w:val="22"/>
        </w:rPr>
        <w:t xml:space="preserve">                </w:t>
      </w:r>
    </w:p>
    <w:p w14:paraId="525986F9" w14:textId="77777777" w:rsidR="00BB3D4C" w:rsidRPr="00BB3D4C" w:rsidRDefault="00BB3D4C" w:rsidP="00BB3D4C">
      <w:pPr>
        <w:pStyle w:val="BodyText"/>
        <w:ind w:left="360"/>
        <w:rPr>
          <w:szCs w:val="22"/>
        </w:rPr>
      </w:pPr>
      <w:r w:rsidRPr="00BB3D4C">
        <w:rPr>
          <w:szCs w:val="22"/>
        </w:rPr>
        <w:t xml:space="preserve">                </w:t>
      </w:r>
    </w:p>
    <w:p w14:paraId="4F9BF285" w14:textId="77777777" w:rsidR="00BB3D4C" w:rsidRPr="00BB3D4C" w:rsidRDefault="00BB3D4C" w:rsidP="00BB3D4C">
      <w:pPr>
        <w:pStyle w:val="BodyText"/>
        <w:ind w:left="360"/>
        <w:rPr>
          <w:szCs w:val="22"/>
        </w:rPr>
      </w:pPr>
      <w:r w:rsidRPr="00BB3D4C">
        <w:rPr>
          <w:szCs w:val="22"/>
        </w:rPr>
        <w:t xml:space="preserve">            conn.commit()</w:t>
      </w:r>
    </w:p>
    <w:p w14:paraId="2CB3C005" w14:textId="77777777" w:rsidR="00BB3D4C" w:rsidRPr="00BB3D4C" w:rsidRDefault="00BB3D4C" w:rsidP="00BB3D4C">
      <w:pPr>
        <w:pStyle w:val="BodyText"/>
        <w:ind w:left="360"/>
        <w:rPr>
          <w:szCs w:val="22"/>
        </w:rPr>
      </w:pPr>
      <w:r w:rsidRPr="00BB3D4C">
        <w:rPr>
          <w:szCs w:val="22"/>
        </w:rPr>
        <w:t xml:space="preserve">        def clearvp():</w:t>
      </w:r>
    </w:p>
    <w:p w14:paraId="06DA4248" w14:textId="77777777" w:rsidR="00BB3D4C" w:rsidRPr="00BB3D4C" w:rsidRDefault="00BB3D4C" w:rsidP="00BB3D4C">
      <w:pPr>
        <w:pStyle w:val="BodyText"/>
        <w:ind w:left="360"/>
        <w:rPr>
          <w:szCs w:val="22"/>
        </w:rPr>
      </w:pPr>
      <w:r w:rsidRPr="00BB3D4C">
        <w:rPr>
          <w:szCs w:val="22"/>
        </w:rPr>
        <w:t xml:space="preserve">          </w:t>
      </w:r>
    </w:p>
    <w:p w14:paraId="7E2D7C0D" w14:textId="77777777" w:rsidR="00BB3D4C" w:rsidRPr="00BB3D4C" w:rsidRDefault="00BB3D4C" w:rsidP="00BB3D4C">
      <w:pPr>
        <w:pStyle w:val="BodyText"/>
        <w:ind w:left="360"/>
        <w:rPr>
          <w:szCs w:val="22"/>
        </w:rPr>
      </w:pPr>
      <w:r w:rsidRPr="00BB3D4C">
        <w:rPr>
          <w:szCs w:val="22"/>
        </w:rPr>
        <w:t xml:space="preserve">           usernameentry.delete(0,END)</w:t>
      </w:r>
    </w:p>
    <w:p w14:paraId="31FCEBE5" w14:textId="77777777" w:rsidR="00BB3D4C" w:rsidRPr="00BB3D4C" w:rsidRDefault="00BB3D4C" w:rsidP="00BB3D4C">
      <w:pPr>
        <w:pStyle w:val="BodyText"/>
        <w:ind w:left="360"/>
        <w:rPr>
          <w:szCs w:val="22"/>
        </w:rPr>
      </w:pPr>
      <w:r w:rsidRPr="00BB3D4C">
        <w:rPr>
          <w:szCs w:val="22"/>
        </w:rPr>
        <w:t xml:space="preserve">           passwordentry.delete(0,END)</w:t>
      </w:r>
    </w:p>
    <w:p w14:paraId="4EF27CB1" w14:textId="77777777" w:rsidR="00BB3D4C" w:rsidRPr="00BB3D4C" w:rsidRDefault="00BB3D4C" w:rsidP="00BB3D4C">
      <w:pPr>
        <w:pStyle w:val="BodyText"/>
        <w:ind w:left="360"/>
        <w:rPr>
          <w:szCs w:val="22"/>
        </w:rPr>
      </w:pPr>
      <w:r w:rsidRPr="00BB3D4C">
        <w:rPr>
          <w:szCs w:val="22"/>
        </w:rPr>
        <w:t xml:space="preserve">        def update2():</w:t>
      </w:r>
    </w:p>
    <w:p w14:paraId="47A67D99" w14:textId="77777777" w:rsidR="00BB3D4C" w:rsidRPr="00BB3D4C" w:rsidRDefault="00BB3D4C" w:rsidP="00BB3D4C">
      <w:pPr>
        <w:pStyle w:val="BodyText"/>
        <w:ind w:left="360"/>
        <w:rPr>
          <w:szCs w:val="22"/>
        </w:rPr>
      </w:pPr>
      <w:r w:rsidRPr="00BB3D4C">
        <w:rPr>
          <w:szCs w:val="22"/>
        </w:rPr>
        <w:t xml:space="preserve">            conn  = sqlite3.connect("admin.db")</w:t>
      </w:r>
    </w:p>
    <w:p w14:paraId="592D349E" w14:textId="77777777" w:rsidR="00BB3D4C" w:rsidRPr="00BB3D4C" w:rsidRDefault="00BB3D4C" w:rsidP="00BB3D4C">
      <w:pPr>
        <w:pStyle w:val="BodyText"/>
        <w:ind w:left="360"/>
        <w:rPr>
          <w:szCs w:val="22"/>
        </w:rPr>
      </w:pPr>
      <w:r w:rsidRPr="00BB3D4C">
        <w:rPr>
          <w:szCs w:val="22"/>
        </w:rPr>
        <w:t xml:space="preserve">            c = conn.cursor()</w:t>
      </w:r>
    </w:p>
    <w:p w14:paraId="364869AA" w14:textId="77777777" w:rsidR="00BB3D4C" w:rsidRPr="00BB3D4C" w:rsidRDefault="00BB3D4C" w:rsidP="00BB3D4C">
      <w:pPr>
        <w:pStyle w:val="BodyText"/>
        <w:ind w:left="360"/>
        <w:rPr>
          <w:szCs w:val="22"/>
        </w:rPr>
      </w:pPr>
      <w:r w:rsidRPr="00BB3D4C">
        <w:rPr>
          <w:szCs w:val="22"/>
        </w:rPr>
        <w:t xml:space="preserve">            recordid=identry.get()</w:t>
      </w:r>
    </w:p>
    <w:p w14:paraId="130A778D" w14:textId="77777777" w:rsidR="00BB3D4C" w:rsidRPr="00BB3D4C" w:rsidRDefault="00BB3D4C" w:rsidP="00BB3D4C">
      <w:pPr>
        <w:pStyle w:val="BodyText"/>
        <w:ind w:left="360"/>
        <w:rPr>
          <w:szCs w:val="22"/>
        </w:rPr>
      </w:pPr>
      <w:r w:rsidRPr="00BB3D4C">
        <w:rPr>
          <w:szCs w:val="22"/>
        </w:rPr>
        <w:t xml:space="preserve">            </w:t>
      </w:r>
    </w:p>
    <w:p w14:paraId="13991911" w14:textId="77777777" w:rsidR="00BB3D4C" w:rsidRPr="00BB3D4C" w:rsidRDefault="00BB3D4C" w:rsidP="00BB3D4C">
      <w:pPr>
        <w:pStyle w:val="BodyText"/>
        <w:ind w:left="360"/>
        <w:rPr>
          <w:szCs w:val="22"/>
        </w:rPr>
      </w:pPr>
      <w:r w:rsidRPr="00BB3D4C">
        <w:rPr>
          <w:szCs w:val="22"/>
        </w:rPr>
        <w:t xml:space="preserve">            c.execute("""UPDATE member2 SET</w:t>
      </w:r>
    </w:p>
    <w:p w14:paraId="73636788" w14:textId="77777777" w:rsidR="00BB3D4C" w:rsidRPr="00BB3D4C" w:rsidRDefault="00BB3D4C" w:rsidP="00BB3D4C">
      <w:pPr>
        <w:pStyle w:val="BodyText"/>
        <w:ind w:left="360"/>
        <w:rPr>
          <w:szCs w:val="22"/>
        </w:rPr>
      </w:pPr>
      <w:r w:rsidRPr="00BB3D4C">
        <w:rPr>
          <w:szCs w:val="22"/>
        </w:rPr>
        <w:t xml:space="preserve">              </w:t>
      </w:r>
    </w:p>
    <w:p w14:paraId="4787BBC0" w14:textId="77777777" w:rsidR="00BB3D4C" w:rsidRPr="00BB3D4C" w:rsidRDefault="00BB3D4C" w:rsidP="00BB3D4C">
      <w:pPr>
        <w:pStyle w:val="BodyText"/>
        <w:ind w:left="360"/>
        <w:rPr>
          <w:szCs w:val="22"/>
        </w:rPr>
      </w:pPr>
      <w:r w:rsidRPr="00BB3D4C">
        <w:rPr>
          <w:szCs w:val="22"/>
        </w:rPr>
        <w:t xml:space="preserve">                username=:username2,</w:t>
      </w:r>
    </w:p>
    <w:p w14:paraId="3D3A8B98" w14:textId="77777777" w:rsidR="00BB3D4C" w:rsidRPr="00BB3D4C" w:rsidRDefault="00BB3D4C" w:rsidP="00BB3D4C">
      <w:pPr>
        <w:pStyle w:val="BodyText"/>
        <w:ind w:left="360"/>
        <w:rPr>
          <w:szCs w:val="22"/>
        </w:rPr>
      </w:pPr>
      <w:r w:rsidRPr="00BB3D4C">
        <w:rPr>
          <w:szCs w:val="22"/>
        </w:rPr>
        <w:t xml:space="preserve">                password=:password2</w:t>
      </w:r>
    </w:p>
    <w:p w14:paraId="0A0A0DB4" w14:textId="77777777" w:rsidR="00BB3D4C" w:rsidRPr="00BB3D4C" w:rsidRDefault="00BB3D4C" w:rsidP="00BB3D4C">
      <w:pPr>
        <w:pStyle w:val="BodyText"/>
        <w:ind w:left="360"/>
        <w:rPr>
          <w:szCs w:val="22"/>
        </w:rPr>
      </w:pPr>
      <w:r w:rsidRPr="00BB3D4C">
        <w:rPr>
          <w:szCs w:val="22"/>
        </w:rPr>
        <w:t xml:space="preserve">                </w:t>
      </w:r>
    </w:p>
    <w:p w14:paraId="3EBC70CE" w14:textId="77777777" w:rsidR="00BB3D4C" w:rsidRPr="00BB3D4C" w:rsidRDefault="00BB3D4C" w:rsidP="00BB3D4C">
      <w:pPr>
        <w:pStyle w:val="BodyText"/>
        <w:ind w:left="360"/>
        <w:rPr>
          <w:szCs w:val="22"/>
        </w:rPr>
      </w:pPr>
      <w:r w:rsidRPr="00BB3D4C">
        <w:rPr>
          <w:szCs w:val="22"/>
        </w:rPr>
        <w:t xml:space="preserve">                WHERE mem_id= :mem_id""",</w:t>
      </w:r>
    </w:p>
    <w:p w14:paraId="5E407470" w14:textId="77777777" w:rsidR="00BB3D4C" w:rsidRPr="00BB3D4C" w:rsidRDefault="00BB3D4C" w:rsidP="00BB3D4C">
      <w:pPr>
        <w:pStyle w:val="BodyText"/>
        <w:ind w:left="360"/>
        <w:rPr>
          <w:szCs w:val="22"/>
        </w:rPr>
      </w:pPr>
      <w:r w:rsidRPr="00BB3D4C">
        <w:rPr>
          <w:szCs w:val="22"/>
        </w:rPr>
        <w:t xml:space="preserve">                {</w:t>
      </w:r>
    </w:p>
    <w:p w14:paraId="69BFD237" w14:textId="77777777" w:rsidR="00BB3D4C" w:rsidRPr="00BB3D4C" w:rsidRDefault="00BB3D4C" w:rsidP="00BB3D4C">
      <w:pPr>
        <w:pStyle w:val="BodyText"/>
        <w:ind w:left="360"/>
        <w:rPr>
          <w:szCs w:val="22"/>
        </w:rPr>
      </w:pPr>
      <w:r w:rsidRPr="00BB3D4C">
        <w:rPr>
          <w:szCs w:val="22"/>
        </w:rPr>
        <w:t xml:space="preserve">                 'username2':usernameentry.get(),</w:t>
      </w:r>
    </w:p>
    <w:p w14:paraId="7EF06689" w14:textId="77777777" w:rsidR="00BB3D4C" w:rsidRPr="00BB3D4C" w:rsidRDefault="00BB3D4C" w:rsidP="00BB3D4C">
      <w:pPr>
        <w:pStyle w:val="BodyText"/>
        <w:ind w:left="360"/>
        <w:rPr>
          <w:szCs w:val="22"/>
        </w:rPr>
      </w:pPr>
      <w:r w:rsidRPr="00BB3D4C">
        <w:rPr>
          <w:szCs w:val="22"/>
        </w:rPr>
        <w:t xml:space="preserve">                 'password2':passwordentry.get(),</w:t>
      </w:r>
    </w:p>
    <w:p w14:paraId="679A9ED0" w14:textId="77777777" w:rsidR="00BB3D4C" w:rsidRPr="00BB3D4C" w:rsidRDefault="00BB3D4C" w:rsidP="00BB3D4C">
      <w:pPr>
        <w:pStyle w:val="BodyText"/>
        <w:ind w:left="360"/>
        <w:rPr>
          <w:szCs w:val="22"/>
        </w:rPr>
      </w:pPr>
      <w:r w:rsidRPr="00BB3D4C">
        <w:rPr>
          <w:szCs w:val="22"/>
        </w:rPr>
        <w:t xml:space="preserve">                 </w:t>
      </w:r>
    </w:p>
    <w:p w14:paraId="31CB73F2" w14:textId="77777777" w:rsidR="00BB3D4C" w:rsidRPr="00BB3D4C" w:rsidRDefault="00BB3D4C" w:rsidP="00BB3D4C">
      <w:pPr>
        <w:pStyle w:val="BodyText"/>
        <w:ind w:left="360"/>
        <w:rPr>
          <w:szCs w:val="22"/>
        </w:rPr>
      </w:pPr>
      <w:r w:rsidRPr="00BB3D4C">
        <w:rPr>
          <w:szCs w:val="22"/>
        </w:rPr>
        <w:t xml:space="preserve">                 'mem_id':recordid</w:t>
      </w:r>
    </w:p>
    <w:p w14:paraId="652BD158" w14:textId="77777777" w:rsidR="00BB3D4C" w:rsidRPr="00BB3D4C" w:rsidRDefault="00BB3D4C" w:rsidP="00BB3D4C">
      <w:pPr>
        <w:pStyle w:val="BodyText"/>
        <w:ind w:left="360"/>
        <w:rPr>
          <w:szCs w:val="22"/>
        </w:rPr>
      </w:pPr>
      <w:r w:rsidRPr="00BB3D4C">
        <w:rPr>
          <w:szCs w:val="22"/>
        </w:rPr>
        <w:t xml:space="preserve">                })</w:t>
      </w:r>
    </w:p>
    <w:p w14:paraId="5D0B1347" w14:textId="77777777" w:rsidR="00BB3D4C" w:rsidRPr="00BB3D4C" w:rsidRDefault="00BB3D4C" w:rsidP="00BB3D4C">
      <w:pPr>
        <w:pStyle w:val="BodyText"/>
        <w:ind w:left="360"/>
        <w:rPr>
          <w:szCs w:val="22"/>
        </w:rPr>
      </w:pPr>
      <w:r w:rsidRPr="00BB3D4C">
        <w:rPr>
          <w:szCs w:val="22"/>
        </w:rPr>
        <w:t xml:space="preserve">                </w:t>
      </w:r>
    </w:p>
    <w:p w14:paraId="0CEF83BB" w14:textId="77777777" w:rsidR="00BB3D4C" w:rsidRPr="00BB3D4C" w:rsidRDefault="00BB3D4C" w:rsidP="00BB3D4C">
      <w:pPr>
        <w:pStyle w:val="BodyText"/>
        <w:ind w:left="360"/>
        <w:rPr>
          <w:szCs w:val="22"/>
        </w:rPr>
      </w:pPr>
      <w:r w:rsidRPr="00BB3D4C">
        <w:rPr>
          <w:szCs w:val="22"/>
        </w:rPr>
        <w:t xml:space="preserve">            conn.commit()</w:t>
      </w:r>
    </w:p>
    <w:p w14:paraId="5B9D56DA" w14:textId="77777777" w:rsidR="00BB3D4C" w:rsidRPr="00BB3D4C" w:rsidRDefault="00BB3D4C" w:rsidP="00BB3D4C">
      <w:pPr>
        <w:pStyle w:val="BodyText"/>
        <w:ind w:left="360"/>
        <w:rPr>
          <w:szCs w:val="22"/>
        </w:rPr>
      </w:pPr>
      <w:r w:rsidRPr="00BB3D4C">
        <w:rPr>
          <w:szCs w:val="22"/>
        </w:rPr>
        <w:t xml:space="preserve">            conn.close()</w:t>
      </w:r>
    </w:p>
    <w:p w14:paraId="3E19D2B2" w14:textId="77777777" w:rsidR="00BB3D4C" w:rsidRPr="00BB3D4C" w:rsidRDefault="00BB3D4C" w:rsidP="00BB3D4C">
      <w:pPr>
        <w:pStyle w:val="BodyText"/>
        <w:ind w:left="360"/>
        <w:rPr>
          <w:szCs w:val="22"/>
        </w:rPr>
      </w:pPr>
      <w:r w:rsidRPr="00BB3D4C">
        <w:rPr>
          <w:szCs w:val="22"/>
        </w:rPr>
        <w:t xml:space="preserve">            ms.showinfo(" ","Record Updated")</w:t>
      </w:r>
    </w:p>
    <w:p w14:paraId="7FB4C6E9" w14:textId="77777777" w:rsidR="00BB3D4C" w:rsidRPr="00BB3D4C" w:rsidRDefault="00BB3D4C" w:rsidP="00BB3D4C">
      <w:pPr>
        <w:pStyle w:val="BodyText"/>
        <w:ind w:left="360"/>
        <w:rPr>
          <w:szCs w:val="22"/>
        </w:rPr>
      </w:pPr>
      <w:r w:rsidRPr="00BB3D4C">
        <w:rPr>
          <w:szCs w:val="22"/>
        </w:rPr>
        <w:t xml:space="preserve">            update33.destroy()</w:t>
      </w:r>
    </w:p>
    <w:p w14:paraId="553FC716" w14:textId="77777777" w:rsidR="00BB3D4C" w:rsidRPr="00BB3D4C" w:rsidRDefault="00BB3D4C" w:rsidP="00BB3D4C">
      <w:pPr>
        <w:pStyle w:val="BodyText"/>
        <w:ind w:left="360"/>
        <w:rPr>
          <w:szCs w:val="22"/>
        </w:rPr>
      </w:pPr>
      <w:r w:rsidRPr="00BB3D4C">
        <w:rPr>
          <w:szCs w:val="22"/>
        </w:rPr>
        <w:t xml:space="preserve">            main2()</w:t>
      </w:r>
    </w:p>
    <w:p w14:paraId="0AC58D4F" w14:textId="77777777" w:rsidR="00BB3D4C" w:rsidRPr="00BB3D4C" w:rsidRDefault="00BB3D4C" w:rsidP="00BB3D4C">
      <w:pPr>
        <w:pStyle w:val="BodyText"/>
        <w:ind w:left="360"/>
        <w:rPr>
          <w:szCs w:val="22"/>
        </w:rPr>
      </w:pPr>
      <w:r w:rsidRPr="00BB3D4C">
        <w:rPr>
          <w:szCs w:val="22"/>
        </w:rPr>
        <w:lastRenderedPageBreak/>
        <w:t xml:space="preserve">    </w:t>
      </w:r>
    </w:p>
    <w:p w14:paraId="57CABBE8" w14:textId="77777777" w:rsidR="00BB3D4C" w:rsidRPr="00BB3D4C" w:rsidRDefault="00BB3D4C" w:rsidP="00BB3D4C">
      <w:pPr>
        <w:pStyle w:val="BodyText"/>
        <w:ind w:left="360"/>
        <w:rPr>
          <w:szCs w:val="22"/>
        </w:rPr>
      </w:pPr>
      <w:r w:rsidRPr="00BB3D4C">
        <w:rPr>
          <w:szCs w:val="22"/>
        </w:rPr>
        <w:t xml:space="preserve">        #=============================FRAMES=============================</w:t>
      </w:r>
    </w:p>
    <w:p w14:paraId="17979391" w14:textId="77777777" w:rsidR="00BB3D4C" w:rsidRPr="00BB3D4C" w:rsidRDefault="00BB3D4C" w:rsidP="00BB3D4C">
      <w:pPr>
        <w:pStyle w:val="BodyText"/>
        <w:ind w:left="360"/>
        <w:rPr>
          <w:szCs w:val="22"/>
        </w:rPr>
      </w:pPr>
      <w:r w:rsidRPr="00BB3D4C">
        <w:rPr>
          <w:szCs w:val="22"/>
        </w:rPr>
        <w:t xml:space="preserve">        Tops=Frame(update33, width=1350, height=50, bd=16, bg='powder blue')</w:t>
      </w:r>
    </w:p>
    <w:p w14:paraId="2D04E4D0" w14:textId="77777777" w:rsidR="00BB3D4C" w:rsidRPr="00BB3D4C" w:rsidRDefault="00BB3D4C" w:rsidP="00BB3D4C">
      <w:pPr>
        <w:pStyle w:val="BodyText"/>
        <w:ind w:left="360"/>
        <w:rPr>
          <w:szCs w:val="22"/>
        </w:rPr>
      </w:pPr>
      <w:r w:rsidRPr="00BB3D4C">
        <w:rPr>
          <w:szCs w:val="22"/>
        </w:rPr>
        <w:t xml:space="preserve">        Tops.pack(side=TOP)</w:t>
      </w:r>
    </w:p>
    <w:p w14:paraId="2FCACFD0" w14:textId="77777777" w:rsidR="00BB3D4C" w:rsidRPr="00BB3D4C" w:rsidRDefault="00BB3D4C" w:rsidP="00BB3D4C">
      <w:pPr>
        <w:pStyle w:val="BodyText"/>
        <w:ind w:left="360"/>
        <w:rPr>
          <w:szCs w:val="22"/>
        </w:rPr>
      </w:pPr>
      <w:r w:rsidRPr="00BB3D4C">
        <w:rPr>
          <w:szCs w:val="22"/>
        </w:rPr>
        <w:t xml:space="preserve">        </w:t>
      </w:r>
    </w:p>
    <w:p w14:paraId="129326A6" w14:textId="77777777" w:rsidR="00BB3D4C" w:rsidRPr="00BB3D4C" w:rsidRDefault="00BB3D4C" w:rsidP="00BB3D4C">
      <w:pPr>
        <w:pStyle w:val="BodyText"/>
        <w:ind w:left="360"/>
        <w:rPr>
          <w:szCs w:val="22"/>
        </w:rPr>
      </w:pPr>
      <w:r w:rsidRPr="00BB3D4C">
        <w:rPr>
          <w:szCs w:val="22"/>
        </w:rPr>
        <w:t xml:space="preserve">        </w:t>
      </w:r>
    </w:p>
    <w:p w14:paraId="323E57BE" w14:textId="77777777" w:rsidR="00BB3D4C" w:rsidRPr="00BB3D4C" w:rsidRDefault="00BB3D4C" w:rsidP="00BB3D4C">
      <w:pPr>
        <w:pStyle w:val="BodyText"/>
        <w:ind w:left="360"/>
        <w:rPr>
          <w:szCs w:val="22"/>
        </w:rPr>
      </w:pPr>
      <w:r w:rsidRPr="00BB3D4C">
        <w:rPr>
          <w:szCs w:val="22"/>
        </w:rPr>
        <w:t xml:space="preserve">        </w:t>
      </w:r>
    </w:p>
    <w:p w14:paraId="1CB8D8A9" w14:textId="77777777" w:rsidR="00BB3D4C" w:rsidRPr="00BB3D4C" w:rsidRDefault="00BB3D4C" w:rsidP="00BB3D4C">
      <w:pPr>
        <w:pStyle w:val="BodyText"/>
        <w:ind w:left="360"/>
        <w:rPr>
          <w:szCs w:val="22"/>
        </w:rPr>
      </w:pPr>
      <w:r w:rsidRPr="00BB3D4C">
        <w:rPr>
          <w:szCs w:val="22"/>
        </w:rPr>
        <w:t xml:space="preserve">        lframe=Frame(update33, width=500, height=500, bd=16, bg='powder blue')</w:t>
      </w:r>
    </w:p>
    <w:p w14:paraId="7A5C8D8E" w14:textId="77777777" w:rsidR="00BB3D4C" w:rsidRPr="00BB3D4C" w:rsidRDefault="00BB3D4C" w:rsidP="00BB3D4C">
      <w:pPr>
        <w:pStyle w:val="BodyText"/>
        <w:ind w:left="360"/>
        <w:rPr>
          <w:szCs w:val="22"/>
        </w:rPr>
      </w:pPr>
      <w:r w:rsidRPr="00BB3D4C">
        <w:rPr>
          <w:szCs w:val="22"/>
        </w:rPr>
        <w:t xml:space="preserve">        lframe.pack(side=LEFT)</w:t>
      </w:r>
    </w:p>
    <w:p w14:paraId="4BAF6956" w14:textId="77777777" w:rsidR="00BB3D4C" w:rsidRPr="00BB3D4C" w:rsidRDefault="00BB3D4C" w:rsidP="00BB3D4C">
      <w:pPr>
        <w:pStyle w:val="BodyText"/>
        <w:ind w:left="360"/>
        <w:rPr>
          <w:szCs w:val="22"/>
        </w:rPr>
      </w:pPr>
    </w:p>
    <w:p w14:paraId="2368DFB0" w14:textId="77777777" w:rsidR="00BB3D4C" w:rsidRPr="00BB3D4C" w:rsidRDefault="00BB3D4C" w:rsidP="00BB3D4C">
      <w:pPr>
        <w:pStyle w:val="BodyText"/>
        <w:ind w:left="360"/>
        <w:rPr>
          <w:szCs w:val="22"/>
        </w:rPr>
      </w:pPr>
    </w:p>
    <w:p w14:paraId="095A1571" w14:textId="77777777" w:rsidR="00BB3D4C" w:rsidRPr="00BB3D4C" w:rsidRDefault="00BB3D4C" w:rsidP="00BB3D4C">
      <w:pPr>
        <w:pStyle w:val="BodyText"/>
        <w:ind w:left="360"/>
        <w:rPr>
          <w:szCs w:val="22"/>
        </w:rPr>
      </w:pPr>
      <w:r w:rsidRPr="00BB3D4C">
        <w:rPr>
          <w:szCs w:val="22"/>
        </w:rPr>
        <w:t xml:space="preserve">        inlframel=Frame(lframe, width=500, height=500, bd=3, bg='powder blue')</w:t>
      </w:r>
    </w:p>
    <w:p w14:paraId="5FF553DC" w14:textId="77777777" w:rsidR="00BB3D4C" w:rsidRPr="00BB3D4C" w:rsidRDefault="00BB3D4C" w:rsidP="00BB3D4C">
      <w:pPr>
        <w:pStyle w:val="BodyText"/>
        <w:ind w:left="360"/>
        <w:rPr>
          <w:szCs w:val="22"/>
        </w:rPr>
      </w:pPr>
      <w:r w:rsidRPr="00BB3D4C">
        <w:rPr>
          <w:szCs w:val="22"/>
        </w:rPr>
        <w:t xml:space="preserve">        inlframel.pack(side=TOP)</w:t>
      </w:r>
    </w:p>
    <w:p w14:paraId="619F0785" w14:textId="77777777" w:rsidR="00BB3D4C" w:rsidRPr="00BB3D4C" w:rsidRDefault="00BB3D4C" w:rsidP="00BB3D4C">
      <w:pPr>
        <w:pStyle w:val="BodyText"/>
        <w:ind w:left="360"/>
        <w:rPr>
          <w:szCs w:val="22"/>
        </w:rPr>
      </w:pPr>
      <w:r w:rsidRPr="00BB3D4C">
        <w:rPr>
          <w:szCs w:val="22"/>
        </w:rPr>
        <w:t xml:space="preserve">        </w:t>
      </w:r>
    </w:p>
    <w:p w14:paraId="2CF06909" w14:textId="77777777" w:rsidR="00BB3D4C" w:rsidRPr="00BB3D4C" w:rsidRDefault="00BB3D4C" w:rsidP="00BB3D4C">
      <w:pPr>
        <w:pStyle w:val="BodyText"/>
        <w:ind w:left="360"/>
        <w:rPr>
          <w:szCs w:val="22"/>
        </w:rPr>
      </w:pPr>
      <w:r w:rsidRPr="00BB3D4C">
        <w:rPr>
          <w:szCs w:val="22"/>
        </w:rPr>
        <w:t xml:space="preserve">        #==============================LABELS=============================</w:t>
      </w:r>
    </w:p>
    <w:p w14:paraId="1DFA5171" w14:textId="77777777" w:rsidR="00BB3D4C" w:rsidRPr="00BB3D4C" w:rsidRDefault="00BB3D4C" w:rsidP="00BB3D4C">
      <w:pPr>
        <w:pStyle w:val="BodyText"/>
        <w:ind w:left="360"/>
        <w:rPr>
          <w:szCs w:val="22"/>
        </w:rPr>
      </w:pPr>
      <w:r w:rsidRPr="00BB3D4C">
        <w:rPr>
          <w:szCs w:val="22"/>
        </w:rPr>
        <w:t xml:space="preserve">        addlabel=Label(Tops, text='UPDATE RECORD',font=('system',20),bg='powder blue')</w:t>
      </w:r>
    </w:p>
    <w:p w14:paraId="2713275B" w14:textId="77777777" w:rsidR="00BB3D4C" w:rsidRPr="00BB3D4C" w:rsidRDefault="00BB3D4C" w:rsidP="00BB3D4C">
      <w:pPr>
        <w:pStyle w:val="BodyText"/>
        <w:ind w:left="360"/>
        <w:rPr>
          <w:szCs w:val="22"/>
        </w:rPr>
      </w:pPr>
      <w:r w:rsidRPr="00BB3D4C">
        <w:rPr>
          <w:szCs w:val="22"/>
        </w:rPr>
        <w:t xml:space="preserve">        addlabel.grid(row=1,column=1)</w:t>
      </w:r>
    </w:p>
    <w:p w14:paraId="24D99697" w14:textId="77777777" w:rsidR="00BB3D4C" w:rsidRPr="00BB3D4C" w:rsidRDefault="00BB3D4C" w:rsidP="00BB3D4C">
      <w:pPr>
        <w:pStyle w:val="BodyText"/>
        <w:ind w:left="360"/>
        <w:rPr>
          <w:szCs w:val="22"/>
        </w:rPr>
      </w:pPr>
      <w:r w:rsidRPr="00BB3D4C">
        <w:rPr>
          <w:szCs w:val="22"/>
        </w:rPr>
        <w:t xml:space="preserve">        </w:t>
      </w:r>
    </w:p>
    <w:p w14:paraId="4A72F21A" w14:textId="77777777" w:rsidR="00BB3D4C" w:rsidRPr="00BB3D4C" w:rsidRDefault="00BB3D4C" w:rsidP="00BB3D4C">
      <w:pPr>
        <w:pStyle w:val="BodyText"/>
        <w:ind w:left="360"/>
        <w:rPr>
          <w:szCs w:val="22"/>
        </w:rPr>
      </w:pPr>
      <w:r w:rsidRPr="00BB3D4C">
        <w:rPr>
          <w:szCs w:val="22"/>
        </w:rPr>
        <w:t xml:space="preserve">        idlabel=Label(inlframel, text='SEARCH ID',font=('verdana',15),bg='powder blue')</w:t>
      </w:r>
    </w:p>
    <w:p w14:paraId="36BEA1B8" w14:textId="77777777" w:rsidR="00BB3D4C" w:rsidRPr="00BB3D4C" w:rsidRDefault="00BB3D4C" w:rsidP="00BB3D4C">
      <w:pPr>
        <w:pStyle w:val="BodyText"/>
        <w:ind w:left="360"/>
        <w:rPr>
          <w:szCs w:val="22"/>
        </w:rPr>
      </w:pPr>
      <w:r w:rsidRPr="00BB3D4C">
        <w:rPr>
          <w:szCs w:val="22"/>
        </w:rPr>
        <w:t xml:space="preserve">        idlabel.grid(row=2,column=1)</w:t>
      </w:r>
    </w:p>
    <w:p w14:paraId="4A4ED441" w14:textId="77777777" w:rsidR="00BB3D4C" w:rsidRPr="00BB3D4C" w:rsidRDefault="00BB3D4C" w:rsidP="00BB3D4C">
      <w:pPr>
        <w:pStyle w:val="BodyText"/>
        <w:ind w:left="360"/>
        <w:rPr>
          <w:szCs w:val="22"/>
        </w:rPr>
      </w:pPr>
      <w:r w:rsidRPr="00BB3D4C">
        <w:rPr>
          <w:szCs w:val="22"/>
        </w:rPr>
        <w:t xml:space="preserve">     </w:t>
      </w:r>
    </w:p>
    <w:p w14:paraId="4D31953C" w14:textId="77777777" w:rsidR="00BB3D4C" w:rsidRPr="00BB3D4C" w:rsidRDefault="00BB3D4C" w:rsidP="00BB3D4C">
      <w:pPr>
        <w:pStyle w:val="BodyText"/>
        <w:ind w:left="360"/>
        <w:rPr>
          <w:szCs w:val="22"/>
        </w:rPr>
      </w:pPr>
      <w:r w:rsidRPr="00BB3D4C">
        <w:rPr>
          <w:szCs w:val="22"/>
        </w:rPr>
        <w:t xml:space="preserve">        usernamelabel=Label(inlframel, text='Username',font=('verdana',15),bg='powder blue')</w:t>
      </w:r>
    </w:p>
    <w:p w14:paraId="0236ED8D" w14:textId="77777777" w:rsidR="00BB3D4C" w:rsidRPr="00BB3D4C" w:rsidRDefault="00BB3D4C" w:rsidP="00BB3D4C">
      <w:pPr>
        <w:pStyle w:val="BodyText"/>
        <w:ind w:left="360"/>
        <w:rPr>
          <w:szCs w:val="22"/>
        </w:rPr>
      </w:pPr>
      <w:r w:rsidRPr="00BB3D4C">
        <w:rPr>
          <w:szCs w:val="22"/>
        </w:rPr>
        <w:t xml:space="preserve">        usernamelabel.grid(row=8,column=1,pady=5)</w:t>
      </w:r>
    </w:p>
    <w:p w14:paraId="1043EA08" w14:textId="77777777" w:rsidR="00BB3D4C" w:rsidRPr="00BB3D4C" w:rsidRDefault="00BB3D4C" w:rsidP="00BB3D4C">
      <w:pPr>
        <w:pStyle w:val="BodyText"/>
        <w:ind w:left="360"/>
        <w:rPr>
          <w:szCs w:val="22"/>
        </w:rPr>
      </w:pPr>
      <w:r w:rsidRPr="00BB3D4C">
        <w:rPr>
          <w:szCs w:val="22"/>
        </w:rPr>
        <w:t xml:space="preserve">            </w:t>
      </w:r>
    </w:p>
    <w:p w14:paraId="1875E40B" w14:textId="77777777" w:rsidR="00BB3D4C" w:rsidRPr="00BB3D4C" w:rsidRDefault="00BB3D4C" w:rsidP="00BB3D4C">
      <w:pPr>
        <w:pStyle w:val="BodyText"/>
        <w:ind w:left="360"/>
        <w:rPr>
          <w:szCs w:val="22"/>
        </w:rPr>
      </w:pPr>
      <w:r w:rsidRPr="00BB3D4C">
        <w:rPr>
          <w:szCs w:val="22"/>
        </w:rPr>
        <w:t xml:space="preserve">        passwordlabel=Label(inlframel, text='Password',font=('verdana',15),bg='powder blue')</w:t>
      </w:r>
    </w:p>
    <w:p w14:paraId="7DBA27C6" w14:textId="77777777" w:rsidR="00BB3D4C" w:rsidRPr="00BB3D4C" w:rsidRDefault="00BB3D4C" w:rsidP="00BB3D4C">
      <w:pPr>
        <w:pStyle w:val="BodyText"/>
        <w:ind w:left="360"/>
        <w:rPr>
          <w:szCs w:val="22"/>
        </w:rPr>
      </w:pPr>
      <w:r w:rsidRPr="00BB3D4C">
        <w:rPr>
          <w:szCs w:val="22"/>
        </w:rPr>
        <w:t xml:space="preserve">        passwordlabel.grid(row=9,column=1,pady=5)</w:t>
      </w:r>
    </w:p>
    <w:p w14:paraId="6994D675" w14:textId="77777777" w:rsidR="00BB3D4C" w:rsidRPr="00BB3D4C" w:rsidRDefault="00BB3D4C" w:rsidP="00BB3D4C">
      <w:pPr>
        <w:pStyle w:val="BodyText"/>
        <w:ind w:left="360"/>
        <w:rPr>
          <w:szCs w:val="22"/>
        </w:rPr>
      </w:pPr>
      <w:r w:rsidRPr="00BB3D4C">
        <w:rPr>
          <w:szCs w:val="22"/>
        </w:rPr>
        <w:t xml:space="preserve">        </w:t>
      </w:r>
    </w:p>
    <w:p w14:paraId="0DF42657" w14:textId="77777777" w:rsidR="00BB3D4C" w:rsidRPr="00BB3D4C" w:rsidRDefault="00BB3D4C" w:rsidP="00BB3D4C">
      <w:pPr>
        <w:pStyle w:val="BodyText"/>
        <w:ind w:left="360"/>
        <w:rPr>
          <w:szCs w:val="22"/>
        </w:rPr>
      </w:pPr>
      <w:r w:rsidRPr="00BB3D4C">
        <w:rPr>
          <w:szCs w:val="22"/>
        </w:rPr>
        <w:t xml:space="preserve">        </w:t>
      </w:r>
    </w:p>
    <w:p w14:paraId="6A6F974B" w14:textId="77777777" w:rsidR="00BB3D4C" w:rsidRPr="00BB3D4C" w:rsidRDefault="00BB3D4C" w:rsidP="00BB3D4C">
      <w:pPr>
        <w:pStyle w:val="BodyText"/>
        <w:ind w:left="360"/>
        <w:rPr>
          <w:szCs w:val="22"/>
        </w:rPr>
      </w:pPr>
      <w:r w:rsidRPr="00BB3D4C">
        <w:rPr>
          <w:szCs w:val="22"/>
        </w:rPr>
        <w:t xml:space="preserve">        #=============================ENTRYBOXES========================</w:t>
      </w:r>
    </w:p>
    <w:p w14:paraId="560C0138" w14:textId="77777777" w:rsidR="00BB3D4C" w:rsidRPr="00BB3D4C" w:rsidRDefault="00BB3D4C" w:rsidP="00BB3D4C">
      <w:pPr>
        <w:pStyle w:val="BodyText"/>
        <w:ind w:left="360"/>
        <w:rPr>
          <w:szCs w:val="22"/>
        </w:rPr>
      </w:pPr>
      <w:r w:rsidRPr="00BB3D4C">
        <w:rPr>
          <w:szCs w:val="22"/>
        </w:rPr>
        <w:t xml:space="preserve">        global identry</w:t>
      </w:r>
    </w:p>
    <w:p w14:paraId="2597AD8B" w14:textId="77777777" w:rsidR="00BB3D4C" w:rsidRPr="00BB3D4C" w:rsidRDefault="00BB3D4C" w:rsidP="00BB3D4C">
      <w:pPr>
        <w:pStyle w:val="BodyText"/>
        <w:ind w:left="360"/>
        <w:rPr>
          <w:szCs w:val="22"/>
        </w:rPr>
      </w:pPr>
      <w:r w:rsidRPr="00BB3D4C">
        <w:rPr>
          <w:szCs w:val="22"/>
        </w:rPr>
        <w:t xml:space="preserve">        </w:t>
      </w:r>
    </w:p>
    <w:p w14:paraId="46E96C10" w14:textId="77777777" w:rsidR="00BB3D4C" w:rsidRPr="00BB3D4C" w:rsidRDefault="00BB3D4C" w:rsidP="00BB3D4C">
      <w:pPr>
        <w:pStyle w:val="BodyText"/>
        <w:ind w:left="360"/>
        <w:rPr>
          <w:szCs w:val="22"/>
        </w:rPr>
      </w:pPr>
      <w:r w:rsidRPr="00BB3D4C">
        <w:rPr>
          <w:szCs w:val="22"/>
        </w:rPr>
        <w:t xml:space="preserve">        global usernameentry</w:t>
      </w:r>
    </w:p>
    <w:p w14:paraId="03E36EFE" w14:textId="77777777" w:rsidR="00BB3D4C" w:rsidRPr="00BB3D4C" w:rsidRDefault="00BB3D4C" w:rsidP="00BB3D4C">
      <w:pPr>
        <w:pStyle w:val="BodyText"/>
        <w:ind w:left="360"/>
        <w:rPr>
          <w:szCs w:val="22"/>
        </w:rPr>
      </w:pPr>
      <w:r w:rsidRPr="00BB3D4C">
        <w:rPr>
          <w:szCs w:val="22"/>
        </w:rPr>
        <w:t xml:space="preserve">        global passwordentry</w:t>
      </w:r>
    </w:p>
    <w:p w14:paraId="4725BD32" w14:textId="77777777" w:rsidR="00BB3D4C" w:rsidRPr="00BB3D4C" w:rsidRDefault="00BB3D4C" w:rsidP="00BB3D4C">
      <w:pPr>
        <w:pStyle w:val="BodyText"/>
        <w:ind w:left="360"/>
        <w:rPr>
          <w:szCs w:val="22"/>
        </w:rPr>
      </w:pPr>
      <w:r w:rsidRPr="00BB3D4C">
        <w:rPr>
          <w:szCs w:val="22"/>
        </w:rPr>
        <w:t xml:space="preserve">        </w:t>
      </w:r>
    </w:p>
    <w:p w14:paraId="0DD8067A" w14:textId="77777777" w:rsidR="00BB3D4C" w:rsidRPr="00BB3D4C" w:rsidRDefault="00BB3D4C" w:rsidP="00BB3D4C">
      <w:pPr>
        <w:pStyle w:val="BodyText"/>
        <w:ind w:left="360"/>
        <w:rPr>
          <w:szCs w:val="22"/>
        </w:rPr>
      </w:pPr>
      <w:r w:rsidRPr="00BB3D4C">
        <w:rPr>
          <w:szCs w:val="22"/>
        </w:rPr>
        <w:t xml:space="preserve">        identry = Entry(inlframel, width=20,bg='azure2')</w:t>
      </w:r>
    </w:p>
    <w:p w14:paraId="337D2B98" w14:textId="77777777" w:rsidR="00BB3D4C" w:rsidRPr="00BB3D4C" w:rsidRDefault="00BB3D4C" w:rsidP="00BB3D4C">
      <w:pPr>
        <w:pStyle w:val="BodyText"/>
        <w:ind w:left="360"/>
        <w:rPr>
          <w:szCs w:val="22"/>
        </w:rPr>
      </w:pPr>
      <w:r w:rsidRPr="00BB3D4C">
        <w:rPr>
          <w:szCs w:val="22"/>
        </w:rPr>
        <w:t xml:space="preserve">        identry.grid(row=2,column=2)</w:t>
      </w:r>
    </w:p>
    <w:p w14:paraId="63FE45AD" w14:textId="77777777" w:rsidR="00BB3D4C" w:rsidRPr="00BB3D4C" w:rsidRDefault="00BB3D4C" w:rsidP="00BB3D4C">
      <w:pPr>
        <w:pStyle w:val="BodyText"/>
        <w:ind w:left="360"/>
        <w:rPr>
          <w:szCs w:val="22"/>
        </w:rPr>
      </w:pPr>
      <w:r w:rsidRPr="00BB3D4C">
        <w:rPr>
          <w:szCs w:val="22"/>
        </w:rPr>
        <w:t xml:space="preserve">        </w:t>
      </w:r>
    </w:p>
    <w:p w14:paraId="2CC3E76C" w14:textId="77777777" w:rsidR="00BB3D4C" w:rsidRPr="00BB3D4C" w:rsidRDefault="00BB3D4C" w:rsidP="00BB3D4C">
      <w:pPr>
        <w:pStyle w:val="BodyText"/>
        <w:ind w:left="360"/>
        <w:rPr>
          <w:szCs w:val="22"/>
        </w:rPr>
      </w:pPr>
      <w:r w:rsidRPr="00BB3D4C">
        <w:rPr>
          <w:szCs w:val="22"/>
        </w:rPr>
        <w:t xml:space="preserve">        usernameentry = Entry(inlframel, width=20,bg='azure2')</w:t>
      </w:r>
    </w:p>
    <w:p w14:paraId="7291F173" w14:textId="77777777" w:rsidR="00BB3D4C" w:rsidRPr="00BB3D4C" w:rsidRDefault="00BB3D4C" w:rsidP="00BB3D4C">
      <w:pPr>
        <w:pStyle w:val="BodyText"/>
        <w:ind w:left="360"/>
        <w:rPr>
          <w:szCs w:val="22"/>
        </w:rPr>
      </w:pPr>
      <w:r w:rsidRPr="00BB3D4C">
        <w:rPr>
          <w:szCs w:val="22"/>
        </w:rPr>
        <w:t xml:space="preserve">        usernameentry.grid(row=8,column=2,pady=5,padx=10)</w:t>
      </w:r>
    </w:p>
    <w:p w14:paraId="63E8B319" w14:textId="77777777" w:rsidR="00BB3D4C" w:rsidRPr="00BB3D4C" w:rsidRDefault="00BB3D4C" w:rsidP="00BB3D4C">
      <w:pPr>
        <w:pStyle w:val="BodyText"/>
        <w:ind w:left="360"/>
        <w:rPr>
          <w:szCs w:val="22"/>
        </w:rPr>
      </w:pPr>
    </w:p>
    <w:p w14:paraId="712BBCB1" w14:textId="77777777" w:rsidR="00BB3D4C" w:rsidRPr="00BB3D4C" w:rsidRDefault="00BB3D4C" w:rsidP="00BB3D4C">
      <w:pPr>
        <w:pStyle w:val="BodyText"/>
        <w:ind w:left="360"/>
        <w:rPr>
          <w:szCs w:val="22"/>
        </w:rPr>
      </w:pPr>
      <w:r w:rsidRPr="00BB3D4C">
        <w:rPr>
          <w:szCs w:val="22"/>
        </w:rPr>
        <w:t xml:space="preserve">        passwordentry = Entry(inlframel, width=20,bg='azure2')</w:t>
      </w:r>
    </w:p>
    <w:p w14:paraId="35F2C0BF" w14:textId="77777777" w:rsidR="00BB3D4C" w:rsidRPr="00BB3D4C" w:rsidRDefault="00BB3D4C" w:rsidP="00BB3D4C">
      <w:pPr>
        <w:pStyle w:val="BodyText"/>
        <w:ind w:left="360"/>
        <w:rPr>
          <w:szCs w:val="22"/>
        </w:rPr>
      </w:pPr>
      <w:r w:rsidRPr="00BB3D4C">
        <w:rPr>
          <w:szCs w:val="22"/>
        </w:rPr>
        <w:t xml:space="preserve">        passwordentry.grid(row=9,column=2,pady=10,padx=10)</w:t>
      </w:r>
    </w:p>
    <w:p w14:paraId="3CD92F56" w14:textId="77777777" w:rsidR="00BB3D4C" w:rsidRPr="00BB3D4C" w:rsidRDefault="00BB3D4C" w:rsidP="00BB3D4C">
      <w:pPr>
        <w:pStyle w:val="BodyText"/>
        <w:ind w:left="360"/>
        <w:rPr>
          <w:szCs w:val="22"/>
        </w:rPr>
      </w:pPr>
      <w:r w:rsidRPr="00BB3D4C">
        <w:rPr>
          <w:szCs w:val="22"/>
        </w:rPr>
        <w:t xml:space="preserve">        </w:t>
      </w:r>
    </w:p>
    <w:p w14:paraId="72F9C8CF" w14:textId="77777777" w:rsidR="00BB3D4C" w:rsidRPr="00BB3D4C" w:rsidRDefault="00BB3D4C" w:rsidP="00BB3D4C">
      <w:pPr>
        <w:pStyle w:val="BodyText"/>
        <w:ind w:left="360"/>
        <w:rPr>
          <w:szCs w:val="22"/>
        </w:rPr>
      </w:pPr>
      <w:r w:rsidRPr="00BB3D4C">
        <w:rPr>
          <w:szCs w:val="22"/>
        </w:rPr>
        <w:t xml:space="preserve">        #===========================BUTTONS=============================</w:t>
      </w:r>
    </w:p>
    <w:p w14:paraId="7399B3D8" w14:textId="77777777" w:rsidR="00BB3D4C" w:rsidRPr="00BB3D4C" w:rsidRDefault="00BB3D4C" w:rsidP="00BB3D4C">
      <w:pPr>
        <w:pStyle w:val="BodyText"/>
        <w:ind w:left="360"/>
        <w:rPr>
          <w:szCs w:val="22"/>
        </w:rPr>
      </w:pPr>
      <w:r w:rsidRPr="00BB3D4C">
        <w:rPr>
          <w:szCs w:val="22"/>
        </w:rPr>
        <w:t xml:space="preserve">        </w:t>
      </w:r>
    </w:p>
    <w:p w14:paraId="6A954F0A" w14:textId="77777777" w:rsidR="00BB3D4C" w:rsidRPr="00BB3D4C" w:rsidRDefault="00BB3D4C" w:rsidP="00BB3D4C">
      <w:pPr>
        <w:pStyle w:val="BodyText"/>
        <w:ind w:left="360"/>
        <w:rPr>
          <w:szCs w:val="22"/>
        </w:rPr>
      </w:pPr>
      <w:r w:rsidRPr="00BB3D4C">
        <w:rPr>
          <w:szCs w:val="22"/>
        </w:rPr>
        <w:t xml:space="preserve">        searchid=Button(inlframel, fg="black", font=('arial', 12, 'bold'), width=10,</w:t>
      </w:r>
    </w:p>
    <w:p w14:paraId="7D063049" w14:textId="77777777" w:rsidR="00BB3D4C" w:rsidRPr="00BB3D4C" w:rsidRDefault="00BB3D4C" w:rsidP="00BB3D4C">
      <w:pPr>
        <w:pStyle w:val="BodyText"/>
        <w:ind w:left="360"/>
        <w:rPr>
          <w:szCs w:val="22"/>
        </w:rPr>
      </w:pPr>
      <w:r w:rsidRPr="00BB3D4C">
        <w:rPr>
          <w:szCs w:val="22"/>
        </w:rPr>
        <w:t xml:space="preserve">                                text="Search",command=update1).grid(row=3, column=2,pady=(10,70))</w:t>
      </w:r>
    </w:p>
    <w:p w14:paraId="717751CF" w14:textId="77777777" w:rsidR="00BB3D4C" w:rsidRPr="00BB3D4C" w:rsidRDefault="00BB3D4C" w:rsidP="00BB3D4C">
      <w:pPr>
        <w:pStyle w:val="BodyText"/>
        <w:ind w:left="360"/>
        <w:rPr>
          <w:szCs w:val="22"/>
        </w:rPr>
      </w:pPr>
      <w:r w:rsidRPr="00BB3D4C">
        <w:rPr>
          <w:szCs w:val="22"/>
        </w:rPr>
        <w:t xml:space="preserve">        save=Button(inlframel, fg="black",padx=5, font=('arial', 12, 'bold'), width=10,</w:t>
      </w:r>
    </w:p>
    <w:p w14:paraId="098A649E" w14:textId="77777777" w:rsidR="00BB3D4C" w:rsidRPr="00BB3D4C" w:rsidRDefault="00BB3D4C" w:rsidP="00BB3D4C">
      <w:pPr>
        <w:pStyle w:val="BodyText"/>
        <w:ind w:left="360"/>
        <w:rPr>
          <w:szCs w:val="22"/>
        </w:rPr>
      </w:pPr>
      <w:r w:rsidRPr="00BB3D4C">
        <w:rPr>
          <w:szCs w:val="22"/>
        </w:rPr>
        <w:t xml:space="preserve">                                text="Save",command=update2).grid(row=10, column=2,pady=(10,10))</w:t>
      </w:r>
    </w:p>
    <w:p w14:paraId="1D42C2F7" w14:textId="77777777" w:rsidR="00BB3D4C" w:rsidRPr="00BB3D4C" w:rsidRDefault="00BB3D4C" w:rsidP="00BB3D4C">
      <w:pPr>
        <w:pStyle w:val="BodyText"/>
        <w:ind w:left="360"/>
        <w:rPr>
          <w:szCs w:val="22"/>
        </w:rPr>
      </w:pPr>
      <w:r w:rsidRPr="00BB3D4C">
        <w:rPr>
          <w:szCs w:val="22"/>
        </w:rPr>
        <w:t xml:space="preserve">        clear=Button(inlframel, fg="black",padx=5, font=('arial', 12, 'bold'), width=10,</w:t>
      </w:r>
    </w:p>
    <w:p w14:paraId="253E2EBC" w14:textId="77777777" w:rsidR="00BB3D4C" w:rsidRPr="00BB3D4C" w:rsidRDefault="00BB3D4C" w:rsidP="00BB3D4C">
      <w:pPr>
        <w:pStyle w:val="BodyText"/>
        <w:ind w:left="360"/>
        <w:rPr>
          <w:szCs w:val="22"/>
        </w:rPr>
      </w:pPr>
      <w:r w:rsidRPr="00BB3D4C">
        <w:rPr>
          <w:szCs w:val="22"/>
        </w:rPr>
        <w:lastRenderedPageBreak/>
        <w:t xml:space="preserve">                                text="Clear",command=clearvp).grid(row=10, column=1,pady=(10,10)) </w:t>
      </w:r>
    </w:p>
    <w:p w14:paraId="5D93B431" w14:textId="77777777" w:rsidR="00BB3D4C" w:rsidRPr="00BB3D4C" w:rsidRDefault="00BB3D4C" w:rsidP="00BB3D4C">
      <w:pPr>
        <w:pStyle w:val="BodyText"/>
        <w:ind w:left="360"/>
        <w:rPr>
          <w:szCs w:val="22"/>
        </w:rPr>
      </w:pPr>
      <w:r w:rsidRPr="00BB3D4C">
        <w:rPr>
          <w:szCs w:val="22"/>
        </w:rPr>
        <w:t xml:space="preserve">        back=Button(inlframel, fg="black",padx=15, font=('arial', 12, 'bold'), width=13,</w:t>
      </w:r>
    </w:p>
    <w:p w14:paraId="0674AA19" w14:textId="77777777" w:rsidR="00BB3D4C" w:rsidRPr="00BB3D4C" w:rsidRDefault="00BB3D4C" w:rsidP="00BB3D4C">
      <w:pPr>
        <w:pStyle w:val="BodyText"/>
        <w:ind w:left="360"/>
        <w:rPr>
          <w:szCs w:val="22"/>
        </w:rPr>
      </w:pPr>
      <w:r w:rsidRPr="00BB3D4C">
        <w:rPr>
          <w:szCs w:val="22"/>
        </w:rPr>
        <w:t xml:space="preserve">                                text="Back to Main Menu",command=back7).grid(row=11, column=1,pady=(10,10))                             </w:t>
      </w:r>
    </w:p>
    <w:p w14:paraId="44AE42F2" w14:textId="77777777" w:rsidR="00BB3D4C" w:rsidRPr="00BB3D4C" w:rsidRDefault="00BB3D4C" w:rsidP="00BB3D4C">
      <w:pPr>
        <w:pStyle w:val="BodyText"/>
        <w:ind w:left="360"/>
        <w:rPr>
          <w:szCs w:val="22"/>
        </w:rPr>
      </w:pPr>
      <w:r w:rsidRPr="00BB3D4C">
        <w:rPr>
          <w:szCs w:val="22"/>
        </w:rPr>
        <w:t xml:space="preserve">    #===========================DELETE RECORD=============================</w:t>
      </w:r>
    </w:p>
    <w:p w14:paraId="6C4B0ACA" w14:textId="77777777" w:rsidR="00BB3D4C" w:rsidRPr="00BB3D4C" w:rsidRDefault="00BB3D4C" w:rsidP="00BB3D4C">
      <w:pPr>
        <w:pStyle w:val="BodyText"/>
        <w:ind w:left="360"/>
        <w:rPr>
          <w:szCs w:val="22"/>
        </w:rPr>
      </w:pPr>
      <w:r w:rsidRPr="00BB3D4C">
        <w:rPr>
          <w:szCs w:val="22"/>
        </w:rPr>
        <w:t xml:space="preserve">    def delrec():</w:t>
      </w:r>
    </w:p>
    <w:p w14:paraId="15E9CF29" w14:textId="77777777" w:rsidR="00BB3D4C" w:rsidRPr="00BB3D4C" w:rsidRDefault="00BB3D4C" w:rsidP="00BB3D4C">
      <w:pPr>
        <w:pStyle w:val="BodyText"/>
        <w:ind w:left="360"/>
        <w:rPr>
          <w:szCs w:val="22"/>
        </w:rPr>
      </w:pPr>
      <w:r w:rsidRPr="00BB3D4C">
        <w:rPr>
          <w:szCs w:val="22"/>
        </w:rPr>
        <w:t xml:space="preserve">        global del1</w:t>
      </w:r>
    </w:p>
    <w:p w14:paraId="45BD2166" w14:textId="77777777" w:rsidR="00BB3D4C" w:rsidRPr="00BB3D4C" w:rsidRDefault="00BB3D4C" w:rsidP="00BB3D4C">
      <w:pPr>
        <w:pStyle w:val="BodyText"/>
        <w:ind w:left="360"/>
        <w:rPr>
          <w:szCs w:val="22"/>
        </w:rPr>
      </w:pPr>
      <w:r w:rsidRPr="00BB3D4C">
        <w:rPr>
          <w:szCs w:val="22"/>
        </w:rPr>
        <w:t xml:space="preserve">        main.destroy()</w:t>
      </w:r>
    </w:p>
    <w:p w14:paraId="03B7272A" w14:textId="77777777" w:rsidR="00BB3D4C" w:rsidRPr="00BB3D4C" w:rsidRDefault="00BB3D4C" w:rsidP="00BB3D4C">
      <w:pPr>
        <w:pStyle w:val="BodyText"/>
        <w:ind w:left="360"/>
        <w:rPr>
          <w:szCs w:val="22"/>
        </w:rPr>
      </w:pPr>
      <w:r w:rsidRPr="00BB3D4C">
        <w:rPr>
          <w:szCs w:val="22"/>
        </w:rPr>
        <w:t xml:space="preserve">        del1=Tk()</w:t>
      </w:r>
    </w:p>
    <w:p w14:paraId="24663952" w14:textId="77777777" w:rsidR="00BB3D4C" w:rsidRPr="00BB3D4C" w:rsidRDefault="00BB3D4C" w:rsidP="00BB3D4C">
      <w:pPr>
        <w:pStyle w:val="BodyText"/>
        <w:ind w:left="360"/>
        <w:rPr>
          <w:szCs w:val="22"/>
        </w:rPr>
      </w:pPr>
      <w:r w:rsidRPr="00BB3D4C">
        <w:rPr>
          <w:szCs w:val="22"/>
        </w:rPr>
        <w:t xml:space="preserve">        del1.title('Delete Records')</w:t>
      </w:r>
    </w:p>
    <w:p w14:paraId="00B1C813" w14:textId="77777777" w:rsidR="00BB3D4C" w:rsidRPr="00BB3D4C" w:rsidRDefault="00BB3D4C" w:rsidP="00BB3D4C">
      <w:pPr>
        <w:pStyle w:val="BodyText"/>
        <w:ind w:left="360"/>
        <w:rPr>
          <w:szCs w:val="22"/>
        </w:rPr>
      </w:pPr>
      <w:r w:rsidRPr="00BB3D4C">
        <w:rPr>
          <w:szCs w:val="22"/>
        </w:rPr>
        <w:t xml:space="preserve">        del1.geometry('350x700')</w:t>
      </w:r>
    </w:p>
    <w:p w14:paraId="3F5526BE" w14:textId="77777777" w:rsidR="00BB3D4C" w:rsidRPr="00BB3D4C" w:rsidRDefault="00BB3D4C" w:rsidP="00BB3D4C">
      <w:pPr>
        <w:pStyle w:val="BodyText"/>
        <w:ind w:left="360"/>
        <w:rPr>
          <w:szCs w:val="22"/>
        </w:rPr>
      </w:pPr>
      <w:r w:rsidRPr="00BB3D4C">
        <w:rPr>
          <w:szCs w:val="22"/>
        </w:rPr>
        <w:t xml:space="preserve">        del1.configure(background='powder blue')</w:t>
      </w:r>
    </w:p>
    <w:p w14:paraId="40BC1673" w14:textId="77777777" w:rsidR="00BB3D4C" w:rsidRPr="00BB3D4C" w:rsidRDefault="00BB3D4C" w:rsidP="00BB3D4C">
      <w:pPr>
        <w:pStyle w:val="BodyText"/>
        <w:ind w:left="360"/>
        <w:rPr>
          <w:szCs w:val="22"/>
        </w:rPr>
      </w:pPr>
      <w:r w:rsidRPr="00BB3D4C">
        <w:rPr>
          <w:szCs w:val="22"/>
        </w:rPr>
        <w:t xml:space="preserve">        #update.resizable(0,0) </w:t>
      </w:r>
    </w:p>
    <w:p w14:paraId="0AB60D67" w14:textId="77777777" w:rsidR="00BB3D4C" w:rsidRPr="00BB3D4C" w:rsidRDefault="00BB3D4C" w:rsidP="00BB3D4C">
      <w:pPr>
        <w:pStyle w:val="BodyText"/>
        <w:ind w:left="360"/>
        <w:rPr>
          <w:szCs w:val="22"/>
        </w:rPr>
      </w:pPr>
      <w:r w:rsidRPr="00BB3D4C">
        <w:rPr>
          <w:szCs w:val="22"/>
        </w:rPr>
        <w:t xml:space="preserve">        </w:t>
      </w:r>
    </w:p>
    <w:p w14:paraId="052CD0CF" w14:textId="77777777" w:rsidR="00BB3D4C" w:rsidRPr="00BB3D4C" w:rsidRDefault="00BB3D4C" w:rsidP="00BB3D4C">
      <w:pPr>
        <w:pStyle w:val="BodyText"/>
        <w:ind w:left="360"/>
        <w:rPr>
          <w:szCs w:val="22"/>
        </w:rPr>
      </w:pPr>
      <w:r w:rsidRPr="00BB3D4C">
        <w:rPr>
          <w:szCs w:val="22"/>
        </w:rPr>
        <w:t xml:space="preserve">        #============================DELETE FUNCTIONS===================</w:t>
      </w:r>
    </w:p>
    <w:p w14:paraId="23534501" w14:textId="77777777" w:rsidR="00BB3D4C" w:rsidRPr="00BB3D4C" w:rsidRDefault="00BB3D4C" w:rsidP="00BB3D4C">
      <w:pPr>
        <w:pStyle w:val="BodyText"/>
        <w:ind w:left="360"/>
        <w:rPr>
          <w:szCs w:val="22"/>
        </w:rPr>
      </w:pPr>
      <w:r w:rsidRPr="00BB3D4C">
        <w:rPr>
          <w:szCs w:val="22"/>
        </w:rPr>
        <w:t xml:space="preserve">        def dels():</w:t>
      </w:r>
    </w:p>
    <w:p w14:paraId="4C8B0CDB" w14:textId="77777777" w:rsidR="00BB3D4C" w:rsidRPr="00BB3D4C" w:rsidRDefault="00BB3D4C" w:rsidP="00BB3D4C">
      <w:pPr>
        <w:pStyle w:val="BodyText"/>
        <w:ind w:left="360"/>
        <w:rPr>
          <w:szCs w:val="22"/>
        </w:rPr>
      </w:pPr>
      <w:r w:rsidRPr="00BB3D4C">
        <w:rPr>
          <w:szCs w:val="22"/>
        </w:rPr>
        <w:t xml:space="preserve">            conn  = sqlite3.connect("payroll.db")</w:t>
      </w:r>
    </w:p>
    <w:p w14:paraId="0D791111" w14:textId="77777777" w:rsidR="00BB3D4C" w:rsidRPr="00BB3D4C" w:rsidRDefault="00BB3D4C" w:rsidP="00BB3D4C">
      <w:pPr>
        <w:pStyle w:val="BodyText"/>
        <w:ind w:left="360"/>
        <w:rPr>
          <w:szCs w:val="22"/>
        </w:rPr>
      </w:pPr>
      <w:r w:rsidRPr="00BB3D4C">
        <w:rPr>
          <w:szCs w:val="22"/>
        </w:rPr>
        <w:t xml:space="preserve">            c = conn.cursor()</w:t>
      </w:r>
    </w:p>
    <w:p w14:paraId="7890750A" w14:textId="77777777" w:rsidR="00BB3D4C" w:rsidRPr="00BB3D4C" w:rsidRDefault="00BB3D4C" w:rsidP="00BB3D4C">
      <w:pPr>
        <w:pStyle w:val="BodyText"/>
        <w:ind w:left="360"/>
        <w:rPr>
          <w:szCs w:val="22"/>
        </w:rPr>
      </w:pPr>
      <w:r w:rsidRPr="00BB3D4C">
        <w:rPr>
          <w:szCs w:val="22"/>
        </w:rPr>
        <w:t xml:space="preserve">            recordid=identry.get()</w:t>
      </w:r>
    </w:p>
    <w:p w14:paraId="58E705DB" w14:textId="77777777" w:rsidR="00BB3D4C" w:rsidRPr="00BB3D4C" w:rsidRDefault="00BB3D4C" w:rsidP="00BB3D4C">
      <w:pPr>
        <w:pStyle w:val="BodyText"/>
        <w:ind w:left="360"/>
        <w:rPr>
          <w:szCs w:val="22"/>
        </w:rPr>
      </w:pPr>
      <w:r w:rsidRPr="00BB3D4C">
        <w:rPr>
          <w:szCs w:val="22"/>
        </w:rPr>
        <w:t xml:space="preserve">            c.execute("SELECT * FROM member2 WHERE mem_id = ? ", (identry.get(),))</w:t>
      </w:r>
    </w:p>
    <w:p w14:paraId="31D87AE6" w14:textId="77777777" w:rsidR="00BB3D4C" w:rsidRPr="00BB3D4C" w:rsidRDefault="00BB3D4C" w:rsidP="00BB3D4C">
      <w:pPr>
        <w:pStyle w:val="BodyText"/>
        <w:ind w:left="360"/>
        <w:rPr>
          <w:szCs w:val="22"/>
        </w:rPr>
      </w:pPr>
      <w:r w:rsidRPr="00BB3D4C">
        <w:rPr>
          <w:szCs w:val="22"/>
        </w:rPr>
        <w:t xml:space="preserve">            records = c.fetchall()</w:t>
      </w:r>
    </w:p>
    <w:p w14:paraId="58EFA950" w14:textId="77777777" w:rsidR="00BB3D4C" w:rsidRPr="00BB3D4C" w:rsidRDefault="00BB3D4C" w:rsidP="00BB3D4C">
      <w:pPr>
        <w:pStyle w:val="BodyText"/>
        <w:ind w:left="360"/>
        <w:rPr>
          <w:szCs w:val="22"/>
        </w:rPr>
      </w:pPr>
      <w:r w:rsidRPr="00BB3D4C">
        <w:rPr>
          <w:szCs w:val="22"/>
        </w:rPr>
        <w:t xml:space="preserve">            </w:t>
      </w:r>
    </w:p>
    <w:p w14:paraId="7D3F4125" w14:textId="77777777" w:rsidR="00BB3D4C" w:rsidRPr="00BB3D4C" w:rsidRDefault="00BB3D4C" w:rsidP="00BB3D4C">
      <w:pPr>
        <w:pStyle w:val="BodyText"/>
        <w:ind w:left="360"/>
        <w:rPr>
          <w:szCs w:val="22"/>
        </w:rPr>
      </w:pPr>
      <w:r w:rsidRPr="00BB3D4C">
        <w:rPr>
          <w:szCs w:val="22"/>
        </w:rPr>
        <w:t xml:space="preserve">            for record in records:</w:t>
      </w:r>
    </w:p>
    <w:p w14:paraId="7EB31589" w14:textId="77777777" w:rsidR="00BB3D4C" w:rsidRPr="00BB3D4C" w:rsidRDefault="00BB3D4C" w:rsidP="00BB3D4C">
      <w:pPr>
        <w:pStyle w:val="BodyText"/>
        <w:ind w:left="360"/>
        <w:rPr>
          <w:szCs w:val="22"/>
        </w:rPr>
      </w:pPr>
      <w:r w:rsidRPr="00BB3D4C">
        <w:rPr>
          <w:szCs w:val="22"/>
        </w:rPr>
        <w:t xml:space="preserve">                fnameentry.insert(0,record[1])</w:t>
      </w:r>
    </w:p>
    <w:p w14:paraId="374E1498" w14:textId="77777777" w:rsidR="00BB3D4C" w:rsidRPr="00BB3D4C" w:rsidRDefault="00BB3D4C" w:rsidP="00BB3D4C">
      <w:pPr>
        <w:pStyle w:val="BodyText"/>
        <w:ind w:left="360"/>
        <w:rPr>
          <w:szCs w:val="22"/>
        </w:rPr>
      </w:pPr>
      <w:r w:rsidRPr="00BB3D4C">
        <w:rPr>
          <w:szCs w:val="22"/>
        </w:rPr>
        <w:t xml:space="preserve">                lnameentry.insert(0,record[2])</w:t>
      </w:r>
    </w:p>
    <w:p w14:paraId="4978CD61" w14:textId="77777777" w:rsidR="00BB3D4C" w:rsidRPr="00BB3D4C" w:rsidRDefault="00BB3D4C" w:rsidP="00BB3D4C">
      <w:pPr>
        <w:pStyle w:val="BodyText"/>
        <w:ind w:left="360"/>
        <w:rPr>
          <w:szCs w:val="22"/>
        </w:rPr>
      </w:pPr>
      <w:r w:rsidRPr="00BB3D4C">
        <w:rPr>
          <w:szCs w:val="22"/>
        </w:rPr>
        <w:t xml:space="preserve">                ageentry.insert(0,record[3])</w:t>
      </w:r>
    </w:p>
    <w:p w14:paraId="3A6BEAFD" w14:textId="77777777" w:rsidR="00BB3D4C" w:rsidRPr="00BB3D4C" w:rsidRDefault="00BB3D4C" w:rsidP="00BB3D4C">
      <w:pPr>
        <w:pStyle w:val="BodyText"/>
        <w:ind w:left="360"/>
        <w:rPr>
          <w:szCs w:val="22"/>
        </w:rPr>
      </w:pPr>
      <w:r w:rsidRPr="00BB3D4C">
        <w:rPr>
          <w:szCs w:val="22"/>
        </w:rPr>
        <w:t xml:space="preserve">                addressentry.insert(0,record[4])</w:t>
      </w:r>
    </w:p>
    <w:p w14:paraId="5922C333" w14:textId="77777777" w:rsidR="00BB3D4C" w:rsidRPr="00BB3D4C" w:rsidRDefault="00BB3D4C" w:rsidP="00BB3D4C">
      <w:pPr>
        <w:pStyle w:val="BodyText"/>
        <w:ind w:left="360"/>
        <w:rPr>
          <w:szCs w:val="22"/>
        </w:rPr>
      </w:pPr>
      <w:r w:rsidRPr="00BB3D4C">
        <w:rPr>
          <w:szCs w:val="22"/>
        </w:rPr>
        <w:t xml:space="preserve">                usernameentry.insert(0,record[5])</w:t>
      </w:r>
    </w:p>
    <w:p w14:paraId="25A76CD2" w14:textId="77777777" w:rsidR="00BB3D4C" w:rsidRPr="00BB3D4C" w:rsidRDefault="00BB3D4C" w:rsidP="00BB3D4C">
      <w:pPr>
        <w:pStyle w:val="BodyText"/>
        <w:ind w:left="360"/>
        <w:rPr>
          <w:szCs w:val="22"/>
        </w:rPr>
      </w:pPr>
      <w:r w:rsidRPr="00BB3D4C">
        <w:rPr>
          <w:szCs w:val="22"/>
        </w:rPr>
        <w:t xml:space="preserve">                passwordentry.insert(0,record[6])</w:t>
      </w:r>
    </w:p>
    <w:p w14:paraId="23068058" w14:textId="77777777" w:rsidR="00BB3D4C" w:rsidRPr="00BB3D4C" w:rsidRDefault="00BB3D4C" w:rsidP="00BB3D4C">
      <w:pPr>
        <w:pStyle w:val="BodyText"/>
        <w:ind w:left="360"/>
        <w:rPr>
          <w:szCs w:val="22"/>
        </w:rPr>
      </w:pPr>
      <w:r w:rsidRPr="00BB3D4C">
        <w:rPr>
          <w:szCs w:val="22"/>
        </w:rPr>
        <w:t xml:space="preserve">                </w:t>
      </w:r>
    </w:p>
    <w:p w14:paraId="4B767175" w14:textId="77777777" w:rsidR="00BB3D4C" w:rsidRPr="00BB3D4C" w:rsidRDefault="00BB3D4C" w:rsidP="00BB3D4C">
      <w:pPr>
        <w:pStyle w:val="BodyText"/>
        <w:ind w:left="360"/>
        <w:rPr>
          <w:szCs w:val="22"/>
        </w:rPr>
      </w:pPr>
      <w:r w:rsidRPr="00BB3D4C">
        <w:rPr>
          <w:szCs w:val="22"/>
        </w:rPr>
        <w:t xml:space="preserve">                </w:t>
      </w:r>
    </w:p>
    <w:p w14:paraId="19EB65E8" w14:textId="77777777" w:rsidR="00BB3D4C" w:rsidRPr="00BB3D4C" w:rsidRDefault="00BB3D4C" w:rsidP="00BB3D4C">
      <w:pPr>
        <w:pStyle w:val="BodyText"/>
        <w:ind w:left="360"/>
        <w:rPr>
          <w:szCs w:val="22"/>
        </w:rPr>
      </w:pPr>
      <w:r w:rsidRPr="00BB3D4C">
        <w:rPr>
          <w:szCs w:val="22"/>
        </w:rPr>
        <w:t xml:space="preserve">            conn.commit()</w:t>
      </w:r>
    </w:p>
    <w:p w14:paraId="76B124EF" w14:textId="77777777" w:rsidR="00BB3D4C" w:rsidRPr="00BB3D4C" w:rsidRDefault="00BB3D4C" w:rsidP="00BB3D4C">
      <w:pPr>
        <w:pStyle w:val="BodyText"/>
        <w:ind w:left="360"/>
        <w:rPr>
          <w:szCs w:val="22"/>
        </w:rPr>
      </w:pPr>
      <w:r w:rsidRPr="00BB3D4C">
        <w:rPr>
          <w:szCs w:val="22"/>
        </w:rPr>
        <w:t xml:space="preserve">        def del2():</w:t>
      </w:r>
    </w:p>
    <w:p w14:paraId="04E2D2BF" w14:textId="77777777" w:rsidR="00BB3D4C" w:rsidRPr="00BB3D4C" w:rsidRDefault="00BB3D4C" w:rsidP="00BB3D4C">
      <w:pPr>
        <w:pStyle w:val="BodyText"/>
        <w:ind w:left="360"/>
        <w:rPr>
          <w:szCs w:val="22"/>
        </w:rPr>
      </w:pPr>
      <w:r w:rsidRPr="00BB3D4C">
        <w:rPr>
          <w:szCs w:val="22"/>
        </w:rPr>
        <w:t xml:space="preserve">            conn  = sqlite3.connect("payroll.db")</w:t>
      </w:r>
    </w:p>
    <w:p w14:paraId="0CBBAED9" w14:textId="77777777" w:rsidR="00BB3D4C" w:rsidRPr="00BB3D4C" w:rsidRDefault="00BB3D4C" w:rsidP="00BB3D4C">
      <w:pPr>
        <w:pStyle w:val="BodyText"/>
        <w:ind w:left="360"/>
        <w:rPr>
          <w:szCs w:val="22"/>
        </w:rPr>
      </w:pPr>
      <w:r w:rsidRPr="00BB3D4C">
        <w:rPr>
          <w:szCs w:val="22"/>
        </w:rPr>
        <w:t xml:space="preserve">            c = conn.cursor()</w:t>
      </w:r>
    </w:p>
    <w:p w14:paraId="172F7CEC" w14:textId="77777777" w:rsidR="00BB3D4C" w:rsidRPr="00BB3D4C" w:rsidRDefault="00BB3D4C" w:rsidP="00BB3D4C">
      <w:pPr>
        <w:pStyle w:val="BodyText"/>
        <w:ind w:left="360"/>
        <w:rPr>
          <w:szCs w:val="22"/>
        </w:rPr>
      </w:pPr>
      <w:r w:rsidRPr="00BB3D4C">
        <w:rPr>
          <w:szCs w:val="22"/>
        </w:rPr>
        <w:t xml:space="preserve">            </w:t>
      </w:r>
    </w:p>
    <w:p w14:paraId="13D82528" w14:textId="77777777" w:rsidR="00BB3D4C" w:rsidRPr="00BB3D4C" w:rsidRDefault="00BB3D4C" w:rsidP="00BB3D4C">
      <w:pPr>
        <w:pStyle w:val="BodyText"/>
        <w:ind w:left="360"/>
        <w:rPr>
          <w:szCs w:val="22"/>
        </w:rPr>
      </w:pPr>
      <w:r w:rsidRPr="00BB3D4C">
        <w:rPr>
          <w:szCs w:val="22"/>
        </w:rPr>
        <w:t xml:space="preserve">            c.execute("DELETE from member2 WHERE mem_id = ? ", (identry.get(),))</w:t>
      </w:r>
    </w:p>
    <w:p w14:paraId="66162494" w14:textId="77777777" w:rsidR="00BB3D4C" w:rsidRPr="00BB3D4C" w:rsidRDefault="00BB3D4C" w:rsidP="00BB3D4C">
      <w:pPr>
        <w:pStyle w:val="BodyText"/>
        <w:ind w:left="360"/>
        <w:rPr>
          <w:szCs w:val="22"/>
        </w:rPr>
      </w:pPr>
      <w:r w:rsidRPr="00BB3D4C">
        <w:rPr>
          <w:szCs w:val="22"/>
        </w:rPr>
        <w:t xml:space="preserve">            </w:t>
      </w:r>
    </w:p>
    <w:p w14:paraId="7A8632AE" w14:textId="77777777" w:rsidR="00BB3D4C" w:rsidRPr="00BB3D4C" w:rsidRDefault="00BB3D4C" w:rsidP="00BB3D4C">
      <w:pPr>
        <w:pStyle w:val="BodyText"/>
        <w:ind w:left="360"/>
        <w:rPr>
          <w:szCs w:val="22"/>
        </w:rPr>
      </w:pPr>
      <w:r w:rsidRPr="00BB3D4C">
        <w:rPr>
          <w:szCs w:val="22"/>
        </w:rPr>
        <w:t xml:space="preserve">            identry.delete(0,END)</w:t>
      </w:r>
    </w:p>
    <w:p w14:paraId="09533327" w14:textId="77777777" w:rsidR="00BB3D4C" w:rsidRPr="00BB3D4C" w:rsidRDefault="00BB3D4C" w:rsidP="00BB3D4C">
      <w:pPr>
        <w:pStyle w:val="BodyText"/>
        <w:ind w:left="360"/>
        <w:rPr>
          <w:szCs w:val="22"/>
        </w:rPr>
      </w:pPr>
      <w:r w:rsidRPr="00BB3D4C">
        <w:rPr>
          <w:szCs w:val="22"/>
        </w:rPr>
        <w:t xml:space="preserve">            fnameentry.delete(0,END)</w:t>
      </w:r>
    </w:p>
    <w:p w14:paraId="57DE0F0C" w14:textId="77777777" w:rsidR="00BB3D4C" w:rsidRPr="00BB3D4C" w:rsidRDefault="00BB3D4C" w:rsidP="00BB3D4C">
      <w:pPr>
        <w:pStyle w:val="BodyText"/>
        <w:ind w:left="360"/>
        <w:rPr>
          <w:szCs w:val="22"/>
        </w:rPr>
      </w:pPr>
      <w:r w:rsidRPr="00BB3D4C">
        <w:rPr>
          <w:szCs w:val="22"/>
        </w:rPr>
        <w:t xml:space="preserve">            lnameentry.delete(0,END)</w:t>
      </w:r>
    </w:p>
    <w:p w14:paraId="7CF41BD1" w14:textId="77777777" w:rsidR="00BB3D4C" w:rsidRPr="00BB3D4C" w:rsidRDefault="00BB3D4C" w:rsidP="00BB3D4C">
      <w:pPr>
        <w:pStyle w:val="BodyText"/>
        <w:ind w:left="360"/>
        <w:rPr>
          <w:szCs w:val="22"/>
        </w:rPr>
      </w:pPr>
      <w:r w:rsidRPr="00BB3D4C">
        <w:rPr>
          <w:szCs w:val="22"/>
        </w:rPr>
        <w:t xml:space="preserve">            ageentry.delete(0,END)</w:t>
      </w:r>
    </w:p>
    <w:p w14:paraId="3BDC26AC" w14:textId="77777777" w:rsidR="00BB3D4C" w:rsidRPr="00BB3D4C" w:rsidRDefault="00BB3D4C" w:rsidP="00BB3D4C">
      <w:pPr>
        <w:pStyle w:val="BodyText"/>
        <w:ind w:left="360"/>
        <w:rPr>
          <w:szCs w:val="22"/>
        </w:rPr>
      </w:pPr>
      <w:r w:rsidRPr="00BB3D4C">
        <w:rPr>
          <w:szCs w:val="22"/>
        </w:rPr>
        <w:t xml:space="preserve">            addressentry.delete(0,END)</w:t>
      </w:r>
    </w:p>
    <w:p w14:paraId="07C4772B" w14:textId="77777777" w:rsidR="00BB3D4C" w:rsidRPr="00BB3D4C" w:rsidRDefault="00BB3D4C" w:rsidP="00BB3D4C">
      <w:pPr>
        <w:pStyle w:val="BodyText"/>
        <w:ind w:left="360"/>
        <w:rPr>
          <w:szCs w:val="22"/>
        </w:rPr>
      </w:pPr>
      <w:r w:rsidRPr="00BB3D4C">
        <w:rPr>
          <w:szCs w:val="22"/>
        </w:rPr>
        <w:t xml:space="preserve">            usernameentry.delete(0,END)</w:t>
      </w:r>
    </w:p>
    <w:p w14:paraId="171C6891" w14:textId="77777777" w:rsidR="00BB3D4C" w:rsidRPr="00BB3D4C" w:rsidRDefault="00BB3D4C" w:rsidP="00BB3D4C">
      <w:pPr>
        <w:pStyle w:val="BodyText"/>
        <w:ind w:left="360"/>
        <w:rPr>
          <w:szCs w:val="22"/>
        </w:rPr>
      </w:pPr>
      <w:r w:rsidRPr="00BB3D4C">
        <w:rPr>
          <w:szCs w:val="22"/>
        </w:rPr>
        <w:t xml:space="preserve">            passwordentry.delete(0,END)</w:t>
      </w:r>
    </w:p>
    <w:p w14:paraId="37E44224" w14:textId="77777777" w:rsidR="00BB3D4C" w:rsidRPr="00BB3D4C" w:rsidRDefault="00BB3D4C" w:rsidP="00BB3D4C">
      <w:pPr>
        <w:pStyle w:val="BodyText"/>
        <w:ind w:left="360"/>
        <w:rPr>
          <w:szCs w:val="22"/>
        </w:rPr>
      </w:pPr>
      <w:r w:rsidRPr="00BB3D4C">
        <w:rPr>
          <w:szCs w:val="22"/>
        </w:rPr>
        <w:t xml:space="preserve">            </w:t>
      </w:r>
    </w:p>
    <w:p w14:paraId="4ACA3326" w14:textId="77777777" w:rsidR="00BB3D4C" w:rsidRPr="00BB3D4C" w:rsidRDefault="00BB3D4C" w:rsidP="00BB3D4C">
      <w:pPr>
        <w:pStyle w:val="BodyText"/>
        <w:ind w:left="360"/>
        <w:rPr>
          <w:szCs w:val="22"/>
        </w:rPr>
      </w:pPr>
      <w:r w:rsidRPr="00BB3D4C">
        <w:rPr>
          <w:szCs w:val="22"/>
        </w:rPr>
        <w:t xml:space="preserve">            ms.showinfo(" ","Data Deleted")</w:t>
      </w:r>
    </w:p>
    <w:p w14:paraId="4A190B00" w14:textId="77777777" w:rsidR="00BB3D4C" w:rsidRPr="00BB3D4C" w:rsidRDefault="00BB3D4C" w:rsidP="00BB3D4C">
      <w:pPr>
        <w:pStyle w:val="BodyText"/>
        <w:ind w:left="360"/>
        <w:rPr>
          <w:szCs w:val="22"/>
        </w:rPr>
      </w:pPr>
      <w:r w:rsidRPr="00BB3D4C">
        <w:rPr>
          <w:szCs w:val="22"/>
        </w:rPr>
        <w:t xml:space="preserve">            del1.destroy()</w:t>
      </w:r>
    </w:p>
    <w:p w14:paraId="3DC7E2CE" w14:textId="77777777" w:rsidR="00BB3D4C" w:rsidRPr="00BB3D4C" w:rsidRDefault="00BB3D4C" w:rsidP="00BB3D4C">
      <w:pPr>
        <w:pStyle w:val="BodyText"/>
        <w:ind w:left="360"/>
        <w:rPr>
          <w:szCs w:val="22"/>
        </w:rPr>
      </w:pPr>
      <w:r w:rsidRPr="00BB3D4C">
        <w:rPr>
          <w:szCs w:val="22"/>
        </w:rPr>
        <w:t xml:space="preserve">            main2()</w:t>
      </w:r>
    </w:p>
    <w:p w14:paraId="3854D094" w14:textId="77777777" w:rsidR="00BB3D4C" w:rsidRPr="00BB3D4C" w:rsidRDefault="00BB3D4C" w:rsidP="00BB3D4C">
      <w:pPr>
        <w:pStyle w:val="BodyText"/>
        <w:ind w:left="360"/>
        <w:rPr>
          <w:szCs w:val="22"/>
        </w:rPr>
      </w:pPr>
      <w:r w:rsidRPr="00BB3D4C">
        <w:rPr>
          <w:szCs w:val="22"/>
        </w:rPr>
        <w:t xml:space="preserve">            </w:t>
      </w:r>
    </w:p>
    <w:p w14:paraId="28D28C24" w14:textId="77777777" w:rsidR="00BB3D4C" w:rsidRPr="00BB3D4C" w:rsidRDefault="00BB3D4C" w:rsidP="00BB3D4C">
      <w:pPr>
        <w:pStyle w:val="BodyText"/>
        <w:ind w:left="360"/>
        <w:rPr>
          <w:szCs w:val="22"/>
        </w:rPr>
      </w:pPr>
      <w:r w:rsidRPr="00BB3D4C">
        <w:rPr>
          <w:szCs w:val="22"/>
        </w:rPr>
        <w:lastRenderedPageBreak/>
        <w:t xml:space="preserve">            conn.commit()</w:t>
      </w:r>
    </w:p>
    <w:p w14:paraId="30571AC5" w14:textId="77777777" w:rsidR="00BB3D4C" w:rsidRPr="00BB3D4C" w:rsidRDefault="00BB3D4C" w:rsidP="00BB3D4C">
      <w:pPr>
        <w:pStyle w:val="BodyText"/>
        <w:ind w:left="360"/>
        <w:rPr>
          <w:szCs w:val="22"/>
        </w:rPr>
      </w:pPr>
      <w:r w:rsidRPr="00BB3D4C">
        <w:rPr>
          <w:szCs w:val="22"/>
        </w:rPr>
        <w:t xml:space="preserve">        </w:t>
      </w:r>
    </w:p>
    <w:p w14:paraId="18AABB4E" w14:textId="77777777" w:rsidR="00BB3D4C" w:rsidRPr="00BB3D4C" w:rsidRDefault="00BB3D4C" w:rsidP="00BB3D4C">
      <w:pPr>
        <w:pStyle w:val="BodyText"/>
        <w:ind w:left="360"/>
        <w:rPr>
          <w:szCs w:val="22"/>
        </w:rPr>
      </w:pPr>
      <w:r w:rsidRPr="00BB3D4C">
        <w:rPr>
          <w:szCs w:val="22"/>
        </w:rPr>
        <w:t xml:space="preserve">        </w:t>
      </w:r>
    </w:p>
    <w:p w14:paraId="68E05A9A" w14:textId="77777777" w:rsidR="00BB3D4C" w:rsidRPr="00BB3D4C" w:rsidRDefault="00BB3D4C" w:rsidP="00BB3D4C">
      <w:pPr>
        <w:pStyle w:val="BodyText"/>
        <w:ind w:left="360"/>
        <w:rPr>
          <w:szCs w:val="22"/>
        </w:rPr>
      </w:pPr>
      <w:r w:rsidRPr="00BB3D4C">
        <w:rPr>
          <w:szCs w:val="22"/>
        </w:rPr>
        <w:t xml:space="preserve">       </w:t>
      </w:r>
    </w:p>
    <w:p w14:paraId="0200B9CA" w14:textId="77777777" w:rsidR="00BB3D4C" w:rsidRPr="00BB3D4C" w:rsidRDefault="00BB3D4C" w:rsidP="00BB3D4C">
      <w:pPr>
        <w:pStyle w:val="BodyText"/>
        <w:ind w:left="360"/>
        <w:rPr>
          <w:szCs w:val="22"/>
        </w:rPr>
      </w:pPr>
      <w:r w:rsidRPr="00BB3D4C">
        <w:rPr>
          <w:szCs w:val="22"/>
        </w:rPr>
        <w:t xml:space="preserve">        #=============================FRAMES=============================</w:t>
      </w:r>
    </w:p>
    <w:p w14:paraId="70E426D0" w14:textId="77777777" w:rsidR="00BB3D4C" w:rsidRPr="00BB3D4C" w:rsidRDefault="00BB3D4C" w:rsidP="00BB3D4C">
      <w:pPr>
        <w:pStyle w:val="BodyText"/>
        <w:ind w:left="360"/>
        <w:rPr>
          <w:szCs w:val="22"/>
        </w:rPr>
      </w:pPr>
      <w:r w:rsidRPr="00BB3D4C">
        <w:rPr>
          <w:szCs w:val="22"/>
        </w:rPr>
        <w:t xml:space="preserve">        Tops=Frame(del1, width=1350, height=50, bd=16, bg='powder blue')</w:t>
      </w:r>
    </w:p>
    <w:p w14:paraId="7BB1EEC0" w14:textId="77777777" w:rsidR="00BB3D4C" w:rsidRPr="00BB3D4C" w:rsidRDefault="00BB3D4C" w:rsidP="00BB3D4C">
      <w:pPr>
        <w:pStyle w:val="BodyText"/>
        <w:ind w:left="360"/>
        <w:rPr>
          <w:szCs w:val="22"/>
        </w:rPr>
      </w:pPr>
      <w:r w:rsidRPr="00BB3D4C">
        <w:rPr>
          <w:szCs w:val="22"/>
        </w:rPr>
        <w:t xml:space="preserve">        Tops.pack(side=TOP)</w:t>
      </w:r>
    </w:p>
    <w:p w14:paraId="74212FF6" w14:textId="77777777" w:rsidR="00BB3D4C" w:rsidRPr="00BB3D4C" w:rsidRDefault="00BB3D4C" w:rsidP="00BB3D4C">
      <w:pPr>
        <w:pStyle w:val="BodyText"/>
        <w:ind w:left="360"/>
        <w:rPr>
          <w:szCs w:val="22"/>
        </w:rPr>
      </w:pPr>
      <w:r w:rsidRPr="00BB3D4C">
        <w:rPr>
          <w:szCs w:val="22"/>
        </w:rPr>
        <w:t xml:space="preserve">        </w:t>
      </w:r>
    </w:p>
    <w:p w14:paraId="3839E615" w14:textId="77777777" w:rsidR="00BB3D4C" w:rsidRPr="00BB3D4C" w:rsidRDefault="00BB3D4C" w:rsidP="00BB3D4C">
      <w:pPr>
        <w:pStyle w:val="BodyText"/>
        <w:ind w:left="360"/>
        <w:rPr>
          <w:szCs w:val="22"/>
        </w:rPr>
      </w:pPr>
      <w:r w:rsidRPr="00BB3D4C">
        <w:rPr>
          <w:szCs w:val="22"/>
        </w:rPr>
        <w:t xml:space="preserve">        bot=Frame(del1, width=1350, height=50, bd=16,bg='powder blue')</w:t>
      </w:r>
    </w:p>
    <w:p w14:paraId="203C74E5" w14:textId="77777777" w:rsidR="00BB3D4C" w:rsidRPr="00BB3D4C" w:rsidRDefault="00BB3D4C" w:rsidP="00BB3D4C">
      <w:pPr>
        <w:pStyle w:val="BodyText"/>
        <w:ind w:left="360"/>
        <w:rPr>
          <w:szCs w:val="22"/>
        </w:rPr>
      </w:pPr>
      <w:r w:rsidRPr="00BB3D4C">
        <w:rPr>
          <w:szCs w:val="22"/>
        </w:rPr>
        <w:t xml:space="preserve">        bot.pack(side=BOTTOM)</w:t>
      </w:r>
    </w:p>
    <w:p w14:paraId="4A5D30AF" w14:textId="77777777" w:rsidR="00BB3D4C" w:rsidRPr="00BB3D4C" w:rsidRDefault="00BB3D4C" w:rsidP="00BB3D4C">
      <w:pPr>
        <w:pStyle w:val="BodyText"/>
        <w:ind w:left="360"/>
        <w:rPr>
          <w:szCs w:val="22"/>
        </w:rPr>
      </w:pPr>
      <w:r w:rsidRPr="00BB3D4C">
        <w:rPr>
          <w:szCs w:val="22"/>
        </w:rPr>
        <w:t xml:space="preserve">        </w:t>
      </w:r>
    </w:p>
    <w:p w14:paraId="74218BF4" w14:textId="77777777" w:rsidR="00BB3D4C" w:rsidRPr="00BB3D4C" w:rsidRDefault="00BB3D4C" w:rsidP="00BB3D4C">
      <w:pPr>
        <w:pStyle w:val="BodyText"/>
        <w:ind w:left="360"/>
        <w:rPr>
          <w:szCs w:val="22"/>
        </w:rPr>
      </w:pPr>
      <w:r w:rsidRPr="00BB3D4C">
        <w:rPr>
          <w:szCs w:val="22"/>
        </w:rPr>
        <w:t xml:space="preserve">        lframe=Frame(del1, width=500, height=500, bd=16, bg='powder blue')</w:t>
      </w:r>
    </w:p>
    <w:p w14:paraId="4602FC70" w14:textId="77777777" w:rsidR="00BB3D4C" w:rsidRPr="00BB3D4C" w:rsidRDefault="00BB3D4C" w:rsidP="00BB3D4C">
      <w:pPr>
        <w:pStyle w:val="BodyText"/>
        <w:ind w:left="360"/>
        <w:rPr>
          <w:szCs w:val="22"/>
        </w:rPr>
      </w:pPr>
      <w:r w:rsidRPr="00BB3D4C">
        <w:rPr>
          <w:szCs w:val="22"/>
        </w:rPr>
        <w:t xml:space="preserve">        lframe.pack(side=LEFT)</w:t>
      </w:r>
    </w:p>
    <w:p w14:paraId="7B9B24A2" w14:textId="77777777" w:rsidR="00BB3D4C" w:rsidRPr="00BB3D4C" w:rsidRDefault="00BB3D4C" w:rsidP="00BB3D4C">
      <w:pPr>
        <w:pStyle w:val="BodyText"/>
        <w:ind w:left="360"/>
        <w:rPr>
          <w:szCs w:val="22"/>
        </w:rPr>
      </w:pPr>
    </w:p>
    <w:p w14:paraId="09D953CA" w14:textId="77777777" w:rsidR="00BB3D4C" w:rsidRPr="00BB3D4C" w:rsidRDefault="00BB3D4C" w:rsidP="00BB3D4C">
      <w:pPr>
        <w:pStyle w:val="BodyText"/>
        <w:ind w:left="360"/>
        <w:rPr>
          <w:szCs w:val="22"/>
        </w:rPr>
      </w:pPr>
    </w:p>
    <w:p w14:paraId="71702673" w14:textId="77777777" w:rsidR="00BB3D4C" w:rsidRPr="00BB3D4C" w:rsidRDefault="00BB3D4C" w:rsidP="00BB3D4C">
      <w:pPr>
        <w:pStyle w:val="BodyText"/>
        <w:ind w:left="360"/>
        <w:rPr>
          <w:szCs w:val="22"/>
        </w:rPr>
      </w:pPr>
      <w:r w:rsidRPr="00BB3D4C">
        <w:rPr>
          <w:szCs w:val="22"/>
        </w:rPr>
        <w:t xml:space="preserve">        inlframel=Frame(lframe, width=500, height=500, bd=3, bg='powder blue')</w:t>
      </w:r>
    </w:p>
    <w:p w14:paraId="76800136" w14:textId="77777777" w:rsidR="00BB3D4C" w:rsidRPr="00BB3D4C" w:rsidRDefault="00BB3D4C" w:rsidP="00BB3D4C">
      <w:pPr>
        <w:pStyle w:val="BodyText"/>
        <w:ind w:left="360"/>
        <w:rPr>
          <w:szCs w:val="22"/>
        </w:rPr>
      </w:pPr>
      <w:r w:rsidRPr="00BB3D4C">
        <w:rPr>
          <w:szCs w:val="22"/>
        </w:rPr>
        <w:t xml:space="preserve">        inlframel.pack(side=TOP)</w:t>
      </w:r>
    </w:p>
    <w:p w14:paraId="27BB6323" w14:textId="77777777" w:rsidR="00BB3D4C" w:rsidRPr="00BB3D4C" w:rsidRDefault="00BB3D4C" w:rsidP="00BB3D4C">
      <w:pPr>
        <w:pStyle w:val="BodyText"/>
        <w:ind w:left="360"/>
        <w:rPr>
          <w:szCs w:val="22"/>
        </w:rPr>
      </w:pPr>
      <w:r w:rsidRPr="00BB3D4C">
        <w:rPr>
          <w:szCs w:val="22"/>
        </w:rPr>
        <w:t xml:space="preserve">        </w:t>
      </w:r>
    </w:p>
    <w:p w14:paraId="5AD70C8E" w14:textId="77777777" w:rsidR="00BB3D4C" w:rsidRPr="00BB3D4C" w:rsidRDefault="00BB3D4C" w:rsidP="00BB3D4C">
      <w:pPr>
        <w:pStyle w:val="BodyText"/>
        <w:ind w:left="360"/>
        <w:rPr>
          <w:szCs w:val="22"/>
        </w:rPr>
      </w:pPr>
      <w:r w:rsidRPr="00BB3D4C">
        <w:rPr>
          <w:szCs w:val="22"/>
        </w:rPr>
        <w:t xml:space="preserve">        #==============================LABELS=============================</w:t>
      </w:r>
    </w:p>
    <w:p w14:paraId="0709916F" w14:textId="77777777" w:rsidR="00BB3D4C" w:rsidRPr="00BB3D4C" w:rsidRDefault="00BB3D4C" w:rsidP="00BB3D4C">
      <w:pPr>
        <w:pStyle w:val="BodyText"/>
        <w:ind w:left="360"/>
        <w:rPr>
          <w:szCs w:val="22"/>
        </w:rPr>
      </w:pPr>
      <w:r w:rsidRPr="00BB3D4C">
        <w:rPr>
          <w:szCs w:val="22"/>
        </w:rPr>
        <w:t xml:space="preserve">        addlabel=Label(Tops, text='DELETE RECORD',font=('system',20),bg='powder blue')</w:t>
      </w:r>
    </w:p>
    <w:p w14:paraId="151D0DBE" w14:textId="77777777" w:rsidR="00BB3D4C" w:rsidRPr="00BB3D4C" w:rsidRDefault="00BB3D4C" w:rsidP="00BB3D4C">
      <w:pPr>
        <w:pStyle w:val="BodyText"/>
        <w:ind w:left="360"/>
        <w:rPr>
          <w:szCs w:val="22"/>
        </w:rPr>
      </w:pPr>
      <w:r w:rsidRPr="00BB3D4C">
        <w:rPr>
          <w:szCs w:val="22"/>
        </w:rPr>
        <w:t xml:space="preserve">        addlabel.grid(row=1,column=1)</w:t>
      </w:r>
    </w:p>
    <w:p w14:paraId="16A4F144" w14:textId="77777777" w:rsidR="00BB3D4C" w:rsidRPr="00BB3D4C" w:rsidRDefault="00BB3D4C" w:rsidP="00BB3D4C">
      <w:pPr>
        <w:pStyle w:val="BodyText"/>
        <w:ind w:left="360"/>
        <w:rPr>
          <w:szCs w:val="22"/>
        </w:rPr>
      </w:pPr>
      <w:r w:rsidRPr="00BB3D4C">
        <w:rPr>
          <w:szCs w:val="22"/>
        </w:rPr>
        <w:t xml:space="preserve">        </w:t>
      </w:r>
    </w:p>
    <w:p w14:paraId="50C87CDE" w14:textId="77777777" w:rsidR="00BB3D4C" w:rsidRPr="00BB3D4C" w:rsidRDefault="00BB3D4C" w:rsidP="00BB3D4C">
      <w:pPr>
        <w:pStyle w:val="BodyText"/>
        <w:ind w:left="360"/>
        <w:rPr>
          <w:szCs w:val="22"/>
        </w:rPr>
      </w:pPr>
      <w:r w:rsidRPr="00BB3D4C">
        <w:rPr>
          <w:szCs w:val="22"/>
        </w:rPr>
        <w:t xml:space="preserve">        idlabel=Label(inlframel, text='SEARCH ID',font=('verdana',15),bg='powder blue')</w:t>
      </w:r>
    </w:p>
    <w:p w14:paraId="366B2F35" w14:textId="77777777" w:rsidR="00BB3D4C" w:rsidRPr="00BB3D4C" w:rsidRDefault="00BB3D4C" w:rsidP="00BB3D4C">
      <w:pPr>
        <w:pStyle w:val="BodyText"/>
        <w:ind w:left="360"/>
        <w:rPr>
          <w:szCs w:val="22"/>
        </w:rPr>
      </w:pPr>
      <w:r w:rsidRPr="00BB3D4C">
        <w:rPr>
          <w:szCs w:val="22"/>
        </w:rPr>
        <w:t xml:space="preserve">        idlabel.grid(row=2,column=1)</w:t>
      </w:r>
    </w:p>
    <w:p w14:paraId="48FEE6EF" w14:textId="77777777" w:rsidR="00BB3D4C" w:rsidRPr="00BB3D4C" w:rsidRDefault="00BB3D4C" w:rsidP="00BB3D4C">
      <w:pPr>
        <w:pStyle w:val="BodyText"/>
        <w:ind w:left="360"/>
        <w:rPr>
          <w:szCs w:val="22"/>
        </w:rPr>
      </w:pPr>
      <w:r w:rsidRPr="00BB3D4C">
        <w:rPr>
          <w:szCs w:val="22"/>
        </w:rPr>
        <w:t xml:space="preserve">        </w:t>
      </w:r>
    </w:p>
    <w:p w14:paraId="75EE4121" w14:textId="77777777" w:rsidR="00BB3D4C" w:rsidRPr="00BB3D4C" w:rsidRDefault="00BB3D4C" w:rsidP="00BB3D4C">
      <w:pPr>
        <w:pStyle w:val="BodyText"/>
        <w:ind w:left="360"/>
        <w:rPr>
          <w:szCs w:val="22"/>
        </w:rPr>
      </w:pPr>
      <w:r w:rsidRPr="00BB3D4C">
        <w:rPr>
          <w:szCs w:val="22"/>
        </w:rPr>
        <w:t xml:space="preserve">        firstnamelabel=Label(inlframel, text='First Name',font=('verdana',15),bg='powder blue')</w:t>
      </w:r>
    </w:p>
    <w:p w14:paraId="504574D1" w14:textId="77777777" w:rsidR="00BB3D4C" w:rsidRPr="00BB3D4C" w:rsidRDefault="00BB3D4C" w:rsidP="00BB3D4C">
      <w:pPr>
        <w:pStyle w:val="BodyText"/>
        <w:ind w:left="360"/>
        <w:rPr>
          <w:szCs w:val="22"/>
        </w:rPr>
      </w:pPr>
      <w:r w:rsidRPr="00BB3D4C">
        <w:rPr>
          <w:szCs w:val="22"/>
        </w:rPr>
        <w:t xml:space="preserve">        firstnamelabel.grid(row=4,column=1,pady=5)</w:t>
      </w:r>
    </w:p>
    <w:p w14:paraId="139F4A13" w14:textId="77777777" w:rsidR="00BB3D4C" w:rsidRPr="00BB3D4C" w:rsidRDefault="00BB3D4C" w:rsidP="00BB3D4C">
      <w:pPr>
        <w:pStyle w:val="BodyText"/>
        <w:ind w:left="360"/>
        <w:rPr>
          <w:szCs w:val="22"/>
        </w:rPr>
      </w:pPr>
    </w:p>
    <w:p w14:paraId="60E96DB4" w14:textId="77777777" w:rsidR="00BB3D4C" w:rsidRPr="00BB3D4C" w:rsidRDefault="00BB3D4C" w:rsidP="00BB3D4C">
      <w:pPr>
        <w:pStyle w:val="BodyText"/>
        <w:ind w:left="360"/>
        <w:rPr>
          <w:szCs w:val="22"/>
        </w:rPr>
      </w:pPr>
      <w:r w:rsidRPr="00BB3D4C">
        <w:rPr>
          <w:szCs w:val="22"/>
        </w:rPr>
        <w:t xml:space="preserve">        lastnamelabel=Label(inlframel, text='Last Name',font=('verdana',15),bg='powder blue')</w:t>
      </w:r>
    </w:p>
    <w:p w14:paraId="76227212" w14:textId="77777777" w:rsidR="00BB3D4C" w:rsidRPr="00BB3D4C" w:rsidRDefault="00BB3D4C" w:rsidP="00BB3D4C">
      <w:pPr>
        <w:pStyle w:val="BodyText"/>
        <w:ind w:left="360"/>
        <w:rPr>
          <w:szCs w:val="22"/>
        </w:rPr>
      </w:pPr>
      <w:r w:rsidRPr="00BB3D4C">
        <w:rPr>
          <w:szCs w:val="22"/>
        </w:rPr>
        <w:t xml:space="preserve">        lastnamelabel.grid(row=5,column=1,pady=5)</w:t>
      </w:r>
    </w:p>
    <w:p w14:paraId="227F1B05" w14:textId="77777777" w:rsidR="00BB3D4C" w:rsidRPr="00BB3D4C" w:rsidRDefault="00BB3D4C" w:rsidP="00BB3D4C">
      <w:pPr>
        <w:pStyle w:val="BodyText"/>
        <w:ind w:left="360"/>
        <w:rPr>
          <w:szCs w:val="22"/>
        </w:rPr>
      </w:pPr>
    </w:p>
    <w:p w14:paraId="013C59AD" w14:textId="77777777" w:rsidR="00BB3D4C" w:rsidRPr="00BB3D4C" w:rsidRDefault="00BB3D4C" w:rsidP="00BB3D4C">
      <w:pPr>
        <w:pStyle w:val="BodyText"/>
        <w:ind w:left="360"/>
        <w:rPr>
          <w:szCs w:val="22"/>
        </w:rPr>
      </w:pPr>
      <w:r w:rsidRPr="00BB3D4C">
        <w:rPr>
          <w:szCs w:val="22"/>
        </w:rPr>
        <w:t xml:space="preserve">        agelabel=Label(inlframel, text='Age',font=('verdana',15),bg='powder blue')</w:t>
      </w:r>
    </w:p>
    <w:p w14:paraId="0348E093" w14:textId="77777777" w:rsidR="00BB3D4C" w:rsidRPr="00BB3D4C" w:rsidRDefault="00BB3D4C" w:rsidP="00BB3D4C">
      <w:pPr>
        <w:pStyle w:val="BodyText"/>
        <w:ind w:left="360"/>
        <w:rPr>
          <w:szCs w:val="22"/>
        </w:rPr>
      </w:pPr>
      <w:r w:rsidRPr="00BB3D4C">
        <w:rPr>
          <w:szCs w:val="22"/>
        </w:rPr>
        <w:t xml:space="preserve">        agelabel.grid(row=6,column=1,pady=5)</w:t>
      </w:r>
    </w:p>
    <w:p w14:paraId="1DDC06A7" w14:textId="77777777" w:rsidR="00BB3D4C" w:rsidRPr="00BB3D4C" w:rsidRDefault="00BB3D4C" w:rsidP="00BB3D4C">
      <w:pPr>
        <w:pStyle w:val="BodyText"/>
        <w:ind w:left="360"/>
        <w:rPr>
          <w:szCs w:val="22"/>
        </w:rPr>
      </w:pPr>
    </w:p>
    <w:p w14:paraId="1CF7E9D4" w14:textId="77777777" w:rsidR="00BB3D4C" w:rsidRPr="00BB3D4C" w:rsidRDefault="00BB3D4C" w:rsidP="00BB3D4C">
      <w:pPr>
        <w:pStyle w:val="BodyText"/>
        <w:ind w:left="360"/>
        <w:rPr>
          <w:szCs w:val="22"/>
        </w:rPr>
      </w:pPr>
      <w:r w:rsidRPr="00BB3D4C">
        <w:rPr>
          <w:szCs w:val="22"/>
        </w:rPr>
        <w:t xml:space="preserve">        addresslabel=Label(inlframel, text='Address',font=('verdana',15),bg='powder blue')</w:t>
      </w:r>
    </w:p>
    <w:p w14:paraId="6DD23B33" w14:textId="77777777" w:rsidR="00BB3D4C" w:rsidRPr="00BB3D4C" w:rsidRDefault="00BB3D4C" w:rsidP="00BB3D4C">
      <w:pPr>
        <w:pStyle w:val="BodyText"/>
        <w:ind w:left="360"/>
        <w:rPr>
          <w:szCs w:val="22"/>
        </w:rPr>
      </w:pPr>
      <w:r w:rsidRPr="00BB3D4C">
        <w:rPr>
          <w:szCs w:val="22"/>
        </w:rPr>
        <w:t xml:space="preserve">        addresslabel.grid(row=7,column=1,pady=5)</w:t>
      </w:r>
    </w:p>
    <w:p w14:paraId="3535F92B" w14:textId="77777777" w:rsidR="00BB3D4C" w:rsidRPr="00BB3D4C" w:rsidRDefault="00BB3D4C" w:rsidP="00BB3D4C">
      <w:pPr>
        <w:pStyle w:val="BodyText"/>
        <w:ind w:left="360"/>
        <w:rPr>
          <w:szCs w:val="22"/>
        </w:rPr>
      </w:pPr>
    </w:p>
    <w:p w14:paraId="72A4BC90" w14:textId="77777777" w:rsidR="00BB3D4C" w:rsidRPr="00BB3D4C" w:rsidRDefault="00BB3D4C" w:rsidP="00BB3D4C">
      <w:pPr>
        <w:pStyle w:val="BodyText"/>
        <w:ind w:left="360"/>
        <w:rPr>
          <w:szCs w:val="22"/>
        </w:rPr>
      </w:pPr>
      <w:r w:rsidRPr="00BB3D4C">
        <w:rPr>
          <w:szCs w:val="22"/>
        </w:rPr>
        <w:t xml:space="preserve">        usernamelabel=Label(inlframel, text='Username',font=('verdana',15),bg='powder blue')</w:t>
      </w:r>
    </w:p>
    <w:p w14:paraId="34E2C744" w14:textId="77777777" w:rsidR="00BB3D4C" w:rsidRPr="00BB3D4C" w:rsidRDefault="00BB3D4C" w:rsidP="00BB3D4C">
      <w:pPr>
        <w:pStyle w:val="BodyText"/>
        <w:ind w:left="360"/>
        <w:rPr>
          <w:szCs w:val="22"/>
        </w:rPr>
      </w:pPr>
      <w:r w:rsidRPr="00BB3D4C">
        <w:rPr>
          <w:szCs w:val="22"/>
        </w:rPr>
        <w:t xml:space="preserve">        usernamelabel.grid(row=8,column=1,pady=5)</w:t>
      </w:r>
    </w:p>
    <w:p w14:paraId="7B03455B" w14:textId="77777777" w:rsidR="00BB3D4C" w:rsidRPr="00BB3D4C" w:rsidRDefault="00BB3D4C" w:rsidP="00BB3D4C">
      <w:pPr>
        <w:pStyle w:val="BodyText"/>
        <w:ind w:left="360"/>
        <w:rPr>
          <w:szCs w:val="22"/>
        </w:rPr>
      </w:pPr>
      <w:r w:rsidRPr="00BB3D4C">
        <w:rPr>
          <w:szCs w:val="22"/>
        </w:rPr>
        <w:t xml:space="preserve">            </w:t>
      </w:r>
    </w:p>
    <w:p w14:paraId="4788A31A" w14:textId="77777777" w:rsidR="00BB3D4C" w:rsidRPr="00BB3D4C" w:rsidRDefault="00BB3D4C" w:rsidP="00BB3D4C">
      <w:pPr>
        <w:pStyle w:val="BodyText"/>
        <w:ind w:left="360"/>
        <w:rPr>
          <w:szCs w:val="22"/>
        </w:rPr>
      </w:pPr>
      <w:r w:rsidRPr="00BB3D4C">
        <w:rPr>
          <w:szCs w:val="22"/>
        </w:rPr>
        <w:t xml:space="preserve">        passwordlabel=Label(inlframel, text='Password',font=('verdana',15),bg='powder blue')</w:t>
      </w:r>
    </w:p>
    <w:p w14:paraId="5FE5FDC7" w14:textId="77777777" w:rsidR="00BB3D4C" w:rsidRPr="00BB3D4C" w:rsidRDefault="00BB3D4C" w:rsidP="00BB3D4C">
      <w:pPr>
        <w:pStyle w:val="BodyText"/>
        <w:ind w:left="360"/>
        <w:rPr>
          <w:szCs w:val="22"/>
        </w:rPr>
      </w:pPr>
      <w:r w:rsidRPr="00BB3D4C">
        <w:rPr>
          <w:szCs w:val="22"/>
        </w:rPr>
        <w:t xml:space="preserve">        passwordlabel.grid(row=9,column=1,pady=5)</w:t>
      </w:r>
    </w:p>
    <w:p w14:paraId="15459343" w14:textId="77777777" w:rsidR="00BB3D4C" w:rsidRPr="00BB3D4C" w:rsidRDefault="00BB3D4C" w:rsidP="00BB3D4C">
      <w:pPr>
        <w:pStyle w:val="BodyText"/>
        <w:ind w:left="360"/>
        <w:rPr>
          <w:szCs w:val="22"/>
        </w:rPr>
      </w:pPr>
      <w:r w:rsidRPr="00BB3D4C">
        <w:rPr>
          <w:szCs w:val="22"/>
        </w:rPr>
        <w:t xml:space="preserve">        </w:t>
      </w:r>
    </w:p>
    <w:p w14:paraId="292F2E42" w14:textId="77777777" w:rsidR="00BB3D4C" w:rsidRPr="00BB3D4C" w:rsidRDefault="00BB3D4C" w:rsidP="00BB3D4C">
      <w:pPr>
        <w:pStyle w:val="BodyText"/>
        <w:ind w:left="360"/>
        <w:rPr>
          <w:szCs w:val="22"/>
        </w:rPr>
      </w:pPr>
      <w:r w:rsidRPr="00BB3D4C">
        <w:rPr>
          <w:szCs w:val="22"/>
        </w:rPr>
        <w:t xml:space="preserve">        </w:t>
      </w:r>
    </w:p>
    <w:p w14:paraId="120E674E" w14:textId="77777777" w:rsidR="00BB3D4C" w:rsidRPr="00BB3D4C" w:rsidRDefault="00BB3D4C" w:rsidP="00BB3D4C">
      <w:pPr>
        <w:pStyle w:val="BodyText"/>
        <w:ind w:left="360"/>
        <w:rPr>
          <w:szCs w:val="22"/>
        </w:rPr>
      </w:pPr>
      <w:r w:rsidRPr="00BB3D4C">
        <w:rPr>
          <w:szCs w:val="22"/>
        </w:rPr>
        <w:t xml:space="preserve">        #=============================ENTRYBOXES========================</w:t>
      </w:r>
    </w:p>
    <w:p w14:paraId="4D9DE032" w14:textId="77777777" w:rsidR="00BB3D4C" w:rsidRPr="00BB3D4C" w:rsidRDefault="00BB3D4C" w:rsidP="00BB3D4C">
      <w:pPr>
        <w:pStyle w:val="BodyText"/>
        <w:ind w:left="360"/>
        <w:rPr>
          <w:szCs w:val="22"/>
        </w:rPr>
      </w:pPr>
      <w:r w:rsidRPr="00BB3D4C">
        <w:rPr>
          <w:szCs w:val="22"/>
        </w:rPr>
        <w:t xml:space="preserve">        global identry</w:t>
      </w:r>
    </w:p>
    <w:p w14:paraId="3CAEB53B" w14:textId="77777777" w:rsidR="00BB3D4C" w:rsidRPr="00BB3D4C" w:rsidRDefault="00BB3D4C" w:rsidP="00BB3D4C">
      <w:pPr>
        <w:pStyle w:val="BodyText"/>
        <w:ind w:left="360"/>
        <w:rPr>
          <w:szCs w:val="22"/>
        </w:rPr>
      </w:pPr>
      <w:r w:rsidRPr="00BB3D4C">
        <w:rPr>
          <w:szCs w:val="22"/>
        </w:rPr>
        <w:t xml:space="preserve">        global fnameentry</w:t>
      </w:r>
    </w:p>
    <w:p w14:paraId="156B74D3" w14:textId="77777777" w:rsidR="00BB3D4C" w:rsidRPr="00BB3D4C" w:rsidRDefault="00BB3D4C" w:rsidP="00BB3D4C">
      <w:pPr>
        <w:pStyle w:val="BodyText"/>
        <w:ind w:left="360"/>
        <w:rPr>
          <w:szCs w:val="22"/>
        </w:rPr>
      </w:pPr>
      <w:r w:rsidRPr="00BB3D4C">
        <w:rPr>
          <w:szCs w:val="22"/>
        </w:rPr>
        <w:t xml:space="preserve">        global lnameentry</w:t>
      </w:r>
    </w:p>
    <w:p w14:paraId="566D74B4" w14:textId="77777777" w:rsidR="00BB3D4C" w:rsidRPr="00BB3D4C" w:rsidRDefault="00BB3D4C" w:rsidP="00BB3D4C">
      <w:pPr>
        <w:pStyle w:val="BodyText"/>
        <w:ind w:left="360"/>
        <w:rPr>
          <w:szCs w:val="22"/>
        </w:rPr>
      </w:pPr>
      <w:r w:rsidRPr="00BB3D4C">
        <w:rPr>
          <w:szCs w:val="22"/>
        </w:rPr>
        <w:t xml:space="preserve">        global ageentry</w:t>
      </w:r>
    </w:p>
    <w:p w14:paraId="4023041E" w14:textId="77777777" w:rsidR="00BB3D4C" w:rsidRPr="00BB3D4C" w:rsidRDefault="00BB3D4C" w:rsidP="00BB3D4C">
      <w:pPr>
        <w:pStyle w:val="BodyText"/>
        <w:ind w:left="360"/>
        <w:rPr>
          <w:szCs w:val="22"/>
        </w:rPr>
      </w:pPr>
      <w:r w:rsidRPr="00BB3D4C">
        <w:rPr>
          <w:szCs w:val="22"/>
        </w:rPr>
        <w:t xml:space="preserve">        global addressentry</w:t>
      </w:r>
    </w:p>
    <w:p w14:paraId="1A61CDDD" w14:textId="77777777" w:rsidR="00BB3D4C" w:rsidRPr="00BB3D4C" w:rsidRDefault="00BB3D4C" w:rsidP="00BB3D4C">
      <w:pPr>
        <w:pStyle w:val="BodyText"/>
        <w:ind w:left="360"/>
        <w:rPr>
          <w:szCs w:val="22"/>
        </w:rPr>
      </w:pPr>
      <w:r w:rsidRPr="00BB3D4C">
        <w:rPr>
          <w:szCs w:val="22"/>
        </w:rPr>
        <w:lastRenderedPageBreak/>
        <w:t xml:space="preserve">        global usernameentry</w:t>
      </w:r>
    </w:p>
    <w:p w14:paraId="35235E65" w14:textId="77777777" w:rsidR="00BB3D4C" w:rsidRPr="00BB3D4C" w:rsidRDefault="00BB3D4C" w:rsidP="00BB3D4C">
      <w:pPr>
        <w:pStyle w:val="BodyText"/>
        <w:ind w:left="360"/>
        <w:rPr>
          <w:szCs w:val="22"/>
        </w:rPr>
      </w:pPr>
      <w:r w:rsidRPr="00BB3D4C">
        <w:rPr>
          <w:szCs w:val="22"/>
        </w:rPr>
        <w:t xml:space="preserve">        global passwordentry</w:t>
      </w:r>
    </w:p>
    <w:p w14:paraId="28E90AA1" w14:textId="77777777" w:rsidR="00BB3D4C" w:rsidRPr="00BB3D4C" w:rsidRDefault="00BB3D4C" w:rsidP="00BB3D4C">
      <w:pPr>
        <w:pStyle w:val="BodyText"/>
        <w:ind w:left="360"/>
        <w:rPr>
          <w:szCs w:val="22"/>
        </w:rPr>
      </w:pPr>
      <w:r w:rsidRPr="00BB3D4C">
        <w:rPr>
          <w:szCs w:val="22"/>
        </w:rPr>
        <w:t xml:space="preserve">        </w:t>
      </w:r>
    </w:p>
    <w:p w14:paraId="0F499656" w14:textId="77777777" w:rsidR="00BB3D4C" w:rsidRPr="00BB3D4C" w:rsidRDefault="00BB3D4C" w:rsidP="00BB3D4C">
      <w:pPr>
        <w:pStyle w:val="BodyText"/>
        <w:ind w:left="360"/>
        <w:rPr>
          <w:szCs w:val="22"/>
        </w:rPr>
      </w:pPr>
      <w:r w:rsidRPr="00BB3D4C">
        <w:rPr>
          <w:szCs w:val="22"/>
        </w:rPr>
        <w:t xml:space="preserve">        identry = Entry(inlframel, width=20,bg='azure2')</w:t>
      </w:r>
    </w:p>
    <w:p w14:paraId="15191E89" w14:textId="77777777" w:rsidR="00BB3D4C" w:rsidRPr="00BB3D4C" w:rsidRDefault="00BB3D4C" w:rsidP="00BB3D4C">
      <w:pPr>
        <w:pStyle w:val="BodyText"/>
        <w:ind w:left="360"/>
        <w:rPr>
          <w:szCs w:val="22"/>
        </w:rPr>
      </w:pPr>
      <w:r w:rsidRPr="00BB3D4C">
        <w:rPr>
          <w:szCs w:val="22"/>
        </w:rPr>
        <w:t xml:space="preserve">        identry.grid(row=2,column=2)</w:t>
      </w:r>
    </w:p>
    <w:p w14:paraId="7FB53792" w14:textId="77777777" w:rsidR="00BB3D4C" w:rsidRPr="00BB3D4C" w:rsidRDefault="00BB3D4C" w:rsidP="00BB3D4C">
      <w:pPr>
        <w:pStyle w:val="BodyText"/>
        <w:ind w:left="360"/>
        <w:rPr>
          <w:szCs w:val="22"/>
        </w:rPr>
      </w:pPr>
      <w:r w:rsidRPr="00BB3D4C">
        <w:rPr>
          <w:szCs w:val="22"/>
        </w:rPr>
        <w:t xml:space="preserve">         </w:t>
      </w:r>
    </w:p>
    <w:p w14:paraId="6621D904" w14:textId="77777777" w:rsidR="00BB3D4C" w:rsidRPr="00BB3D4C" w:rsidRDefault="00BB3D4C" w:rsidP="00BB3D4C">
      <w:pPr>
        <w:pStyle w:val="BodyText"/>
        <w:ind w:left="360"/>
        <w:rPr>
          <w:szCs w:val="22"/>
        </w:rPr>
      </w:pPr>
      <w:r w:rsidRPr="00BB3D4C">
        <w:rPr>
          <w:szCs w:val="22"/>
        </w:rPr>
        <w:t xml:space="preserve">        fnameentry = Entry(inlframel, width=20,bg='azure2')</w:t>
      </w:r>
    </w:p>
    <w:p w14:paraId="3B8F6DC2" w14:textId="77777777" w:rsidR="00BB3D4C" w:rsidRPr="00BB3D4C" w:rsidRDefault="00BB3D4C" w:rsidP="00BB3D4C">
      <w:pPr>
        <w:pStyle w:val="BodyText"/>
        <w:ind w:left="360"/>
        <w:rPr>
          <w:szCs w:val="22"/>
        </w:rPr>
      </w:pPr>
      <w:r w:rsidRPr="00BB3D4C">
        <w:rPr>
          <w:szCs w:val="22"/>
        </w:rPr>
        <w:t xml:space="preserve">        fnameentry .grid(row=4,column=2,pady=10,padx=10)</w:t>
      </w:r>
    </w:p>
    <w:p w14:paraId="08727642" w14:textId="77777777" w:rsidR="00BB3D4C" w:rsidRPr="00BB3D4C" w:rsidRDefault="00BB3D4C" w:rsidP="00BB3D4C">
      <w:pPr>
        <w:pStyle w:val="BodyText"/>
        <w:ind w:left="360"/>
        <w:rPr>
          <w:szCs w:val="22"/>
        </w:rPr>
      </w:pPr>
    </w:p>
    <w:p w14:paraId="2A2F8018" w14:textId="77777777" w:rsidR="00BB3D4C" w:rsidRPr="00BB3D4C" w:rsidRDefault="00BB3D4C" w:rsidP="00BB3D4C">
      <w:pPr>
        <w:pStyle w:val="BodyText"/>
        <w:ind w:left="360"/>
        <w:rPr>
          <w:szCs w:val="22"/>
        </w:rPr>
      </w:pPr>
      <w:r w:rsidRPr="00BB3D4C">
        <w:rPr>
          <w:szCs w:val="22"/>
        </w:rPr>
        <w:t xml:space="preserve">        lnameentry = Entry(inlframel, width=20,bg='azure2')</w:t>
      </w:r>
    </w:p>
    <w:p w14:paraId="7B51E272" w14:textId="77777777" w:rsidR="00BB3D4C" w:rsidRPr="00BB3D4C" w:rsidRDefault="00BB3D4C" w:rsidP="00BB3D4C">
      <w:pPr>
        <w:pStyle w:val="BodyText"/>
        <w:ind w:left="360"/>
        <w:rPr>
          <w:szCs w:val="22"/>
        </w:rPr>
      </w:pPr>
      <w:r w:rsidRPr="00BB3D4C">
        <w:rPr>
          <w:szCs w:val="22"/>
        </w:rPr>
        <w:t xml:space="preserve">        lnameentry.grid(row=5,column=2,pady=10,padx=10)</w:t>
      </w:r>
    </w:p>
    <w:p w14:paraId="0F69256E" w14:textId="77777777" w:rsidR="00BB3D4C" w:rsidRPr="00BB3D4C" w:rsidRDefault="00BB3D4C" w:rsidP="00BB3D4C">
      <w:pPr>
        <w:pStyle w:val="BodyText"/>
        <w:ind w:left="360"/>
        <w:rPr>
          <w:szCs w:val="22"/>
        </w:rPr>
      </w:pPr>
    </w:p>
    <w:p w14:paraId="4FCDA3BC" w14:textId="77777777" w:rsidR="00BB3D4C" w:rsidRPr="00BB3D4C" w:rsidRDefault="00BB3D4C" w:rsidP="00BB3D4C">
      <w:pPr>
        <w:pStyle w:val="BodyText"/>
        <w:ind w:left="360"/>
        <w:rPr>
          <w:szCs w:val="22"/>
        </w:rPr>
      </w:pPr>
      <w:r w:rsidRPr="00BB3D4C">
        <w:rPr>
          <w:szCs w:val="22"/>
        </w:rPr>
        <w:t xml:space="preserve">        ageentry = Entry(inlframel, width=20,bg='azure2')</w:t>
      </w:r>
    </w:p>
    <w:p w14:paraId="1F0F34AC" w14:textId="77777777" w:rsidR="00BB3D4C" w:rsidRPr="00BB3D4C" w:rsidRDefault="00BB3D4C" w:rsidP="00BB3D4C">
      <w:pPr>
        <w:pStyle w:val="BodyText"/>
        <w:ind w:left="360"/>
        <w:rPr>
          <w:szCs w:val="22"/>
        </w:rPr>
      </w:pPr>
      <w:r w:rsidRPr="00BB3D4C">
        <w:rPr>
          <w:szCs w:val="22"/>
        </w:rPr>
        <w:t xml:space="preserve">        ageentry.grid(row=6,column=2,pady=10,padx=10)</w:t>
      </w:r>
    </w:p>
    <w:p w14:paraId="25646801" w14:textId="77777777" w:rsidR="00BB3D4C" w:rsidRPr="00BB3D4C" w:rsidRDefault="00BB3D4C" w:rsidP="00BB3D4C">
      <w:pPr>
        <w:pStyle w:val="BodyText"/>
        <w:ind w:left="360"/>
        <w:rPr>
          <w:szCs w:val="22"/>
        </w:rPr>
      </w:pPr>
    </w:p>
    <w:p w14:paraId="17F6A6B6" w14:textId="77777777" w:rsidR="00BB3D4C" w:rsidRPr="00BB3D4C" w:rsidRDefault="00BB3D4C" w:rsidP="00BB3D4C">
      <w:pPr>
        <w:pStyle w:val="BodyText"/>
        <w:ind w:left="360"/>
        <w:rPr>
          <w:szCs w:val="22"/>
        </w:rPr>
      </w:pPr>
      <w:r w:rsidRPr="00BB3D4C">
        <w:rPr>
          <w:szCs w:val="22"/>
        </w:rPr>
        <w:t xml:space="preserve">        addressentry = Entry(inlframel, width=20,bg='azure2')</w:t>
      </w:r>
    </w:p>
    <w:p w14:paraId="6C665E5E" w14:textId="77777777" w:rsidR="00BB3D4C" w:rsidRPr="00BB3D4C" w:rsidRDefault="00BB3D4C" w:rsidP="00BB3D4C">
      <w:pPr>
        <w:pStyle w:val="BodyText"/>
        <w:ind w:left="360"/>
        <w:rPr>
          <w:szCs w:val="22"/>
        </w:rPr>
      </w:pPr>
      <w:r w:rsidRPr="00BB3D4C">
        <w:rPr>
          <w:szCs w:val="22"/>
        </w:rPr>
        <w:t xml:space="preserve">        addressentry.grid(row=7,column=2,pady=10,padx=10)</w:t>
      </w:r>
    </w:p>
    <w:p w14:paraId="2E3F3C94" w14:textId="77777777" w:rsidR="00BB3D4C" w:rsidRPr="00BB3D4C" w:rsidRDefault="00BB3D4C" w:rsidP="00BB3D4C">
      <w:pPr>
        <w:pStyle w:val="BodyText"/>
        <w:ind w:left="360"/>
        <w:rPr>
          <w:szCs w:val="22"/>
        </w:rPr>
      </w:pPr>
      <w:r w:rsidRPr="00BB3D4C">
        <w:rPr>
          <w:szCs w:val="22"/>
        </w:rPr>
        <w:t xml:space="preserve">         </w:t>
      </w:r>
    </w:p>
    <w:p w14:paraId="4B03BA21" w14:textId="77777777" w:rsidR="00BB3D4C" w:rsidRPr="00BB3D4C" w:rsidRDefault="00BB3D4C" w:rsidP="00BB3D4C">
      <w:pPr>
        <w:pStyle w:val="BodyText"/>
        <w:ind w:left="360"/>
        <w:rPr>
          <w:szCs w:val="22"/>
        </w:rPr>
      </w:pPr>
      <w:r w:rsidRPr="00BB3D4C">
        <w:rPr>
          <w:szCs w:val="22"/>
        </w:rPr>
        <w:t xml:space="preserve">         </w:t>
      </w:r>
    </w:p>
    <w:p w14:paraId="69085EF3" w14:textId="77777777" w:rsidR="00BB3D4C" w:rsidRPr="00BB3D4C" w:rsidRDefault="00BB3D4C" w:rsidP="00BB3D4C">
      <w:pPr>
        <w:pStyle w:val="BodyText"/>
        <w:ind w:left="360"/>
        <w:rPr>
          <w:szCs w:val="22"/>
        </w:rPr>
      </w:pPr>
      <w:r w:rsidRPr="00BB3D4C">
        <w:rPr>
          <w:szCs w:val="22"/>
        </w:rPr>
        <w:t xml:space="preserve">        usernameentry = Entry(inlframel, width=20,bg='azure2')</w:t>
      </w:r>
    </w:p>
    <w:p w14:paraId="012F7DC0" w14:textId="77777777" w:rsidR="00BB3D4C" w:rsidRPr="00BB3D4C" w:rsidRDefault="00BB3D4C" w:rsidP="00BB3D4C">
      <w:pPr>
        <w:pStyle w:val="BodyText"/>
        <w:ind w:left="360"/>
        <w:rPr>
          <w:szCs w:val="22"/>
        </w:rPr>
      </w:pPr>
      <w:r w:rsidRPr="00BB3D4C">
        <w:rPr>
          <w:szCs w:val="22"/>
        </w:rPr>
        <w:t xml:space="preserve">        usernameentry.grid(row=8,column=2,pady=5,padx=10)</w:t>
      </w:r>
    </w:p>
    <w:p w14:paraId="15F7F0B1" w14:textId="77777777" w:rsidR="00BB3D4C" w:rsidRPr="00BB3D4C" w:rsidRDefault="00BB3D4C" w:rsidP="00BB3D4C">
      <w:pPr>
        <w:pStyle w:val="BodyText"/>
        <w:ind w:left="360"/>
        <w:rPr>
          <w:szCs w:val="22"/>
        </w:rPr>
      </w:pPr>
    </w:p>
    <w:p w14:paraId="63D963C8" w14:textId="77777777" w:rsidR="00BB3D4C" w:rsidRPr="00BB3D4C" w:rsidRDefault="00BB3D4C" w:rsidP="00BB3D4C">
      <w:pPr>
        <w:pStyle w:val="BodyText"/>
        <w:ind w:left="360"/>
        <w:rPr>
          <w:szCs w:val="22"/>
        </w:rPr>
      </w:pPr>
      <w:r w:rsidRPr="00BB3D4C">
        <w:rPr>
          <w:szCs w:val="22"/>
        </w:rPr>
        <w:t xml:space="preserve">      </w:t>
      </w:r>
    </w:p>
    <w:p w14:paraId="25D5DED0" w14:textId="77777777" w:rsidR="00BB3D4C" w:rsidRPr="00BB3D4C" w:rsidRDefault="00BB3D4C" w:rsidP="00BB3D4C">
      <w:pPr>
        <w:pStyle w:val="BodyText"/>
        <w:ind w:left="360"/>
        <w:rPr>
          <w:szCs w:val="22"/>
        </w:rPr>
      </w:pPr>
      <w:r w:rsidRPr="00BB3D4C">
        <w:rPr>
          <w:szCs w:val="22"/>
        </w:rPr>
        <w:t xml:space="preserve">        passwordentry = Entry(inlframel, width=20,bg='azure2')</w:t>
      </w:r>
    </w:p>
    <w:p w14:paraId="18D1A9FB" w14:textId="77777777" w:rsidR="00BB3D4C" w:rsidRPr="00BB3D4C" w:rsidRDefault="00BB3D4C" w:rsidP="00BB3D4C">
      <w:pPr>
        <w:pStyle w:val="BodyText"/>
        <w:ind w:left="360"/>
        <w:rPr>
          <w:szCs w:val="22"/>
        </w:rPr>
      </w:pPr>
      <w:r w:rsidRPr="00BB3D4C">
        <w:rPr>
          <w:szCs w:val="22"/>
        </w:rPr>
        <w:t xml:space="preserve">        passwordentry.grid(row=9,column=2,pady=10,padx=10)</w:t>
      </w:r>
    </w:p>
    <w:p w14:paraId="3E72C28C" w14:textId="77777777" w:rsidR="00BB3D4C" w:rsidRPr="00BB3D4C" w:rsidRDefault="00BB3D4C" w:rsidP="00BB3D4C">
      <w:pPr>
        <w:pStyle w:val="BodyText"/>
        <w:ind w:left="360"/>
        <w:rPr>
          <w:szCs w:val="22"/>
        </w:rPr>
      </w:pPr>
      <w:r w:rsidRPr="00BB3D4C">
        <w:rPr>
          <w:szCs w:val="22"/>
        </w:rPr>
        <w:t xml:space="preserve">        </w:t>
      </w:r>
    </w:p>
    <w:p w14:paraId="539E4FD2" w14:textId="77777777" w:rsidR="00BB3D4C" w:rsidRPr="00BB3D4C" w:rsidRDefault="00BB3D4C" w:rsidP="00BB3D4C">
      <w:pPr>
        <w:pStyle w:val="BodyText"/>
        <w:ind w:left="360"/>
        <w:rPr>
          <w:szCs w:val="22"/>
        </w:rPr>
      </w:pPr>
      <w:r w:rsidRPr="00BB3D4C">
        <w:rPr>
          <w:szCs w:val="22"/>
        </w:rPr>
        <w:t xml:space="preserve">        #===========================BUTTONS=============================</w:t>
      </w:r>
    </w:p>
    <w:p w14:paraId="7B6918C2" w14:textId="77777777" w:rsidR="00BB3D4C" w:rsidRPr="00BB3D4C" w:rsidRDefault="00BB3D4C" w:rsidP="00BB3D4C">
      <w:pPr>
        <w:pStyle w:val="BodyText"/>
        <w:ind w:left="360"/>
        <w:rPr>
          <w:szCs w:val="22"/>
        </w:rPr>
      </w:pPr>
      <w:r w:rsidRPr="00BB3D4C">
        <w:rPr>
          <w:szCs w:val="22"/>
        </w:rPr>
        <w:t xml:space="preserve">        </w:t>
      </w:r>
    </w:p>
    <w:p w14:paraId="09E7B2C8" w14:textId="77777777" w:rsidR="00BB3D4C" w:rsidRPr="00BB3D4C" w:rsidRDefault="00BB3D4C" w:rsidP="00BB3D4C">
      <w:pPr>
        <w:pStyle w:val="BodyText"/>
        <w:ind w:left="360"/>
        <w:rPr>
          <w:szCs w:val="22"/>
        </w:rPr>
      </w:pPr>
      <w:r w:rsidRPr="00BB3D4C">
        <w:rPr>
          <w:szCs w:val="22"/>
        </w:rPr>
        <w:t xml:space="preserve">        searchid=Button(inlframel, fg="black", font=('arial', 12, 'bold'), width=10,</w:t>
      </w:r>
    </w:p>
    <w:p w14:paraId="18C25024" w14:textId="77777777" w:rsidR="00BB3D4C" w:rsidRPr="00BB3D4C" w:rsidRDefault="00BB3D4C" w:rsidP="00BB3D4C">
      <w:pPr>
        <w:pStyle w:val="BodyText"/>
        <w:ind w:left="360"/>
        <w:rPr>
          <w:szCs w:val="22"/>
        </w:rPr>
      </w:pPr>
      <w:r w:rsidRPr="00BB3D4C">
        <w:rPr>
          <w:szCs w:val="22"/>
        </w:rPr>
        <w:t xml:space="preserve">                                text="Search",command=dels).grid(row=3, column=2,pady=(10,70))</w:t>
      </w:r>
    </w:p>
    <w:p w14:paraId="7189325E" w14:textId="77777777" w:rsidR="00BB3D4C" w:rsidRPr="00BB3D4C" w:rsidRDefault="00BB3D4C" w:rsidP="00BB3D4C">
      <w:pPr>
        <w:pStyle w:val="BodyText"/>
        <w:ind w:left="360"/>
        <w:rPr>
          <w:szCs w:val="22"/>
        </w:rPr>
      </w:pPr>
      <w:r w:rsidRPr="00BB3D4C">
        <w:rPr>
          <w:szCs w:val="22"/>
        </w:rPr>
        <w:t xml:space="preserve">        save=Button(inlframel, fg="black",padx=5, font=('arial', 12, 'bold'), width=10,</w:t>
      </w:r>
    </w:p>
    <w:p w14:paraId="375E3051" w14:textId="77777777" w:rsidR="00BB3D4C" w:rsidRPr="00BB3D4C" w:rsidRDefault="00BB3D4C" w:rsidP="00BB3D4C">
      <w:pPr>
        <w:pStyle w:val="BodyText"/>
        <w:ind w:left="360"/>
        <w:rPr>
          <w:szCs w:val="22"/>
        </w:rPr>
      </w:pPr>
      <w:r w:rsidRPr="00BB3D4C">
        <w:rPr>
          <w:szCs w:val="22"/>
        </w:rPr>
        <w:t xml:space="preserve">                                text="Delete",command=del2).grid(row=10, column=2,pady=(10,10))</w:t>
      </w:r>
    </w:p>
    <w:p w14:paraId="33706A1E" w14:textId="77777777" w:rsidR="00BB3D4C" w:rsidRPr="00BB3D4C" w:rsidRDefault="00BB3D4C" w:rsidP="00BB3D4C">
      <w:pPr>
        <w:pStyle w:val="BodyText"/>
        <w:ind w:left="360"/>
        <w:rPr>
          <w:szCs w:val="22"/>
        </w:rPr>
      </w:pPr>
      <w:r w:rsidRPr="00BB3D4C">
        <w:rPr>
          <w:szCs w:val="22"/>
        </w:rPr>
        <w:t xml:space="preserve">        back=Button(inlframel, fg="black",padx=5, font=('arial', 12, 'bold'), width=13,</w:t>
      </w:r>
    </w:p>
    <w:p w14:paraId="7AA3E0CE" w14:textId="77777777" w:rsidR="00BB3D4C" w:rsidRPr="00BB3D4C" w:rsidRDefault="00BB3D4C" w:rsidP="00BB3D4C">
      <w:pPr>
        <w:pStyle w:val="BodyText"/>
        <w:ind w:left="360"/>
        <w:rPr>
          <w:szCs w:val="22"/>
        </w:rPr>
      </w:pPr>
      <w:r w:rsidRPr="00BB3D4C">
        <w:rPr>
          <w:szCs w:val="22"/>
        </w:rPr>
        <w:t xml:space="preserve">                                text="Back to Main Menu",command=back4).grid(row=11, column=2,pady=(10,10))                        </w:t>
      </w:r>
    </w:p>
    <w:p w14:paraId="7BF42BDA" w14:textId="77777777" w:rsidR="00BB3D4C" w:rsidRPr="00BB3D4C" w:rsidRDefault="00BB3D4C" w:rsidP="00BB3D4C">
      <w:pPr>
        <w:pStyle w:val="BodyText"/>
        <w:ind w:left="360"/>
        <w:rPr>
          <w:szCs w:val="22"/>
        </w:rPr>
      </w:pPr>
      <w:r w:rsidRPr="00BB3D4C">
        <w:rPr>
          <w:szCs w:val="22"/>
        </w:rPr>
        <w:t xml:space="preserve">          </w:t>
      </w:r>
    </w:p>
    <w:p w14:paraId="6143557C" w14:textId="77777777" w:rsidR="00BB3D4C" w:rsidRPr="00BB3D4C" w:rsidRDefault="00BB3D4C" w:rsidP="00BB3D4C">
      <w:pPr>
        <w:pStyle w:val="BodyText"/>
        <w:ind w:left="360"/>
        <w:rPr>
          <w:szCs w:val="22"/>
        </w:rPr>
      </w:pPr>
      <w:r w:rsidRPr="00BB3D4C">
        <w:rPr>
          <w:szCs w:val="22"/>
        </w:rPr>
        <w:t xml:space="preserve">    </w:t>
      </w:r>
    </w:p>
    <w:p w14:paraId="6F3369A9" w14:textId="77777777" w:rsidR="00BB3D4C" w:rsidRPr="00BB3D4C" w:rsidRDefault="00BB3D4C" w:rsidP="00BB3D4C">
      <w:pPr>
        <w:pStyle w:val="BodyText"/>
        <w:ind w:left="360"/>
        <w:rPr>
          <w:szCs w:val="22"/>
        </w:rPr>
      </w:pPr>
      <w:r w:rsidRPr="00BB3D4C">
        <w:rPr>
          <w:szCs w:val="22"/>
        </w:rPr>
        <w:t xml:space="preserve">    #Variables-------------------------------------------------------------</w:t>
      </w:r>
    </w:p>
    <w:p w14:paraId="22695CA7" w14:textId="77777777" w:rsidR="00BB3D4C" w:rsidRPr="00BB3D4C" w:rsidRDefault="00BB3D4C" w:rsidP="00BB3D4C">
      <w:pPr>
        <w:pStyle w:val="BodyText"/>
        <w:ind w:left="360"/>
        <w:rPr>
          <w:szCs w:val="22"/>
        </w:rPr>
      </w:pPr>
      <w:r w:rsidRPr="00BB3D4C">
        <w:rPr>
          <w:szCs w:val="22"/>
        </w:rPr>
        <w:t xml:space="preserve">    username = StringVar()</w:t>
      </w:r>
    </w:p>
    <w:p w14:paraId="3F1427A5" w14:textId="77777777" w:rsidR="00BB3D4C" w:rsidRPr="00BB3D4C" w:rsidRDefault="00BB3D4C" w:rsidP="00BB3D4C">
      <w:pPr>
        <w:pStyle w:val="BodyText"/>
        <w:ind w:left="360"/>
        <w:rPr>
          <w:szCs w:val="22"/>
        </w:rPr>
      </w:pPr>
      <w:r w:rsidRPr="00BB3D4C">
        <w:rPr>
          <w:szCs w:val="22"/>
        </w:rPr>
        <w:t xml:space="preserve">    password = StringVar()</w:t>
      </w:r>
    </w:p>
    <w:p w14:paraId="0341A888" w14:textId="77777777" w:rsidR="00BB3D4C" w:rsidRPr="00BB3D4C" w:rsidRDefault="00BB3D4C" w:rsidP="00BB3D4C">
      <w:pPr>
        <w:pStyle w:val="BodyText"/>
        <w:ind w:left="360"/>
        <w:rPr>
          <w:szCs w:val="22"/>
        </w:rPr>
      </w:pPr>
      <w:r w:rsidRPr="00BB3D4C">
        <w:rPr>
          <w:szCs w:val="22"/>
        </w:rPr>
        <w:t xml:space="preserve">    fname= StringVar()</w:t>
      </w:r>
    </w:p>
    <w:p w14:paraId="08EB16BE" w14:textId="77777777" w:rsidR="00BB3D4C" w:rsidRPr="00BB3D4C" w:rsidRDefault="00BB3D4C" w:rsidP="00BB3D4C">
      <w:pPr>
        <w:pStyle w:val="BodyText"/>
        <w:ind w:left="360"/>
        <w:rPr>
          <w:szCs w:val="22"/>
        </w:rPr>
      </w:pPr>
      <w:r w:rsidRPr="00BB3D4C">
        <w:rPr>
          <w:szCs w:val="22"/>
        </w:rPr>
        <w:t xml:space="preserve">    lname= StringVar()</w:t>
      </w:r>
    </w:p>
    <w:p w14:paraId="3DD42662" w14:textId="77777777" w:rsidR="00BB3D4C" w:rsidRPr="00BB3D4C" w:rsidRDefault="00BB3D4C" w:rsidP="00BB3D4C">
      <w:pPr>
        <w:pStyle w:val="BodyText"/>
        <w:ind w:left="360"/>
        <w:rPr>
          <w:szCs w:val="22"/>
        </w:rPr>
      </w:pPr>
      <w:r w:rsidRPr="00BB3D4C">
        <w:rPr>
          <w:szCs w:val="22"/>
        </w:rPr>
        <w:t xml:space="preserve">    age= StringVar()</w:t>
      </w:r>
    </w:p>
    <w:p w14:paraId="0ED14048" w14:textId="77777777" w:rsidR="00BB3D4C" w:rsidRPr="00BB3D4C" w:rsidRDefault="00BB3D4C" w:rsidP="00BB3D4C">
      <w:pPr>
        <w:pStyle w:val="BodyText"/>
        <w:ind w:left="360"/>
        <w:rPr>
          <w:szCs w:val="22"/>
        </w:rPr>
      </w:pPr>
      <w:r w:rsidRPr="00BB3D4C">
        <w:rPr>
          <w:szCs w:val="22"/>
        </w:rPr>
        <w:t xml:space="preserve">    address= StringVar()</w:t>
      </w:r>
    </w:p>
    <w:p w14:paraId="0C9BC7AD" w14:textId="77777777" w:rsidR="00BB3D4C" w:rsidRPr="00BB3D4C" w:rsidRDefault="00BB3D4C" w:rsidP="00BB3D4C">
      <w:pPr>
        <w:pStyle w:val="BodyText"/>
        <w:ind w:left="360"/>
        <w:rPr>
          <w:szCs w:val="22"/>
        </w:rPr>
      </w:pPr>
      <w:r w:rsidRPr="00BB3D4C">
        <w:rPr>
          <w:szCs w:val="22"/>
        </w:rPr>
        <w:t xml:space="preserve">    </w:t>
      </w:r>
    </w:p>
    <w:p w14:paraId="4F47F031" w14:textId="77777777" w:rsidR="00BB3D4C" w:rsidRPr="00BB3D4C" w:rsidRDefault="00BB3D4C" w:rsidP="00BB3D4C">
      <w:pPr>
        <w:pStyle w:val="BodyText"/>
        <w:ind w:left="360"/>
        <w:rPr>
          <w:szCs w:val="22"/>
        </w:rPr>
      </w:pPr>
      <w:r w:rsidRPr="00BB3D4C">
        <w:rPr>
          <w:szCs w:val="22"/>
        </w:rPr>
        <w:t xml:space="preserve">        </w:t>
      </w:r>
    </w:p>
    <w:p w14:paraId="15D6786C" w14:textId="77777777" w:rsidR="00BB3D4C" w:rsidRPr="00BB3D4C" w:rsidRDefault="00BB3D4C" w:rsidP="00BB3D4C">
      <w:pPr>
        <w:pStyle w:val="BodyText"/>
        <w:ind w:left="360"/>
        <w:rPr>
          <w:szCs w:val="22"/>
        </w:rPr>
      </w:pPr>
      <w:r w:rsidRPr="00BB3D4C">
        <w:rPr>
          <w:szCs w:val="22"/>
        </w:rPr>
        <w:t xml:space="preserve">    #Frames----------------</w:t>
      </w:r>
    </w:p>
    <w:p w14:paraId="5FD67AEF" w14:textId="77777777" w:rsidR="00BB3D4C" w:rsidRPr="00BB3D4C" w:rsidRDefault="00BB3D4C" w:rsidP="00BB3D4C">
      <w:pPr>
        <w:pStyle w:val="BodyText"/>
        <w:ind w:left="360"/>
        <w:rPr>
          <w:szCs w:val="22"/>
        </w:rPr>
      </w:pPr>
      <w:r w:rsidRPr="00BB3D4C">
        <w:rPr>
          <w:szCs w:val="22"/>
        </w:rPr>
        <w:t xml:space="preserve">    Tops=Frame(chooselogin, width=1350, height=50, bd=16, bg='powder blue')</w:t>
      </w:r>
    </w:p>
    <w:p w14:paraId="42370967" w14:textId="77777777" w:rsidR="00BB3D4C" w:rsidRPr="00BB3D4C" w:rsidRDefault="00BB3D4C" w:rsidP="00BB3D4C">
      <w:pPr>
        <w:pStyle w:val="BodyText"/>
        <w:ind w:left="360"/>
        <w:rPr>
          <w:szCs w:val="22"/>
        </w:rPr>
      </w:pPr>
      <w:r w:rsidRPr="00BB3D4C">
        <w:rPr>
          <w:szCs w:val="22"/>
        </w:rPr>
        <w:t xml:space="preserve">    Tops.pack(side=TOP)</w:t>
      </w:r>
    </w:p>
    <w:p w14:paraId="54708171" w14:textId="77777777" w:rsidR="00BB3D4C" w:rsidRPr="00BB3D4C" w:rsidRDefault="00BB3D4C" w:rsidP="00BB3D4C">
      <w:pPr>
        <w:pStyle w:val="BodyText"/>
        <w:ind w:left="360"/>
        <w:rPr>
          <w:szCs w:val="22"/>
        </w:rPr>
      </w:pPr>
      <w:r w:rsidRPr="00BB3D4C">
        <w:rPr>
          <w:szCs w:val="22"/>
        </w:rPr>
        <w:t xml:space="preserve">        </w:t>
      </w:r>
    </w:p>
    <w:p w14:paraId="7B22C1C3" w14:textId="77777777" w:rsidR="00BB3D4C" w:rsidRPr="00BB3D4C" w:rsidRDefault="00BB3D4C" w:rsidP="00BB3D4C">
      <w:pPr>
        <w:pStyle w:val="BodyText"/>
        <w:ind w:left="360"/>
        <w:rPr>
          <w:szCs w:val="22"/>
        </w:rPr>
      </w:pPr>
      <w:r w:rsidRPr="00BB3D4C">
        <w:rPr>
          <w:szCs w:val="22"/>
        </w:rPr>
        <w:t xml:space="preserve">    bot=Frame(chooselogin, width=1350, height=50, bd=16,bg='powder blue')</w:t>
      </w:r>
    </w:p>
    <w:p w14:paraId="7F703D63" w14:textId="77777777" w:rsidR="00BB3D4C" w:rsidRPr="00BB3D4C" w:rsidRDefault="00BB3D4C" w:rsidP="00BB3D4C">
      <w:pPr>
        <w:pStyle w:val="BodyText"/>
        <w:ind w:left="360"/>
        <w:rPr>
          <w:szCs w:val="22"/>
        </w:rPr>
      </w:pPr>
      <w:r w:rsidRPr="00BB3D4C">
        <w:rPr>
          <w:szCs w:val="22"/>
        </w:rPr>
        <w:lastRenderedPageBreak/>
        <w:t xml:space="preserve">    bot.pack(side=BOTTOM)</w:t>
      </w:r>
    </w:p>
    <w:p w14:paraId="0FF0005F" w14:textId="77777777" w:rsidR="00BB3D4C" w:rsidRPr="00BB3D4C" w:rsidRDefault="00BB3D4C" w:rsidP="00BB3D4C">
      <w:pPr>
        <w:pStyle w:val="BodyText"/>
        <w:ind w:left="360"/>
        <w:rPr>
          <w:szCs w:val="22"/>
        </w:rPr>
      </w:pPr>
      <w:r w:rsidRPr="00BB3D4C">
        <w:rPr>
          <w:szCs w:val="22"/>
        </w:rPr>
        <w:t xml:space="preserve">    #====================login function==================</w:t>
      </w:r>
    </w:p>
    <w:p w14:paraId="054AE44D" w14:textId="77777777" w:rsidR="00BB3D4C" w:rsidRPr="00BB3D4C" w:rsidRDefault="00BB3D4C" w:rsidP="00BB3D4C">
      <w:pPr>
        <w:pStyle w:val="BodyText"/>
        <w:ind w:left="360"/>
        <w:rPr>
          <w:szCs w:val="22"/>
        </w:rPr>
      </w:pPr>
      <w:r w:rsidRPr="00BB3D4C">
        <w:rPr>
          <w:szCs w:val="22"/>
        </w:rPr>
        <w:t xml:space="preserve">    def loginall():</w:t>
      </w:r>
    </w:p>
    <w:p w14:paraId="252522C2" w14:textId="77777777" w:rsidR="00BB3D4C" w:rsidRPr="00BB3D4C" w:rsidRDefault="00BB3D4C" w:rsidP="00BB3D4C">
      <w:pPr>
        <w:pStyle w:val="BodyText"/>
        <w:ind w:left="360"/>
        <w:rPr>
          <w:szCs w:val="22"/>
        </w:rPr>
      </w:pPr>
      <w:r w:rsidRPr="00BB3D4C">
        <w:rPr>
          <w:szCs w:val="22"/>
        </w:rPr>
        <w:t xml:space="preserve">        select=drop.get()</w:t>
      </w:r>
    </w:p>
    <w:p w14:paraId="1CB33C94" w14:textId="77777777" w:rsidR="00BB3D4C" w:rsidRPr="00BB3D4C" w:rsidRDefault="00BB3D4C" w:rsidP="00BB3D4C">
      <w:pPr>
        <w:pStyle w:val="BodyText"/>
        <w:ind w:left="360"/>
        <w:rPr>
          <w:szCs w:val="22"/>
        </w:rPr>
      </w:pPr>
      <w:r w:rsidRPr="00BB3D4C">
        <w:rPr>
          <w:szCs w:val="22"/>
        </w:rPr>
        <w:t xml:space="preserve">        if select=="Admin":</w:t>
      </w:r>
    </w:p>
    <w:p w14:paraId="2327B3E9" w14:textId="77777777" w:rsidR="00BB3D4C" w:rsidRPr="00BB3D4C" w:rsidRDefault="00BB3D4C" w:rsidP="00BB3D4C">
      <w:pPr>
        <w:pStyle w:val="BodyText"/>
        <w:ind w:left="360"/>
        <w:rPr>
          <w:szCs w:val="22"/>
        </w:rPr>
      </w:pPr>
      <w:r w:rsidRPr="00BB3D4C">
        <w:rPr>
          <w:szCs w:val="22"/>
        </w:rPr>
        <w:t xml:space="preserve">            return Login()</w:t>
      </w:r>
    </w:p>
    <w:p w14:paraId="452DC9AF" w14:textId="77777777" w:rsidR="00BB3D4C" w:rsidRPr="00BB3D4C" w:rsidRDefault="00BB3D4C" w:rsidP="00BB3D4C">
      <w:pPr>
        <w:pStyle w:val="BodyText"/>
        <w:ind w:left="360"/>
        <w:rPr>
          <w:szCs w:val="22"/>
        </w:rPr>
      </w:pPr>
      <w:r w:rsidRPr="00BB3D4C">
        <w:rPr>
          <w:szCs w:val="22"/>
        </w:rPr>
        <w:t xml:space="preserve">        elif select=="Accountant":</w:t>
      </w:r>
    </w:p>
    <w:p w14:paraId="089F28D4" w14:textId="77777777" w:rsidR="00BB3D4C" w:rsidRPr="00BB3D4C" w:rsidRDefault="00BB3D4C" w:rsidP="00BB3D4C">
      <w:pPr>
        <w:pStyle w:val="BodyText"/>
        <w:ind w:left="360"/>
        <w:rPr>
          <w:szCs w:val="22"/>
        </w:rPr>
      </w:pPr>
      <w:r w:rsidRPr="00BB3D4C">
        <w:rPr>
          <w:szCs w:val="22"/>
        </w:rPr>
        <w:t xml:space="preserve">            return Login2()     </w:t>
      </w:r>
    </w:p>
    <w:p w14:paraId="5CEDEFDB" w14:textId="77777777" w:rsidR="00BB3D4C" w:rsidRPr="00BB3D4C" w:rsidRDefault="00BB3D4C" w:rsidP="00BB3D4C">
      <w:pPr>
        <w:pStyle w:val="BodyText"/>
        <w:ind w:left="360"/>
        <w:rPr>
          <w:szCs w:val="22"/>
        </w:rPr>
      </w:pPr>
      <w:r w:rsidRPr="00BB3D4C">
        <w:rPr>
          <w:szCs w:val="22"/>
        </w:rPr>
        <w:t xml:space="preserve">        elif select=="Employee":</w:t>
      </w:r>
    </w:p>
    <w:p w14:paraId="2F179028" w14:textId="77777777" w:rsidR="00BB3D4C" w:rsidRPr="00BB3D4C" w:rsidRDefault="00BB3D4C" w:rsidP="00BB3D4C">
      <w:pPr>
        <w:pStyle w:val="BodyText"/>
        <w:ind w:left="360"/>
        <w:rPr>
          <w:szCs w:val="22"/>
        </w:rPr>
      </w:pPr>
      <w:r w:rsidRPr="00BB3D4C">
        <w:rPr>
          <w:szCs w:val="22"/>
        </w:rPr>
        <w:t xml:space="preserve">            return Login3()    </w:t>
      </w:r>
    </w:p>
    <w:p w14:paraId="36022214" w14:textId="77777777" w:rsidR="00BB3D4C" w:rsidRPr="00BB3D4C" w:rsidRDefault="00BB3D4C" w:rsidP="00BB3D4C">
      <w:pPr>
        <w:pStyle w:val="BodyText"/>
        <w:ind w:left="360"/>
        <w:rPr>
          <w:szCs w:val="22"/>
        </w:rPr>
      </w:pPr>
      <w:r w:rsidRPr="00BB3D4C">
        <w:rPr>
          <w:szCs w:val="22"/>
        </w:rPr>
        <w:t xml:space="preserve">    #button==========================================================</w:t>
      </w:r>
    </w:p>
    <w:p w14:paraId="0AE2210D" w14:textId="77777777" w:rsidR="00BB3D4C" w:rsidRPr="00BB3D4C" w:rsidRDefault="00BB3D4C" w:rsidP="00BB3D4C">
      <w:pPr>
        <w:pStyle w:val="BodyText"/>
        <w:ind w:left="360"/>
        <w:rPr>
          <w:szCs w:val="22"/>
        </w:rPr>
      </w:pPr>
      <w:r w:rsidRPr="00BB3D4C">
        <w:rPr>
          <w:szCs w:val="22"/>
        </w:rPr>
        <w:t xml:space="preserve">    choice3=Button(bot, fg="black", font=('arial', 12, 'bold'), width=9,</w:t>
      </w:r>
    </w:p>
    <w:p w14:paraId="201AA3A6" w14:textId="77777777" w:rsidR="00BB3D4C" w:rsidRPr="00BB3D4C" w:rsidRDefault="00BB3D4C" w:rsidP="00BB3D4C">
      <w:pPr>
        <w:pStyle w:val="BodyText"/>
        <w:ind w:left="360"/>
        <w:rPr>
          <w:szCs w:val="22"/>
        </w:rPr>
      </w:pPr>
      <w:r w:rsidRPr="00BB3D4C">
        <w:rPr>
          <w:szCs w:val="22"/>
        </w:rPr>
        <w:t xml:space="preserve">                            text="Login",command =loginall).grid(row=4, column=2,pady=10,padx=30)</w:t>
      </w:r>
    </w:p>
    <w:p w14:paraId="3904EC6D" w14:textId="77777777" w:rsidR="00BB3D4C" w:rsidRPr="00BB3D4C" w:rsidRDefault="00BB3D4C" w:rsidP="00BB3D4C">
      <w:pPr>
        <w:pStyle w:val="BodyText"/>
        <w:ind w:left="360"/>
        <w:rPr>
          <w:szCs w:val="22"/>
        </w:rPr>
      </w:pPr>
    </w:p>
    <w:p w14:paraId="0CEED244" w14:textId="77777777" w:rsidR="00BB3D4C" w:rsidRPr="00BB3D4C" w:rsidRDefault="00BB3D4C" w:rsidP="00BB3D4C">
      <w:pPr>
        <w:pStyle w:val="BodyText"/>
        <w:ind w:left="360"/>
        <w:rPr>
          <w:szCs w:val="22"/>
        </w:rPr>
      </w:pPr>
      <w:r w:rsidRPr="00BB3D4C">
        <w:rPr>
          <w:szCs w:val="22"/>
        </w:rPr>
        <w:t xml:space="preserve">    drop = ttk.Combobox(bot,value=["Admin","Accountant", "Employee" ],width=12)</w:t>
      </w:r>
    </w:p>
    <w:p w14:paraId="410524D0" w14:textId="77777777" w:rsidR="00BB3D4C" w:rsidRPr="00BB3D4C" w:rsidRDefault="00BB3D4C" w:rsidP="00BB3D4C">
      <w:pPr>
        <w:pStyle w:val="BodyText"/>
        <w:ind w:left="360"/>
        <w:rPr>
          <w:szCs w:val="22"/>
        </w:rPr>
      </w:pPr>
      <w:r w:rsidRPr="00BB3D4C">
        <w:rPr>
          <w:szCs w:val="22"/>
        </w:rPr>
        <w:t xml:space="preserve">    drop.set("Login As")</w:t>
      </w:r>
    </w:p>
    <w:p w14:paraId="7D621C8C" w14:textId="77777777" w:rsidR="00BB3D4C" w:rsidRPr="00BB3D4C" w:rsidRDefault="00BB3D4C" w:rsidP="00BB3D4C">
      <w:pPr>
        <w:pStyle w:val="BodyText"/>
        <w:ind w:left="360"/>
        <w:rPr>
          <w:szCs w:val="22"/>
        </w:rPr>
      </w:pPr>
      <w:r w:rsidRPr="00BB3D4C">
        <w:rPr>
          <w:szCs w:val="22"/>
        </w:rPr>
        <w:t xml:space="preserve">    drop.grid(row=3,column=2,padx=(10,10))</w:t>
      </w:r>
    </w:p>
    <w:p w14:paraId="37EE10A9" w14:textId="77777777" w:rsidR="00BB3D4C" w:rsidRPr="00BB3D4C" w:rsidRDefault="00BB3D4C" w:rsidP="00BB3D4C">
      <w:pPr>
        <w:pStyle w:val="BodyText"/>
        <w:ind w:left="360"/>
        <w:rPr>
          <w:szCs w:val="22"/>
        </w:rPr>
      </w:pPr>
      <w:r w:rsidRPr="00BB3D4C">
        <w:rPr>
          <w:szCs w:val="22"/>
        </w:rPr>
        <w:t xml:space="preserve">                                                      </w:t>
      </w:r>
    </w:p>
    <w:p w14:paraId="4301E927" w14:textId="77777777" w:rsidR="00BB3D4C" w:rsidRPr="00BB3D4C" w:rsidRDefault="00BB3D4C" w:rsidP="00BB3D4C">
      <w:pPr>
        <w:pStyle w:val="BodyText"/>
        <w:ind w:left="360"/>
        <w:rPr>
          <w:szCs w:val="22"/>
        </w:rPr>
      </w:pPr>
      <w:r w:rsidRPr="00BB3D4C">
        <w:rPr>
          <w:szCs w:val="22"/>
        </w:rPr>
        <w:t xml:space="preserve">    </w:t>
      </w:r>
    </w:p>
    <w:p w14:paraId="3B5A5B21" w14:textId="77777777" w:rsidR="00BB3D4C" w:rsidRPr="00BB3D4C" w:rsidRDefault="00BB3D4C" w:rsidP="00BB3D4C">
      <w:pPr>
        <w:pStyle w:val="BodyText"/>
        <w:ind w:left="360"/>
        <w:rPr>
          <w:szCs w:val="22"/>
        </w:rPr>
      </w:pPr>
      <w:r w:rsidRPr="00BB3D4C">
        <w:rPr>
          <w:szCs w:val="22"/>
        </w:rPr>
        <w:t xml:space="preserve">        </w:t>
      </w:r>
    </w:p>
    <w:p w14:paraId="1466D24A" w14:textId="77777777" w:rsidR="00BB3D4C" w:rsidRPr="00BB3D4C" w:rsidRDefault="00BB3D4C" w:rsidP="00BB3D4C">
      <w:pPr>
        <w:pStyle w:val="BodyText"/>
        <w:ind w:left="360"/>
        <w:rPr>
          <w:szCs w:val="22"/>
        </w:rPr>
      </w:pPr>
      <w:r w:rsidRPr="00BB3D4C">
        <w:rPr>
          <w:szCs w:val="22"/>
        </w:rPr>
        <w:t xml:space="preserve">        </w:t>
      </w:r>
    </w:p>
    <w:p w14:paraId="479E176E" w14:textId="77777777" w:rsidR="00BB3D4C" w:rsidRPr="00BB3D4C" w:rsidRDefault="00BB3D4C" w:rsidP="00BB3D4C">
      <w:pPr>
        <w:pStyle w:val="BodyText"/>
        <w:ind w:left="360"/>
        <w:rPr>
          <w:szCs w:val="22"/>
        </w:rPr>
      </w:pPr>
      <w:r w:rsidRPr="00BB3D4C">
        <w:rPr>
          <w:szCs w:val="22"/>
        </w:rPr>
        <w:t xml:space="preserve">    #labels==========================================================</w:t>
      </w:r>
    </w:p>
    <w:p w14:paraId="16F5B9CB" w14:textId="77777777" w:rsidR="00BB3D4C" w:rsidRPr="00BB3D4C" w:rsidRDefault="00BB3D4C" w:rsidP="00BB3D4C">
      <w:pPr>
        <w:pStyle w:val="BodyText"/>
        <w:ind w:left="360"/>
        <w:rPr>
          <w:szCs w:val="22"/>
        </w:rPr>
      </w:pPr>
      <w:r w:rsidRPr="00BB3D4C">
        <w:rPr>
          <w:szCs w:val="22"/>
        </w:rPr>
        <w:t xml:space="preserve">    adminlabel=Label(Tops, text='Frozen Bee Login',font=('system',30),bg='powder blue')</w:t>
      </w:r>
    </w:p>
    <w:p w14:paraId="6BE56A9F" w14:textId="77777777" w:rsidR="00BB3D4C" w:rsidRPr="00BB3D4C" w:rsidRDefault="00BB3D4C" w:rsidP="00BB3D4C">
      <w:pPr>
        <w:pStyle w:val="BodyText"/>
        <w:ind w:left="360"/>
        <w:rPr>
          <w:szCs w:val="22"/>
        </w:rPr>
      </w:pPr>
      <w:r w:rsidRPr="00BB3D4C">
        <w:rPr>
          <w:szCs w:val="22"/>
        </w:rPr>
        <w:t xml:space="preserve">    adminlabel.grid(row=2,column=1,pady=(30,10),padx=50)</w:t>
      </w:r>
    </w:p>
    <w:p w14:paraId="5B3859B6" w14:textId="77777777" w:rsidR="00BB3D4C" w:rsidRPr="00BB3D4C" w:rsidRDefault="00BB3D4C" w:rsidP="00BB3D4C">
      <w:pPr>
        <w:pStyle w:val="BodyText"/>
        <w:ind w:left="360"/>
        <w:rPr>
          <w:szCs w:val="22"/>
        </w:rPr>
      </w:pPr>
      <w:r w:rsidRPr="00BB3D4C">
        <w:rPr>
          <w:szCs w:val="22"/>
        </w:rPr>
        <w:t xml:space="preserve">        </w:t>
      </w:r>
    </w:p>
    <w:p w14:paraId="1BD67003" w14:textId="77777777" w:rsidR="00BB3D4C" w:rsidRPr="00BB3D4C" w:rsidRDefault="00BB3D4C" w:rsidP="00BB3D4C">
      <w:pPr>
        <w:pStyle w:val="BodyText"/>
        <w:ind w:left="360"/>
        <w:rPr>
          <w:szCs w:val="22"/>
        </w:rPr>
      </w:pPr>
      <w:r w:rsidRPr="00BB3D4C">
        <w:rPr>
          <w:szCs w:val="22"/>
        </w:rPr>
        <w:t xml:space="preserve">        </w:t>
      </w:r>
    </w:p>
    <w:p w14:paraId="0C93F537" w14:textId="77777777" w:rsidR="00BB3D4C" w:rsidRPr="00BB3D4C" w:rsidRDefault="00BB3D4C" w:rsidP="00BB3D4C">
      <w:pPr>
        <w:pStyle w:val="BodyText"/>
        <w:ind w:left="360"/>
        <w:rPr>
          <w:szCs w:val="22"/>
        </w:rPr>
      </w:pPr>
      <w:r w:rsidRPr="00BB3D4C">
        <w:rPr>
          <w:szCs w:val="22"/>
        </w:rPr>
        <w:t xml:space="preserve">    usernamelabel=Label(bot,text="Username: ",bg='powder blue')</w:t>
      </w:r>
    </w:p>
    <w:p w14:paraId="2332F575" w14:textId="77777777" w:rsidR="00BB3D4C" w:rsidRPr="00BB3D4C" w:rsidRDefault="00BB3D4C" w:rsidP="00BB3D4C">
      <w:pPr>
        <w:pStyle w:val="BodyText"/>
        <w:ind w:left="360"/>
        <w:rPr>
          <w:szCs w:val="22"/>
        </w:rPr>
      </w:pPr>
      <w:r w:rsidRPr="00BB3D4C">
        <w:rPr>
          <w:szCs w:val="22"/>
        </w:rPr>
        <w:t xml:space="preserve">    usernamelabel.grid(row=1,column=1,padx=0)</w:t>
      </w:r>
    </w:p>
    <w:p w14:paraId="74FF3F00" w14:textId="77777777" w:rsidR="00BB3D4C" w:rsidRPr="00BB3D4C" w:rsidRDefault="00BB3D4C" w:rsidP="00BB3D4C">
      <w:pPr>
        <w:pStyle w:val="BodyText"/>
        <w:ind w:left="360"/>
        <w:rPr>
          <w:szCs w:val="22"/>
        </w:rPr>
      </w:pPr>
      <w:r w:rsidRPr="00BB3D4C">
        <w:rPr>
          <w:szCs w:val="22"/>
        </w:rPr>
        <w:t xml:space="preserve">        </w:t>
      </w:r>
    </w:p>
    <w:p w14:paraId="7F20D75C" w14:textId="77777777" w:rsidR="00BB3D4C" w:rsidRPr="00BB3D4C" w:rsidRDefault="00BB3D4C" w:rsidP="00BB3D4C">
      <w:pPr>
        <w:pStyle w:val="BodyText"/>
        <w:ind w:left="360"/>
        <w:rPr>
          <w:szCs w:val="22"/>
        </w:rPr>
      </w:pPr>
      <w:r w:rsidRPr="00BB3D4C">
        <w:rPr>
          <w:szCs w:val="22"/>
        </w:rPr>
        <w:t xml:space="preserve">    password1=Label(bot,text="Password: ",bg='powder blue')</w:t>
      </w:r>
    </w:p>
    <w:p w14:paraId="29F2E813" w14:textId="77777777" w:rsidR="00BB3D4C" w:rsidRPr="00BB3D4C" w:rsidRDefault="00BB3D4C" w:rsidP="00BB3D4C">
      <w:pPr>
        <w:pStyle w:val="BodyText"/>
        <w:ind w:left="360"/>
        <w:rPr>
          <w:szCs w:val="22"/>
        </w:rPr>
      </w:pPr>
      <w:r w:rsidRPr="00BB3D4C">
        <w:rPr>
          <w:szCs w:val="22"/>
        </w:rPr>
        <w:t xml:space="preserve">    password1.grid(row=2,column=1,padx=(0,10))</w:t>
      </w:r>
    </w:p>
    <w:p w14:paraId="66BDD9EC" w14:textId="77777777" w:rsidR="00BB3D4C" w:rsidRPr="00BB3D4C" w:rsidRDefault="00BB3D4C" w:rsidP="00BB3D4C">
      <w:pPr>
        <w:pStyle w:val="BodyText"/>
        <w:ind w:left="360"/>
        <w:rPr>
          <w:szCs w:val="22"/>
        </w:rPr>
      </w:pPr>
      <w:r w:rsidRPr="00BB3D4C">
        <w:rPr>
          <w:szCs w:val="22"/>
        </w:rPr>
        <w:t xml:space="preserve">        </w:t>
      </w:r>
    </w:p>
    <w:p w14:paraId="1C5E1558" w14:textId="77777777" w:rsidR="00BB3D4C" w:rsidRPr="00BB3D4C" w:rsidRDefault="00BB3D4C" w:rsidP="00BB3D4C">
      <w:pPr>
        <w:pStyle w:val="BodyText"/>
        <w:ind w:left="360"/>
        <w:rPr>
          <w:szCs w:val="22"/>
        </w:rPr>
      </w:pPr>
      <w:r w:rsidRPr="00BB3D4C">
        <w:rPr>
          <w:szCs w:val="22"/>
        </w:rPr>
        <w:t xml:space="preserve">        #Entry</w:t>
      </w:r>
    </w:p>
    <w:p w14:paraId="606585F1" w14:textId="77777777" w:rsidR="00BB3D4C" w:rsidRPr="00BB3D4C" w:rsidRDefault="00BB3D4C" w:rsidP="00BB3D4C">
      <w:pPr>
        <w:pStyle w:val="BodyText"/>
        <w:ind w:left="360"/>
        <w:rPr>
          <w:szCs w:val="22"/>
        </w:rPr>
      </w:pPr>
      <w:r w:rsidRPr="00BB3D4C">
        <w:rPr>
          <w:szCs w:val="22"/>
        </w:rPr>
        <w:t xml:space="preserve">    USERNAME=Entry(bot,text=username,width=15)</w:t>
      </w:r>
    </w:p>
    <w:p w14:paraId="31D05880" w14:textId="77777777" w:rsidR="00BB3D4C" w:rsidRPr="00BB3D4C" w:rsidRDefault="00BB3D4C" w:rsidP="00BB3D4C">
      <w:pPr>
        <w:pStyle w:val="BodyText"/>
        <w:ind w:left="360"/>
        <w:rPr>
          <w:szCs w:val="22"/>
        </w:rPr>
      </w:pPr>
      <w:r w:rsidRPr="00BB3D4C">
        <w:rPr>
          <w:szCs w:val="22"/>
        </w:rPr>
        <w:t xml:space="preserve">    USERNAME.grid(row=1,column=2)</w:t>
      </w:r>
    </w:p>
    <w:p w14:paraId="20DFFA32" w14:textId="77777777" w:rsidR="00BB3D4C" w:rsidRPr="00BB3D4C" w:rsidRDefault="00BB3D4C" w:rsidP="00BB3D4C">
      <w:pPr>
        <w:pStyle w:val="BodyText"/>
        <w:ind w:left="360"/>
        <w:rPr>
          <w:szCs w:val="22"/>
        </w:rPr>
      </w:pPr>
      <w:r w:rsidRPr="00BB3D4C">
        <w:rPr>
          <w:szCs w:val="22"/>
        </w:rPr>
        <w:t xml:space="preserve">        </w:t>
      </w:r>
    </w:p>
    <w:p w14:paraId="4B8E25E2" w14:textId="77777777" w:rsidR="00BB3D4C" w:rsidRPr="00BB3D4C" w:rsidRDefault="00BB3D4C" w:rsidP="00BB3D4C">
      <w:pPr>
        <w:pStyle w:val="BodyText"/>
        <w:ind w:left="360"/>
        <w:rPr>
          <w:szCs w:val="22"/>
        </w:rPr>
      </w:pPr>
      <w:r w:rsidRPr="00BB3D4C">
        <w:rPr>
          <w:szCs w:val="22"/>
        </w:rPr>
        <w:t xml:space="preserve">    PASSWORD=Entry(bot,width=15,text=password,show ='*')</w:t>
      </w:r>
    </w:p>
    <w:p w14:paraId="27502126" w14:textId="77777777" w:rsidR="00BB3D4C" w:rsidRPr="00BB3D4C" w:rsidRDefault="00BB3D4C" w:rsidP="00BB3D4C">
      <w:pPr>
        <w:pStyle w:val="BodyText"/>
        <w:ind w:left="360"/>
        <w:rPr>
          <w:szCs w:val="22"/>
        </w:rPr>
      </w:pPr>
      <w:r w:rsidRPr="00BB3D4C">
        <w:rPr>
          <w:szCs w:val="22"/>
        </w:rPr>
        <w:t xml:space="preserve">    PASSWORD.grid(row=2,column=2)</w:t>
      </w:r>
    </w:p>
    <w:p w14:paraId="481484AC" w14:textId="77777777" w:rsidR="00BB3D4C" w:rsidRPr="00BB3D4C" w:rsidRDefault="00BB3D4C" w:rsidP="00BB3D4C">
      <w:pPr>
        <w:pStyle w:val="BodyText"/>
        <w:ind w:left="360"/>
        <w:rPr>
          <w:szCs w:val="22"/>
        </w:rPr>
      </w:pPr>
      <w:r w:rsidRPr="00BB3D4C">
        <w:rPr>
          <w:szCs w:val="22"/>
        </w:rPr>
        <w:t xml:space="preserve">        </w:t>
      </w:r>
    </w:p>
    <w:p w14:paraId="56329A77" w14:textId="77777777" w:rsidR="00BB3D4C" w:rsidRPr="00BB3D4C" w:rsidRDefault="00BB3D4C" w:rsidP="00BB3D4C">
      <w:pPr>
        <w:pStyle w:val="BodyText"/>
        <w:ind w:left="360"/>
        <w:rPr>
          <w:szCs w:val="22"/>
        </w:rPr>
      </w:pPr>
      <w:r w:rsidRPr="00BB3D4C">
        <w:rPr>
          <w:szCs w:val="22"/>
        </w:rPr>
        <w:t xml:space="preserve">    lbl_text = Label(bot, bg='powder blue')</w:t>
      </w:r>
    </w:p>
    <w:p w14:paraId="6E5CBB38" w14:textId="77777777" w:rsidR="00BB3D4C" w:rsidRPr="00BB3D4C" w:rsidRDefault="00BB3D4C" w:rsidP="00BB3D4C">
      <w:pPr>
        <w:pStyle w:val="BodyText"/>
        <w:ind w:left="360"/>
        <w:rPr>
          <w:szCs w:val="22"/>
        </w:rPr>
      </w:pPr>
      <w:r w:rsidRPr="00BB3D4C">
        <w:rPr>
          <w:szCs w:val="22"/>
        </w:rPr>
        <w:t xml:space="preserve">    lbl_text.grid(row=6, columnspan=3,pady=(10,210))</w:t>
      </w:r>
    </w:p>
    <w:p w14:paraId="76873413" w14:textId="77777777" w:rsidR="00BB3D4C" w:rsidRPr="00BB3D4C" w:rsidRDefault="00BB3D4C" w:rsidP="00BB3D4C">
      <w:pPr>
        <w:pStyle w:val="BodyText"/>
        <w:ind w:left="360"/>
        <w:rPr>
          <w:szCs w:val="22"/>
        </w:rPr>
      </w:pPr>
      <w:r w:rsidRPr="00BB3D4C">
        <w:rPr>
          <w:szCs w:val="22"/>
        </w:rPr>
        <w:t xml:space="preserve">                </w:t>
      </w:r>
    </w:p>
    <w:p w14:paraId="3BE5A9EC" w14:textId="77777777" w:rsidR="00BB3D4C" w:rsidRPr="00BB3D4C" w:rsidRDefault="00BB3D4C" w:rsidP="00BB3D4C">
      <w:pPr>
        <w:pStyle w:val="BodyText"/>
        <w:ind w:left="360"/>
        <w:rPr>
          <w:szCs w:val="22"/>
        </w:rPr>
      </w:pPr>
      <w:r w:rsidRPr="00BB3D4C">
        <w:rPr>
          <w:szCs w:val="22"/>
        </w:rPr>
        <w:t xml:space="preserve">    #=======================QUIT FUNCTIONS==================================</w:t>
      </w:r>
    </w:p>
    <w:p w14:paraId="74B4A7A9" w14:textId="77777777" w:rsidR="00BB3D4C" w:rsidRPr="00BB3D4C" w:rsidRDefault="00BB3D4C" w:rsidP="00BB3D4C">
      <w:pPr>
        <w:pStyle w:val="BodyText"/>
        <w:ind w:left="360"/>
        <w:rPr>
          <w:szCs w:val="22"/>
        </w:rPr>
      </w:pPr>
      <w:r w:rsidRPr="00BB3D4C">
        <w:rPr>
          <w:szCs w:val="22"/>
        </w:rPr>
        <w:t xml:space="preserve">    def quit1():</w:t>
      </w:r>
    </w:p>
    <w:p w14:paraId="5190F1EF" w14:textId="77777777" w:rsidR="00BB3D4C" w:rsidRPr="00BB3D4C" w:rsidRDefault="00BB3D4C" w:rsidP="00BB3D4C">
      <w:pPr>
        <w:pStyle w:val="BodyText"/>
        <w:ind w:left="360"/>
        <w:rPr>
          <w:szCs w:val="22"/>
        </w:rPr>
      </w:pPr>
      <w:r w:rsidRPr="00BB3D4C">
        <w:rPr>
          <w:szCs w:val="22"/>
        </w:rPr>
        <w:t xml:space="preserve">        main.destroy() </w:t>
      </w:r>
    </w:p>
    <w:p w14:paraId="409E3B43" w14:textId="77777777" w:rsidR="00BB3D4C" w:rsidRPr="00BB3D4C" w:rsidRDefault="00BB3D4C" w:rsidP="00BB3D4C">
      <w:pPr>
        <w:pStyle w:val="BodyText"/>
        <w:ind w:left="360"/>
        <w:rPr>
          <w:szCs w:val="22"/>
        </w:rPr>
      </w:pPr>
      <w:r w:rsidRPr="00BB3D4C">
        <w:rPr>
          <w:szCs w:val="22"/>
        </w:rPr>
        <w:t xml:space="preserve">    def quit2():</w:t>
      </w:r>
    </w:p>
    <w:p w14:paraId="1154403A" w14:textId="77777777" w:rsidR="00BB3D4C" w:rsidRPr="00BB3D4C" w:rsidRDefault="00BB3D4C" w:rsidP="00BB3D4C">
      <w:pPr>
        <w:pStyle w:val="BodyText"/>
        <w:ind w:left="360"/>
        <w:rPr>
          <w:szCs w:val="22"/>
        </w:rPr>
      </w:pPr>
      <w:r w:rsidRPr="00BB3D4C">
        <w:rPr>
          <w:szCs w:val="22"/>
        </w:rPr>
        <w:t xml:space="preserve">        addemp1.destroy()              </w:t>
      </w:r>
    </w:p>
    <w:p w14:paraId="68309E1A" w14:textId="77777777" w:rsidR="00BB3D4C" w:rsidRPr="00BB3D4C" w:rsidRDefault="00BB3D4C" w:rsidP="00BB3D4C">
      <w:pPr>
        <w:pStyle w:val="BodyText"/>
        <w:ind w:left="360"/>
        <w:rPr>
          <w:szCs w:val="22"/>
        </w:rPr>
      </w:pPr>
      <w:r w:rsidRPr="00BB3D4C">
        <w:rPr>
          <w:szCs w:val="22"/>
        </w:rPr>
        <w:t xml:space="preserve">                </w:t>
      </w:r>
    </w:p>
    <w:p w14:paraId="2C2E2BA8" w14:textId="77777777" w:rsidR="00BB3D4C" w:rsidRPr="00BB3D4C" w:rsidRDefault="00BB3D4C" w:rsidP="00BB3D4C">
      <w:pPr>
        <w:pStyle w:val="BodyText"/>
        <w:ind w:left="360"/>
        <w:rPr>
          <w:szCs w:val="22"/>
        </w:rPr>
      </w:pPr>
      <w:r w:rsidRPr="00BB3D4C">
        <w:rPr>
          <w:szCs w:val="22"/>
        </w:rPr>
        <w:t xml:space="preserve">    chooselogin.mainloop()</w:t>
      </w:r>
    </w:p>
    <w:p w14:paraId="024D8834" w14:textId="77777777" w:rsidR="00BB3D4C" w:rsidRPr="00BB3D4C" w:rsidRDefault="00BB3D4C" w:rsidP="00BB3D4C">
      <w:pPr>
        <w:pStyle w:val="BodyText"/>
        <w:ind w:left="360"/>
        <w:rPr>
          <w:szCs w:val="22"/>
        </w:rPr>
      </w:pPr>
      <w:r w:rsidRPr="00BB3D4C">
        <w:rPr>
          <w:szCs w:val="22"/>
        </w:rPr>
        <w:t xml:space="preserve">    </w:t>
      </w:r>
    </w:p>
    <w:p w14:paraId="736EE0E5" w14:textId="77777777" w:rsidR="00BB3D4C" w:rsidRPr="00BB3D4C" w:rsidRDefault="00BB3D4C" w:rsidP="00BB3D4C">
      <w:pPr>
        <w:pStyle w:val="BodyText"/>
        <w:ind w:left="360"/>
        <w:rPr>
          <w:szCs w:val="22"/>
        </w:rPr>
      </w:pPr>
      <w:r w:rsidRPr="00BB3D4C">
        <w:rPr>
          <w:szCs w:val="22"/>
        </w:rPr>
        <w:lastRenderedPageBreak/>
        <w:t>#============================PAYROLL PART NA ITO=================================================</w:t>
      </w:r>
    </w:p>
    <w:p w14:paraId="7FB69F43" w14:textId="77777777" w:rsidR="00BB3D4C" w:rsidRPr="00BB3D4C" w:rsidRDefault="00BB3D4C" w:rsidP="00BB3D4C">
      <w:pPr>
        <w:pStyle w:val="BodyText"/>
        <w:ind w:left="360"/>
        <w:rPr>
          <w:szCs w:val="22"/>
        </w:rPr>
      </w:pPr>
      <w:r w:rsidRPr="00BB3D4C">
        <w:rPr>
          <w:szCs w:val="22"/>
        </w:rPr>
        <w:t>#============================PAYROLL PART NA ITO=================================================</w:t>
      </w:r>
    </w:p>
    <w:p w14:paraId="1C08B7AA" w14:textId="77777777" w:rsidR="00BB3D4C" w:rsidRPr="00BB3D4C" w:rsidRDefault="00BB3D4C" w:rsidP="00BB3D4C">
      <w:pPr>
        <w:pStyle w:val="BodyText"/>
        <w:ind w:left="360"/>
        <w:rPr>
          <w:szCs w:val="22"/>
        </w:rPr>
      </w:pPr>
      <w:r w:rsidRPr="00BB3D4C">
        <w:rPr>
          <w:szCs w:val="22"/>
        </w:rPr>
        <w:t>#============================PAYROLL PART NA ITO=================================================</w:t>
      </w:r>
    </w:p>
    <w:p w14:paraId="157AC502" w14:textId="77777777" w:rsidR="00BB3D4C" w:rsidRPr="00BB3D4C" w:rsidRDefault="00BB3D4C" w:rsidP="00BB3D4C">
      <w:pPr>
        <w:pStyle w:val="BodyText"/>
        <w:ind w:left="360"/>
        <w:rPr>
          <w:szCs w:val="22"/>
        </w:rPr>
      </w:pPr>
      <w:r w:rsidRPr="00BB3D4C">
        <w:rPr>
          <w:szCs w:val="22"/>
        </w:rPr>
        <w:t>#============================PAYROLL PART NA ITO=================================================</w:t>
      </w:r>
    </w:p>
    <w:p w14:paraId="21E4A5CF" w14:textId="77777777" w:rsidR="00BB3D4C" w:rsidRPr="00BB3D4C" w:rsidRDefault="00BB3D4C" w:rsidP="00BB3D4C">
      <w:pPr>
        <w:pStyle w:val="BodyText"/>
        <w:ind w:left="360"/>
        <w:rPr>
          <w:szCs w:val="22"/>
        </w:rPr>
      </w:pPr>
      <w:r w:rsidRPr="00BB3D4C">
        <w:rPr>
          <w:szCs w:val="22"/>
        </w:rPr>
        <w:t>#============================PAYROLL PART NA ITO=================================================</w:t>
      </w:r>
    </w:p>
    <w:p w14:paraId="5BB9C5FF" w14:textId="77777777" w:rsidR="00BB3D4C" w:rsidRPr="00BB3D4C" w:rsidRDefault="00BB3D4C" w:rsidP="00BB3D4C">
      <w:pPr>
        <w:pStyle w:val="BodyText"/>
        <w:ind w:left="360"/>
        <w:rPr>
          <w:szCs w:val="22"/>
        </w:rPr>
      </w:pPr>
      <w:r w:rsidRPr="00BB3D4C">
        <w:rPr>
          <w:szCs w:val="22"/>
        </w:rPr>
        <w:t>#============================PAYROLL PART NA ITO=================================================</w:t>
      </w:r>
    </w:p>
    <w:p w14:paraId="00EDB2A3" w14:textId="77777777" w:rsidR="00BB3D4C" w:rsidRPr="00BB3D4C" w:rsidRDefault="00BB3D4C" w:rsidP="00BB3D4C">
      <w:pPr>
        <w:pStyle w:val="BodyText"/>
        <w:ind w:left="360"/>
        <w:rPr>
          <w:szCs w:val="22"/>
        </w:rPr>
      </w:pPr>
    </w:p>
    <w:p w14:paraId="39EAD961" w14:textId="77777777" w:rsidR="00BB3D4C" w:rsidRPr="00BB3D4C" w:rsidRDefault="00BB3D4C" w:rsidP="00BB3D4C">
      <w:pPr>
        <w:pStyle w:val="BodyText"/>
        <w:ind w:left="360"/>
        <w:rPr>
          <w:szCs w:val="22"/>
        </w:rPr>
      </w:pPr>
      <w:r w:rsidRPr="00BB3D4C">
        <w:rPr>
          <w:szCs w:val="22"/>
        </w:rPr>
        <w:t>def pr():</w:t>
      </w:r>
    </w:p>
    <w:p w14:paraId="01A220A1" w14:textId="77777777" w:rsidR="00BB3D4C" w:rsidRPr="00BB3D4C" w:rsidRDefault="00BB3D4C" w:rsidP="00BB3D4C">
      <w:pPr>
        <w:pStyle w:val="BodyText"/>
        <w:ind w:left="360"/>
        <w:rPr>
          <w:szCs w:val="22"/>
        </w:rPr>
      </w:pPr>
      <w:r w:rsidRPr="00BB3D4C">
        <w:rPr>
          <w:szCs w:val="22"/>
        </w:rPr>
        <w:t xml:space="preserve">    root=Tk()</w:t>
      </w:r>
    </w:p>
    <w:p w14:paraId="43CA7CE1" w14:textId="77777777" w:rsidR="00BB3D4C" w:rsidRPr="00BB3D4C" w:rsidRDefault="00BB3D4C" w:rsidP="00BB3D4C">
      <w:pPr>
        <w:pStyle w:val="BodyText"/>
        <w:ind w:left="360"/>
        <w:rPr>
          <w:szCs w:val="22"/>
        </w:rPr>
      </w:pPr>
      <w:r w:rsidRPr="00BB3D4C">
        <w:rPr>
          <w:szCs w:val="22"/>
        </w:rPr>
        <w:t xml:space="preserve">    root.title('Payroll')</w:t>
      </w:r>
    </w:p>
    <w:p w14:paraId="4A25AD03" w14:textId="77777777" w:rsidR="00BB3D4C" w:rsidRPr="00BB3D4C" w:rsidRDefault="00BB3D4C" w:rsidP="00BB3D4C">
      <w:pPr>
        <w:pStyle w:val="BodyText"/>
        <w:ind w:left="360"/>
        <w:rPr>
          <w:szCs w:val="22"/>
        </w:rPr>
      </w:pPr>
      <w:r w:rsidRPr="00BB3D4C">
        <w:rPr>
          <w:szCs w:val="22"/>
        </w:rPr>
        <w:t xml:space="preserve">    root.geometry('1250x900')</w:t>
      </w:r>
    </w:p>
    <w:p w14:paraId="226B3943" w14:textId="77777777" w:rsidR="00BB3D4C" w:rsidRPr="00BB3D4C" w:rsidRDefault="00BB3D4C" w:rsidP="00BB3D4C">
      <w:pPr>
        <w:pStyle w:val="BodyText"/>
        <w:ind w:left="360"/>
        <w:rPr>
          <w:szCs w:val="22"/>
        </w:rPr>
      </w:pPr>
      <w:r w:rsidRPr="00BB3D4C">
        <w:rPr>
          <w:szCs w:val="22"/>
        </w:rPr>
        <w:t xml:space="preserve">    root.configure(background='powder blue')</w:t>
      </w:r>
    </w:p>
    <w:p w14:paraId="06808BC5" w14:textId="77777777" w:rsidR="00BB3D4C" w:rsidRPr="00BB3D4C" w:rsidRDefault="00BB3D4C" w:rsidP="00BB3D4C">
      <w:pPr>
        <w:pStyle w:val="BodyText"/>
        <w:ind w:left="360"/>
        <w:rPr>
          <w:szCs w:val="22"/>
        </w:rPr>
      </w:pPr>
      <w:r w:rsidRPr="00BB3D4C">
        <w:rPr>
          <w:szCs w:val="22"/>
        </w:rPr>
        <w:t xml:space="preserve">    root.resizable(0,0)</w:t>
      </w:r>
    </w:p>
    <w:p w14:paraId="0C7EC289" w14:textId="77777777" w:rsidR="00BB3D4C" w:rsidRPr="00BB3D4C" w:rsidRDefault="00BB3D4C" w:rsidP="00BB3D4C">
      <w:pPr>
        <w:pStyle w:val="BodyText"/>
        <w:ind w:left="360"/>
        <w:rPr>
          <w:szCs w:val="22"/>
        </w:rPr>
      </w:pPr>
      <w:r w:rsidRPr="00BB3D4C">
        <w:rPr>
          <w:szCs w:val="22"/>
        </w:rPr>
        <w:t xml:space="preserve">    </w:t>
      </w:r>
    </w:p>
    <w:p w14:paraId="75F9BD8F" w14:textId="77777777" w:rsidR="00BB3D4C" w:rsidRPr="00BB3D4C" w:rsidRDefault="00BB3D4C" w:rsidP="00BB3D4C">
      <w:pPr>
        <w:pStyle w:val="BodyText"/>
        <w:ind w:left="360"/>
        <w:rPr>
          <w:szCs w:val="22"/>
        </w:rPr>
      </w:pPr>
      <w:r w:rsidRPr="00BB3D4C">
        <w:rPr>
          <w:szCs w:val="22"/>
        </w:rPr>
        <w:t xml:space="preserve">    </w:t>
      </w:r>
    </w:p>
    <w:p w14:paraId="08EA1535" w14:textId="77777777" w:rsidR="00BB3D4C" w:rsidRPr="00BB3D4C" w:rsidRDefault="00BB3D4C" w:rsidP="00BB3D4C">
      <w:pPr>
        <w:pStyle w:val="BodyText"/>
        <w:ind w:left="360"/>
        <w:rPr>
          <w:szCs w:val="22"/>
        </w:rPr>
      </w:pPr>
      <w:r w:rsidRPr="00BB3D4C">
        <w:rPr>
          <w:szCs w:val="22"/>
        </w:rPr>
        <w:t xml:space="preserve">    #database connection</w:t>
      </w:r>
    </w:p>
    <w:p w14:paraId="173C4848" w14:textId="77777777" w:rsidR="00BB3D4C" w:rsidRPr="00BB3D4C" w:rsidRDefault="00BB3D4C" w:rsidP="00BB3D4C">
      <w:pPr>
        <w:pStyle w:val="BodyText"/>
        <w:ind w:left="360"/>
        <w:rPr>
          <w:szCs w:val="22"/>
        </w:rPr>
      </w:pPr>
      <w:r w:rsidRPr="00BB3D4C">
        <w:rPr>
          <w:szCs w:val="22"/>
        </w:rPr>
        <w:t xml:space="preserve">    conn=sqlite3.connect('payroll.db')</w:t>
      </w:r>
    </w:p>
    <w:p w14:paraId="7EADA434" w14:textId="77777777" w:rsidR="00BB3D4C" w:rsidRPr="00BB3D4C" w:rsidRDefault="00BB3D4C" w:rsidP="00BB3D4C">
      <w:pPr>
        <w:pStyle w:val="BodyText"/>
        <w:ind w:left="360"/>
        <w:rPr>
          <w:szCs w:val="22"/>
        </w:rPr>
      </w:pPr>
    </w:p>
    <w:p w14:paraId="66816BFB" w14:textId="77777777" w:rsidR="00BB3D4C" w:rsidRPr="00BB3D4C" w:rsidRDefault="00BB3D4C" w:rsidP="00BB3D4C">
      <w:pPr>
        <w:pStyle w:val="BodyText"/>
        <w:ind w:left="360"/>
        <w:rPr>
          <w:szCs w:val="22"/>
        </w:rPr>
      </w:pPr>
      <w:r w:rsidRPr="00BB3D4C">
        <w:rPr>
          <w:szCs w:val="22"/>
        </w:rPr>
        <w:t xml:space="preserve">    #cursor</w:t>
      </w:r>
    </w:p>
    <w:p w14:paraId="0E18573A" w14:textId="77777777" w:rsidR="00BB3D4C" w:rsidRPr="00BB3D4C" w:rsidRDefault="00BB3D4C" w:rsidP="00BB3D4C">
      <w:pPr>
        <w:pStyle w:val="BodyText"/>
        <w:ind w:left="360"/>
        <w:rPr>
          <w:szCs w:val="22"/>
        </w:rPr>
      </w:pPr>
      <w:r w:rsidRPr="00BB3D4C">
        <w:rPr>
          <w:szCs w:val="22"/>
        </w:rPr>
        <w:t xml:space="preserve">    c = conn.cursor()</w:t>
      </w:r>
    </w:p>
    <w:p w14:paraId="56D6F3C8" w14:textId="77777777" w:rsidR="00BB3D4C" w:rsidRPr="00BB3D4C" w:rsidRDefault="00BB3D4C" w:rsidP="00BB3D4C">
      <w:pPr>
        <w:pStyle w:val="BodyText"/>
        <w:ind w:left="360"/>
        <w:rPr>
          <w:szCs w:val="22"/>
        </w:rPr>
      </w:pPr>
    </w:p>
    <w:p w14:paraId="0F5323D7" w14:textId="77777777" w:rsidR="00BB3D4C" w:rsidRPr="00BB3D4C" w:rsidRDefault="00BB3D4C" w:rsidP="00BB3D4C">
      <w:pPr>
        <w:pStyle w:val="BodyText"/>
        <w:ind w:left="360"/>
        <w:rPr>
          <w:szCs w:val="22"/>
        </w:rPr>
      </w:pPr>
      <w:r w:rsidRPr="00BB3D4C">
        <w:rPr>
          <w:szCs w:val="22"/>
        </w:rPr>
        <w:t xml:space="preserve">    #creating tables</w:t>
      </w:r>
    </w:p>
    <w:p w14:paraId="03929CF7" w14:textId="77777777" w:rsidR="00BB3D4C" w:rsidRPr="00BB3D4C" w:rsidRDefault="00BB3D4C" w:rsidP="00BB3D4C">
      <w:pPr>
        <w:pStyle w:val="BodyText"/>
        <w:ind w:left="360"/>
        <w:rPr>
          <w:szCs w:val="22"/>
        </w:rPr>
      </w:pPr>
    </w:p>
    <w:p w14:paraId="2A9C6980" w14:textId="77777777" w:rsidR="00BB3D4C" w:rsidRPr="00BB3D4C" w:rsidRDefault="00BB3D4C" w:rsidP="00BB3D4C">
      <w:pPr>
        <w:pStyle w:val="BodyText"/>
        <w:ind w:left="360"/>
        <w:rPr>
          <w:szCs w:val="22"/>
        </w:rPr>
      </w:pPr>
      <w:r w:rsidRPr="00BB3D4C">
        <w:rPr>
          <w:szCs w:val="22"/>
        </w:rPr>
        <w:t xml:space="preserve">    c.execute("""CREATE TABLE IF NOT EXISTS payroll(</w:t>
      </w:r>
    </w:p>
    <w:p w14:paraId="4D882F10" w14:textId="77777777" w:rsidR="00BB3D4C" w:rsidRPr="00BB3D4C" w:rsidRDefault="00BB3D4C" w:rsidP="00BB3D4C">
      <w:pPr>
        <w:pStyle w:val="BodyText"/>
        <w:ind w:left="360"/>
        <w:rPr>
          <w:szCs w:val="22"/>
        </w:rPr>
      </w:pPr>
      <w:r w:rsidRPr="00BB3D4C">
        <w:rPr>
          <w:szCs w:val="22"/>
        </w:rPr>
        <w:t xml:space="preserve">            payrollperiod text,</w:t>
      </w:r>
    </w:p>
    <w:p w14:paraId="7C82514D" w14:textId="77777777" w:rsidR="00BB3D4C" w:rsidRPr="00BB3D4C" w:rsidRDefault="00BB3D4C" w:rsidP="00BB3D4C">
      <w:pPr>
        <w:pStyle w:val="BodyText"/>
        <w:ind w:left="360"/>
        <w:rPr>
          <w:szCs w:val="22"/>
        </w:rPr>
      </w:pPr>
      <w:r w:rsidRPr="00BB3D4C">
        <w:rPr>
          <w:szCs w:val="22"/>
        </w:rPr>
        <w:t xml:space="preserve">            dealership text,</w:t>
      </w:r>
    </w:p>
    <w:p w14:paraId="2E75E4AB" w14:textId="77777777" w:rsidR="00BB3D4C" w:rsidRPr="00BB3D4C" w:rsidRDefault="00BB3D4C" w:rsidP="00BB3D4C">
      <w:pPr>
        <w:pStyle w:val="BodyText"/>
        <w:ind w:left="360"/>
        <w:rPr>
          <w:szCs w:val="22"/>
        </w:rPr>
      </w:pPr>
      <w:r w:rsidRPr="00BB3D4C">
        <w:rPr>
          <w:szCs w:val="22"/>
        </w:rPr>
        <w:t xml:space="preserve">            fname text,</w:t>
      </w:r>
    </w:p>
    <w:p w14:paraId="7BD24AF6" w14:textId="77777777" w:rsidR="00BB3D4C" w:rsidRPr="00BB3D4C" w:rsidRDefault="00BB3D4C" w:rsidP="00BB3D4C">
      <w:pPr>
        <w:pStyle w:val="BodyText"/>
        <w:ind w:left="360"/>
        <w:rPr>
          <w:szCs w:val="22"/>
        </w:rPr>
      </w:pPr>
      <w:r w:rsidRPr="00BB3D4C">
        <w:rPr>
          <w:szCs w:val="22"/>
        </w:rPr>
        <w:t xml:space="preserve">            lname text,</w:t>
      </w:r>
    </w:p>
    <w:p w14:paraId="4D92AD36" w14:textId="77777777" w:rsidR="00BB3D4C" w:rsidRPr="00BB3D4C" w:rsidRDefault="00BB3D4C" w:rsidP="00BB3D4C">
      <w:pPr>
        <w:pStyle w:val="BodyText"/>
        <w:ind w:left="360"/>
        <w:rPr>
          <w:szCs w:val="22"/>
        </w:rPr>
      </w:pPr>
      <w:r w:rsidRPr="00BB3D4C">
        <w:rPr>
          <w:szCs w:val="22"/>
        </w:rPr>
        <w:t xml:space="preserve">            rate integer,</w:t>
      </w:r>
    </w:p>
    <w:p w14:paraId="0F0BD58D" w14:textId="77777777" w:rsidR="00BB3D4C" w:rsidRPr="00BB3D4C" w:rsidRDefault="00BB3D4C" w:rsidP="00BB3D4C">
      <w:pPr>
        <w:pStyle w:val="BodyText"/>
        <w:ind w:left="360"/>
        <w:rPr>
          <w:szCs w:val="22"/>
        </w:rPr>
      </w:pPr>
      <w:r w:rsidRPr="00BB3D4C">
        <w:rPr>
          <w:szCs w:val="22"/>
        </w:rPr>
        <w:t xml:space="preserve">            daysofwork integer,</w:t>
      </w:r>
    </w:p>
    <w:p w14:paraId="540C2909" w14:textId="77777777" w:rsidR="00BB3D4C" w:rsidRPr="00BB3D4C" w:rsidRDefault="00BB3D4C" w:rsidP="00BB3D4C">
      <w:pPr>
        <w:pStyle w:val="BodyText"/>
        <w:ind w:left="360"/>
        <w:rPr>
          <w:szCs w:val="22"/>
        </w:rPr>
      </w:pPr>
      <w:r w:rsidRPr="00BB3D4C">
        <w:rPr>
          <w:szCs w:val="22"/>
        </w:rPr>
        <w:t xml:space="preserve">            totalwage integer,</w:t>
      </w:r>
    </w:p>
    <w:p w14:paraId="718F1B8D" w14:textId="77777777" w:rsidR="00BB3D4C" w:rsidRPr="00BB3D4C" w:rsidRDefault="00BB3D4C" w:rsidP="00BB3D4C">
      <w:pPr>
        <w:pStyle w:val="BodyText"/>
        <w:ind w:left="360"/>
        <w:rPr>
          <w:szCs w:val="22"/>
        </w:rPr>
      </w:pPr>
      <w:r w:rsidRPr="00BB3D4C">
        <w:rPr>
          <w:szCs w:val="22"/>
        </w:rPr>
        <w:t xml:space="preserve">            othour integer,</w:t>
      </w:r>
    </w:p>
    <w:p w14:paraId="1A20F5E6" w14:textId="77777777" w:rsidR="00BB3D4C" w:rsidRPr="00BB3D4C" w:rsidRDefault="00BB3D4C" w:rsidP="00BB3D4C">
      <w:pPr>
        <w:pStyle w:val="BodyText"/>
        <w:ind w:left="360"/>
        <w:rPr>
          <w:szCs w:val="22"/>
        </w:rPr>
      </w:pPr>
      <w:r w:rsidRPr="00BB3D4C">
        <w:rPr>
          <w:szCs w:val="22"/>
        </w:rPr>
        <w:t xml:space="preserve">            otamount integer,</w:t>
      </w:r>
    </w:p>
    <w:p w14:paraId="7D862DD3" w14:textId="77777777" w:rsidR="00BB3D4C" w:rsidRPr="00BB3D4C" w:rsidRDefault="00BB3D4C" w:rsidP="00BB3D4C">
      <w:pPr>
        <w:pStyle w:val="BodyText"/>
        <w:ind w:left="360"/>
        <w:rPr>
          <w:szCs w:val="22"/>
        </w:rPr>
      </w:pPr>
      <w:r w:rsidRPr="00BB3D4C">
        <w:rPr>
          <w:szCs w:val="22"/>
        </w:rPr>
        <w:t xml:space="preserve">            totalamount integer,</w:t>
      </w:r>
    </w:p>
    <w:p w14:paraId="1F98FD7A" w14:textId="77777777" w:rsidR="00BB3D4C" w:rsidRPr="00BB3D4C" w:rsidRDefault="00BB3D4C" w:rsidP="00BB3D4C">
      <w:pPr>
        <w:pStyle w:val="BodyText"/>
        <w:ind w:left="360"/>
        <w:rPr>
          <w:szCs w:val="22"/>
        </w:rPr>
      </w:pPr>
      <w:r w:rsidRPr="00BB3D4C">
        <w:rPr>
          <w:szCs w:val="22"/>
        </w:rPr>
        <w:t xml:space="preserve">            ut integer,</w:t>
      </w:r>
    </w:p>
    <w:p w14:paraId="4B40F4AE" w14:textId="77777777" w:rsidR="00BB3D4C" w:rsidRPr="00BB3D4C" w:rsidRDefault="00BB3D4C" w:rsidP="00BB3D4C">
      <w:pPr>
        <w:pStyle w:val="BodyText"/>
        <w:ind w:left="360"/>
        <w:rPr>
          <w:szCs w:val="22"/>
        </w:rPr>
      </w:pPr>
      <w:r w:rsidRPr="00BB3D4C">
        <w:rPr>
          <w:szCs w:val="22"/>
        </w:rPr>
        <w:t xml:space="preserve">            vale integer,</w:t>
      </w:r>
    </w:p>
    <w:p w14:paraId="15F79C5E" w14:textId="77777777" w:rsidR="00BB3D4C" w:rsidRPr="00BB3D4C" w:rsidRDefault="00BB3D4C" w:rsidP="00BB3D4C">
      <w:pPr>
        <w:pStyle w:val="BodyText"/>
        <w:ind w:left="360"/>
        <w:rPr>
          <w:szCs w:val="22"/>
        </w:rPr>
      </w:pPr>
      <w:r w:rsidRPr="00BB3D4C">
        <w:rPr>
          <w:szCs w:val="22"/>
        </w:rPr>
        <w:t xml:space="preserve">            loan integer,</w:t>
      </w:r>
    </w:p>
    <w:p w14:paraId="57367DDD" w14:textId="77777777" w:rsidR="00BB3D4C" w:rsidRPr="00BB3D4C" w:rsidRDefault="00BB3D4C" w:rsidP="00BB3D4C">
      <w:pPr>
        <w:pStyle w:val="BodyText"/>
        <w:ind w:left="360"/>
        <w:rPr>
          <w:szCs w:val="22"/>
        </w:rPr>
      </w:pPr>
      <w:r w:rsidRPr="00BB3D4C">
        <w:rPr>
          <w:szCs w:val="22"/>
        </w:rPr>
        <w:t xml:space="preserve">            ph integer,</w:t>
      </w:r>
    </w:p>
    <w:p w14:paraId="60877E92" w14:textId="77777777" w:rsidR="00BB3D4C" w:rsidRPr="00BB3D4C" w:rsidRDefault="00BB3D4C" w:rsidP="00BB3D4C">
      <w:pPr>
        <w:pStyle w:val="BodyText"/>
        <w:ind w:left="360"/>
        <w:rPr>
          <w:szCs w:val="22"/>
        </w:rPr>
      </w:pPr>
      <w:r w:rsidRPr="00BB3D4C">
        <w:rPr>
          <w:szCs w:val="22"/>
        </w:rPr>
        <w:t xml:space="preserve">            sss integer,</w:t>
      </w:r>
    </w:p>
    <w:p w14:paraId="490F8779" w14:textId="77777777" w:rsidR="00BB3D4C" w:rsidRPr="00BB3D4C" w:rsidRDefault="00BB3D4C" w:rsidP="00BB3D4C">
      <w:pPr>
        <w:pStyle w:val="BodyText"/>
        <w:ind w:left="360"/>
        <w:rPr>
          <w:szCs w:val="22"/>
        </w:rPr>
      </w:pPr>
      <w:r w:rsidRPr="00BB3D4C">
        <w:rPr>
          <w:szCs w:val="22"/>
        </w:rPr>
        <w:t xml:space="preserve">            netamount integer,</w:t>
      </w:r>
    </w:p>
    <w:p w14:paraId="73CCFE07" w14:textId="77777777" w:rsidR="00BB3D4C" w:rsidRPr="00BB3D4C" w:rsidRDefault="00BB3D4C" w:rsidP="00BB3D4C">
      <w:pPr>
        <w:pStyle w:val="BodyText"/>
        <w:ind w:left="360"/>
        <w:rPr>
          <w:szCs w:val="22"/>
        </w:rPr>
      </w:pPr>
      <w:r w:rsidRPr="00BB3D4C">
        <w:rPr>
          <w:szCs w:val="22"/>
        </w:rPr>
        <w:t xml:space="preserve">            netpay integer,</w:t>
      </w:r>
    </w:p>
    <w:p w14:paraId="1A3A40EA" w14:textId="77777777" w:rsidR="00BB3D4C" w:rsidRPr="00BB3D4C" w:rsidRDefault="00BB3D4C" w:rsidP="00BB3D4C">
      <w:pPr>
        <w:pStyle w:val="BodyText"/>
        <w:ind w:left="360"/>
        <w:rPr>
          <w:szCs w:val="22"/>
        </w:rPr>
      </w:pPr>
      <w:r w:rsidRPr="00BB3D4C">
        <w:rPr>
          <w:szCs w:val="22"/>
        </w:rPr>
        <w:t xml:space="preserve">            loanbalance integer,</w:t>
      </w:r>
    </w:p>
    <w:p w14:paraId="47D919EA" w14:textId="77777777" w:rsidR="00BB3D4C" w:rsidRPr="00BB3D4C" w:rsidRDefault="00BB3D4C" w:rsidP="00BB3D4C">
      <w:pPr>
        <w:pStyle w:val="BodyText"/>
        <w:ind w:left="360"/>
        <w:rPr>
          <w:szCs w:val="22"/>
        </w:rPr>
      </w:pPr>
      <w:r w:rsidRPr="00BB3D4C">
        <w:rPr>
          <w:szCs w:val="22"/>
        </w:rPr>
        <w:t xml:space="preserve">            amountloan integer)""")</w:t>
      </w:r>
    </w:p>
    <w:p w14:paraId="6EC3F5BB" w14:textId="77777777" w:rsidR="00BB3D4C" w:rsidRPr="00BB3D4C" w:rsidRDefault="00BB3D4C" w:rsidP="00BB3D4C">
      <w:pPr>
        <w:pStyle w:val="BodyText"/>
        <w:ind w:left="360"/>
        <w:rPr>
          <w:szCs w:val="22"/>
        </w:rPr>
      </w:pPr>
    </w:p>
    <w:p w14:paraId="6EB6EAF6" w14:textId="77777777" w:rsidR="00BB3D4C" w:rsidRPr="00BB3D4C" w:rsidRDefault="00BB3D4C" w:rsidP="00BB3D4C">
      <w:pPr>
        <w:pStyle w:val="BodyText"/>
        <w:ind w:left="360"/>
        <w:rPr>
          <w:szCs w:val="22"/>
        </w:rPr>
      </w:pPr>
      <w:r w:rsidRPr="00BB3D4C">
        <w:rPr>
          <w:szCs w:val="22"/>
        </w:rPr>
        <w:t xml:space="preserve">    #functions</w:t>
      </w:r>
    </w:p>
    <w:p w14:paraId="7A60CC16" w14:textId="77777777" w:rsidR="00BB3D4C" w:rsidRPr="00BB3D4C" w:rsidRDefault="00BB3D4C" w:rsidP="00BB3D4C">
      <w:pPr>
        <w:pStyle w:val="BodyText"/>
        <w:ind w:left="360"/>
        <w:rPr>
          <w:szCs w:val="22"/>
        </w:rPr>
      </w:pPr>
      <w:r w:rsidRPr="00BB3D4C">
        <w:rPr>
          <w:szCs w:val="22"/>
        </w:rPr>
        <w:lastRenderedPageBreak/>
        <w:t xml:space="preserve">    #submitbtn function</w:t>
      </w:r>
    </w:p>
    <w:p w14:paraId="6E825768" w14:textId="77777777" w:rsidR="00BB3D4C" w:rsidRPr="00BB3D4C" w:rsidRDefault="00BB3D4C" w:rsidP="00BB3D4C">
      <w:pPr>
        <w:pStyle w:val="BodyText"/>
        <w:ind w:left="360"/>
        <w:rPr>
          <w:szCs w:val="22"/>
        </w:rPr>
      </w:pPr>
      <w:r w:rsidRPr="00BB3D4C">
        <w:rPr>
          <w:szCs w:val="22"/>
        </w:rPr>
        <w:t xml:space="preserve">    def submit():</w:t>
      </w:r>
    </w:p>
    <w:p w14:paraId="196034E2" w14:textId="77777777" w:rsidR="00BB3D4C" w:rsidRPr="00BB3D4C" w:rsidRDefault="00BB3D4C" w:rsidP="00BB3D4C">
      <w:pPr>
        <w:pStyle w:val="BodyText"/>
        <w:ind w:left="360"/>
        <w:rPr>
          <w:szCs w:val="22"/>
        </w:rPr>
      </w:pPr>
      <w:r w:rsidRPr="00BB3D4C">
        <w:rPr>
          <w:szCs w:val="22"/>
        </w:rPr>
        <w:t xml:space="preserve">        #database connection</w:t>
      </w:r>
    </w:p>
    <w:p w14:paraId="1AD97E92" w14:textId="77777777" w:rsidR="00BB3D4C" w:rsidRPr="00BB3D4C" w:rsidRDefault="00BB3D4C" w:rsidP="00BB3D4C">
      <w:pPr>
        <w:pStyle w:val="BodyText"/>
        <w:ind w:left="360"/>
        <w:rPr>
          <w:szCs w:val="22"/>
        </w:rPr>
      </w:pPr>
      <w:r w:rsidRPr="00BB3D4C">
        <w:rPr>
          <w:szCs w:val="22"/>
        </w:rPr>
        <w:t xml:space="preserve">        conn=sqlite3.connect('payroll.db')</w:t>
      </w:r>
    </w:p>
    <w:p w14:paraId="24D970EC" w14:textId="77777777" w:rsidR="00BB3D4C" w:rsidRPr="00BB3D4C" w:rsidRDefault="00BB3D4C" w:rsidP="00BB3D4C">
      <w:pPr>
        <w:pStyle w:val="BodyText"/>
        <w:ind w:left="360"/>
        <w:rPr>
          <w:szCs w:val="22"/>
        </w:rPr>
      </w:pPr>
    </w:p>
    <w:p w14:paraId="44CDC4F5" w14:textId="77777777" w:rsidR="00BB3D4C" w:rsidRPr="00BB3D4C" w:rsidRDefault="00BB3D4C" w:rsidP="00BB3D4C">
      <w:pPr>
        <w:pStyle w:val="BodyText"/>
        <w:ind w:left="360"/>
        <w:rPr>
          <w:szCs w:val="22"/>
        </w:rPr>
      </w:pPr>
      <w:r w:rsidRPr="00BB3D4C">
        <w:rPr>
          <w:szCs w:val="22"/>
        </w:rPr>
        <w:t xml:space="preserve">        #cursor</w:t>
      </w:r>
    </w:p>
    <w:p w14:paraId="2509BFD3" w14:textId="77777777" w:rsidR="00BB3D4C" w:rsidRPr="00BB3D4C" w:rsidRDefault="00BB3D4C" w:rsidP="00BB3D4C">
      <w:pPr>
        <w:pStyle w:val="BodyText"/>
        <w:ind w:left="360"/>
        <w:rPr>
          <w:szCs w:val="22"/>
        </w:rPr>
      </w:pPr>
      <w:r w:rsidRPr="00BB3D4C">
        <w:rPr>
          <w:szCs w:val="22"/>
        </w:rPr>
        <w:t xml:space="preserve">        c = conn.cursor()</w:t>
      </w:r>
    </w:p>
    <w:p w14:paraId="0210CCCF" w14:textId="77777777" w:rsidR="00BB3D4C" w:rsidRPr="00BB3D4C" w:rsidRDefault="00BB3D4C" w:rsidP="00BB3D4C">
      <w:pPr>
        <w:pStyle w:val="BodyText"/>
        <w:ind w:left="360"/>
        <w:rPr>
          <w:szCs w:val="22"/>
        </w:rPr>
      </w:pPr>
      <w:r w:rsidRPr="00BB3D4C">
        <w:rPr>
          <w:szCs w:val="22"/>
        </w:rPr>
        <w:t xml:space="preserve">        </w:t>
      </w:r>
    </w:p>
    <w:p w14:paraId="598DDBCB" w14:textId="77777777" w:rsidR="00BB3D4C" w:rsidRPr="00BB3D4C" w:rsidRDefault="00BB3D4C" w:rsidP="00BB3D4C">
      <w:pPr>
        <w:pStyle w:val="BodyText"/>
        <w:ind w:left="360"/>
        <w:rPr>
          <w:szCs w:val="22"/>
        </w:rPr>
      </w:pPr>
      <w:r w:rsidRPr="00BB3D4C">
        <w:rPr>
          <w:szCs w:val="22"/>
        </w:rPr>
        <w:t xml:space="preserve">        #insert into tables</w:t>
      </w:r>
    </w:p>
    <w:p w14:paraId="3235D63D" w14:textId="77777777" w:rsidR="00BB3D4C" w:rsidRPr="00BB3D4C" w:rsidRDefault="00BB3D4C" w:rsidP="00BB3D4C">
      <w:pPr>
        <w:pStyle w:val="BodyText"/>
        <w:ind w:left="360"/>
        <w:rPr>
          <w:szCs w:val="22"/>
        </w:rPr>
      </w:pPr>
      <w:r w:rsidRPr="00BB3D4C">
        <w:rPr>
          <w:szCs w:val="22"/>
        </w:rPr>
        <w:t xml:space="preserve">        c.execute("INSERT INTO payroll VALUES(:payrollperiod,:dealership,:fname, :lname, :rate,:daysofwork, :totalwage, :othour, :otamount, :totalamount,:ut, :vale, :loan, :ph, :sss, :netamount, :netpay, :loanbalance, :amountloan)",</w:t>
      </w:r>
    </w:p>
    <w:p w14:paraId="5668A452" w14:textId="77777777" w:rsidR="00BB3D4C" w:rsidRPr="00BB3D4C" w:rsidRDefault="00BB3D4C" w:rsidP="00BB3D4C">
      <w:pPr>
        <w:pStyle w:val="BodyText"/>
        <w:ind w:left="360"/>
        <w:rPr>
          <w:szCs w:val="22"/>
        </w:rPr>
      </w:pPr>
      <w:r w:rsidRPr="00BB3D4C">
        <w:rPr>
          <w:szCs w:val="22"/>
        </w:rPr>
        <w:t xml:space="preserve">        {</w:t>
      </w:r>
    </w:p>
    <w:p w14:paraId="0774C68B" w14:textId="77777777" w:rsidR="00BB3D4C" w:rsidRPr="00BB3D4C" w:rsidRDefault="00BB3D4C" w:rsidP="00BB3D4C">
      <w:pPr>
        <w:pStyle w:val="BodyText"/>
        <w:ind w:left="360"/>
        <w:rPr>
          <w:szCs w:val="22"/>
        </w:rPr>
      </w:pPr>
      <w:r w:rsidRPr="00BB3D4C">
        <w:rPr>
          <w:szCs w:val="22"/>
        </w:rPr>
        <w:t xml:space="preserve">            'payrollperiod':payrollperiod.get().upper().replace(" ",""),</w:t>
      </w:r>
    </w:p>
    <w:p w14:paraId="25F1736D" w14:textId="77777777" w:rsidR="00BB3D4C" w:rsidRPr="00BB3D4C" w:rsidRDefault="00BB3D4C" w:rsidP="00BB3D4C">
      <w:pPr>
        <w:pStyle w:val="BodyText"/>
        <w:ind w:left="360"/>
        <w:rPr>
          <w:szCs w:val="22"/>
        </w:rPr>
      </w:pPr>
      <w:r w:rsidRPr="00BB3D4C">
        <w:rPr>
          <w:szCs w:val="22"/>
        </w:rPr>
        <w:t xml:space="preserve">            'dealership':drop.get().upper(),</w:t>
      </w:r>
    </w:p>
    <w:p w14:paraId="3AE5E787" w14:textId="77777777" w:rsidR="00BB3D4C" w:rsidRPr="00BB3D4C" w:rsidRDefault="00BB3D4C" w:rsidP="00BB3D4C">
      <w:pPr>
        <w:pStyle w:val="BodyText"/>
        <w:ind w:left="360"/>
        <w:rPr>
          <w:szCs w:val="22"/>
        </w:rPr>
      </w:pPr>
      <w:r w:rsidRPr="00BB3D4C">
        <w:rPr>
          <w:szCs w:val="22"/>
        </w:rPr>
        <w:t xml:space="preserve">            'fname':fname.get().upper(),</w:t>
      </w:r>
    </w:p>
    <w:p w14:paraId="20EFF219" w14:textId="77777777" w:rsidR="00BB3D4C" w:rsidRPr="00BB3D4C" w:rsidRDefault="00BB3D4C" w:rsidP="00BB3D4C">
      <w:pPr>
        <w:pStyle w:val="BodyText"/>
        <w:ind w:left="360"/>
        <w:rPr>
          <w:szCs w:val="22"/>
        </w:rPr>
      </w:pPr>
      <w:r w:rsidRPr="00BB3D4C">
        <w:rPr>
          <w:szCs w:val="22"/>
        </w:rPr>
        <w:t xml:space="preserve">            'lname':lname.get().upper(),</w:t>
      </w:r>
    </w:p>
    <w:p w14:paraId="30276A92" w14:textId="77777777" w:rsidR="00BB3D4C" w:rsidRPr="00BB3D4C" w:rsidRDefault="00BB3D4C" w:rsidP="00BB3D4C">
      <w:pPr>
        <w:pStyle w:val="BodyText"/>
        <w:ind w:left="360"/>
        <w:rPr>
          <w:szCs w:val="22"/>
        </w:rPr>
      </w:pPr>
      <w:r w:rsidRPr="00BB3D4C">
        <w:rPr>
          <w:szCs w:val="22"/>
        </w:rPr>
        <w:t xml:space="preserve">            'rate':rate.get(),</w:t>
      </w:r>
    </w:p>
    <w:p w14:paraId="7330336F" w14:textId="77777777" w:rsidR="00BB3D4C" w:rsidRPr="00BB3D4C" w:rsidRDefault="00BB3D4C" w:rsidP="00BB3D4C">
      <w:pPr>
        <w:pStyle w:val="BodyText"/>
        <w:ind w:left="360"/>
        <w:rPr>
          <w:szCs w:val="22"/>
        </w:rPr>
      </w:pPr>
      <w:r w:rsidRPr="00BB3D4C">
        <w:rPr>
          <w:szCs w:val="22"/>
        </w:rPr>
        <w:t xml:space="preserve">            'daysofwork':daysofwork.get(),</w:t>
      </w:r>
    </w:p>
    <w:p w14:paraId="1B3225B5" w14:textId="77777777" w:rsidR="00BB3D4C" w:rsidRPr="00BB3D4C" w:rsidRDefault="00BB3D4C" w:rsidP="00BB3D4C">
      <w:pPr>
        <w:pStyle w:val="BodyText"/>
        <w:ind w:left="360"/>
        <w:rPr>
          <w:szCs w:val="22"/>
        </w:rPr>
      </w:pPr>
      <w:r w:rsidRPr="00BB3D4C">
        <w:rPr>
          <w:szCs w:val="22"/>
        </w:rPr>
        <w:t xml:space="preserve">            'totalwage':totalwage.get(),</w:t>
      </w:r>
    </w:p>
    <w:p w14:paraId="6DDD584F" w14:textId="77777777" w:rsidR="00BB3D4C" w:rsidRPr="00BB3D4C" w:rsidRDefault="00BB3D4C" w:rsidP="00BB3D4C">
      <w:pPr>
        <w:pStyle w:val="BodyText"/>
        <w:ind w:left="360"/>
        <w:rPr>
          <w:szCs w:val="22"/>
        </w:rPr>
      </w:pPr>
      <w:r w:rsidRPr="00BB3D4C">
        <w:rPr>
          <w:szCs w:val="22"/>
        </w:rPr>
        <w:t xml:space="preserve">            'othour':othour.get(),</w:t>
      </w:r>
    </w:p>
    <w:p w14:paraId="5F91BA72" w14:textId="77777777" w:rsidR="00BB3D4C" w:rsidRPr="00BB3D4C" w:rsidRDefault="00BB3D4C" w:rsidP="00BB3D4C">
      <w:pPr>
        <w:pStyle w:val="BodyText"/>
        <w:ind w:left="360"/>
        <w:rPr>
          <w:szCs w:val="22"/>
        </w:rPr>
      </w:pPr>
      <w:r w:rsidRPr="00BB3D4C">
        <w:rPr>
          <w:szCs w:val="22"/>
        </w:rPr>
        <w:t xml:space="preserve">            'otamount':otamount.get(),</w:t>
      </w:r>
    </w:p>
    <w:p w14:paraId="74AA890B" w14:textId="77777777" w:rsidR="00BB3D4C" w:rsidRPr="00BB3D4C" w:rsidRDefault="00BB3D4C" w:rsidP="00BB3D4C">
      <w:pPr>
        <w:pStyle w:val="BodyText"/>
        <w:ind w:left="360"/>
        <w:rPr>
          <w:szCs w:val="22"/>
        </w:rPr>
      </w:pPr>
      <w:r w:rsidRPr="00BB3D4C">
        <w:rPr>
          <w:szCs w:val="22"/>
        </w:rPr>
        <w:t xml:space="preserve">            'totalamount':totalamount.get(),</w:t>
      </w:r>
    </w:p>
    <w:p w14:paraId="4D585ED6" w14:textId="77777777" w:rsidR="00BB3D4C" w:rsidRPr="00BB3D4C" w:rsidRDefault="00BB3D4C" w:rsidP="00BB3D4C">
      <w:pPr>
        <w:pStyle w:val="BodyText"/>
        <w:ind w:left="360"/>
        <w:rPr>
          <w:szCs w:val="22"/>
        </w:rPr>
      </w:pPr>
      <w:r w:rsidRPr="00BB3D4C">
        <w:rPr>
          <w:szCs w:val="22"/>
        </w:rPr>
        <w:t xml:space="preserve">            'ut':ut.get(),</w:t>
      </w:r>
    </w:p>
    <w:p w14:paraId="523B0AB0" w14:textId="77777777" w:rsidR="00BB3D4C" w:rsidRPr="00BB3D4C" w:rsidRDefault="00BB3D4C" w:rsidP="00BB3D4C">
      <w:pPr>
        <w:pStyle w:val="BodyText"/>
        <w:ind w:left="360"/>
        <w:rPr>
          <w:szCs w:val="22"/>
        </w:rPr>
      </w:pPr>
      <w:r w:rsidRPr="00BB3D4C">
        <w:rPr>
          <w:szCs w:val="22"/>
        </w:rPr>
        <w:t xml:space="preserve">            'vale':vale.get(),</w:t>
      </w:r>
    </w:p>
    <w:p w14:paraId="3E15DEB3" w14:textId="77777777" w:rsidR="00BB3D4C" w:rsidRPr="00BB3D4C" w:rsidRDefault="00BB3D4C" w:rsidP="00BB3D4C">
      <w:pPr>
        <w:pStyle w:val="BodyText"/>
        <w:ind w:left="360"/>
        <w:rPr>
          <w:szCs w:val="22"/>
        </w:rPr>
      </w:pPr>
      <w:r w:rsidRPr="00BB3D4C">
        <w:rPr>
          <w:szCs w:val="22"/>
        </w:rPr>
        <w:t xml:space="preserve">            'loan':loan.get(),</w:t>
      </w:r>
    </w:p>
    <w:p w14:paraId="680D4DEB" w14:textId="77777777" w:rsidR="00BB3D4C" w:rsidRPr="00BB3D4C" w:rsidRDefault="00BB3D4C" w:rsidP="00BB3D4C">
      <w:pPr>
        <w:pStyle w:val="BodyText"/>
        <w:ind w:left="360"/>
        <w:rPr>
          <w:szCs w:val="22"/>
        </w:rPr>
      </w:pPr>
      <w:r w:rsidRPr="00BB3D4C">
        <w:rPr>
          <w:szCs w:val="22"/>
        </w:rPr>
        <w:t xml:space="preserve">            'ph':ph.get(),</w:t>
      </w:r>
    </w:p>
    <w:p w14:paraId="617328DB" w14:textId="77777777" w:rsidR="00BB3D4C" w:rsidRPr="00BB3D4C" w:rsidRDefault="00BB3D4C" w:rsidP="00BB3D4C">
      <w:pPr>
        <w:pStyle w:val="BodyText"/>
        <w:ind w:left="360"/>
        <w:rPr>
          <w:szCs w:val="22"/>
        </w:rPr>
      </w:pPr>
      <w:r w:rsidRPr="00BB3D4C">
        <w:rPr>
          <w:szCs w:val="22"/>
        </w:rPr>
        <w:t xml:space="preserve">            'sss':sss.get(),</w:t>
      </w:r>
    </w:p>
    <w:p w14:paraId="19F33666" w14:textId="77777777" w:rsidR="00BB3D4C" w:rsidRPr="00BB3D4C" w:rsidRDefault="00BB3D4C" w:rsidP="00BB3D4C">
      <w:pPr>
        <w:pStyle w:val="BodyText"/>
        <w:ind w:left="360"/>
        <w:rPr>
          <w:szCs w:val="22"/>
        </w:rPr>
      </w:pPr>
      <w:r w:rsidRPr="00BB3D4C">
        <w:rPr>
          <w:szCs w:val="22"/>
        </w:rPr>
        <w:t xml:space="preserve">            'netamount':netamount.get(),</w:t>
      </w:r>
    </w:p>
    <w:p w14:paraId="227A9C8E" w14:textId="77777777" w:rsidR="00BB3D4C" w:rsidRPr="00BB3D4C" w:rsidRDefault="00BB3D4C" w:rsidP="00BB3D4C">
      <w:pPr>
        <w:pStyle w:val="BodyText"/>
        <w:ind w:left="360"/>
        <w:rPr>
          <w:szCs w:val="22"/>
        </w:rPr>
      </w:pPr>
      <w:r w:rsidRPr="00BB3D4C">
        <w:rPr>
          <w:szCs w:val="22"/>
        </w:rPr>
        <w:t xml:space="preserve">            'netpay':netpay.get(),</w:t>
      </w:r>
    </w:p>
    <w:p w14:paraId="54D4C196" w14:textId="77777777" w:rsidR="00BB3D4C" w:rsidRPr="00BB3D4C" w:rsidRDefault="00BB3D4C" w:rsidP="00BB3D4C">
      <w:pPr>
        <w:pStyle w:val="BodyText"/>
        <w:ind w:left="360"/>
        <w:rPr>
          <w:szCs w:val="22"/>
        </w:rPr>
      </w:pPr>
      <w:r w:rsidRPr="00BB3D4C">
        <w:rPr>
          <w:szCs w:val="22"/>
        </w:rPr>
        <w:t xml:space="preserve">            'loanbalance':loanbalance.get(),</w:t>
      </w:r>
    </w:p>
    <w:p w14:paraId="011374B5" w14:textId="77777777" w:rsidR="00BB3D4C" w:rsidRPr="00BB3D4C" w:rsidRDefault="00BB3D4C" w:rsidP="00BB3D4C">
      <w:pPr>
        <w:pStyle w:val="BodyText"/>
        <w:ind w:left="360"/>
        <w:rPr>
          <w:szCs w:val="22"/>
        </w:rPr>
      </w:pPr>
      <w:r w:rsidRPr="00BB3D4C">
        <w:rPr>
          <w:szCs w:val="22"/>
        </w:rPr>
        <w:t xml:space="preserve">            'amountloan':amountloan.get()})</w:t>
      </w:r>
    </w:p>
    <w:p w14:paraId="6270F5BB" w14:textId="77777777" w:rsidR="00BB3D4C" w:rsidRPr="00BB3D4C" w:rsidRDefault="00BB3D4C" w:rsidP="00BB3D4C">
      <w:pPr>
        <w:pStyle w:val="BodyText"/>
        <w:ind w:left="360"/>
        <w:rPr>
          <w:szCs w:val="22"/>
        </w:rPr>
      </w:pPr>
      <w:r w:rsidRPr="00BB3D4C">
        <w:rPr>
          <w:szCs w:val="22"/>
        </w:rPr>
        <w:t xml:space="preserve">        </w:t>
      </w:r>
    </w:p>
    <w:p w14:paraId="228FE6B2" w14:textId="77777777" w:rsidR="00BB3D4C" w:rsidRPr="00BB3D4C" w:rsidRDefault="00BB3D4C" w:rsidP="00BB3D4C">
      <w:pPr>
        <w:pStyle w:val="BodyText"/>
        <w:ind w:left="360"/>
        <w:rPr>
          <w:szCs w:val="22"/>
        </w:rPr>
      </w:pPr>
      <w:r w:rsidRPr="00BB3D4C">
        <w:rPr>
          <w:szCs w:val="22"/>
        </w:rPr>
        <w:t xml:space="preserve">        #commit changes</w:t>
      </w:r>
    </w:p>
    <w:p w14:paraId="0591FEDA" w14:textId="77777777" w:rsidR="00BB3D4C" w:rsidRPr="00BB3D4C" w:rsidRDefault="00BB3D4C" w:rsidP="00BB3D4C">
      <w:pPr>
        <w:pStyle w:val="BodyText"/>
        <w:ind w:left="360"/>
        <w:rPr>
          <w:szCs w:val="22"/>
        </w:rPr>
      </w:pPr>
      <w:r w:rsidRPr="00BB3D4C">
        <w:rPr>
          <w:szCs w:val="22"/>
        </w:rPr>
        <w:t xml:space="preserve">        conn.commit()</w:t>
      </w:r>
    </w:p>
    <w:p w14:paraId="4CEAAFE9" w14:textId="77777777" w:rsidR="00BB3D4C" w:rsidRPr="00BB3D4C" w:rsidRDefault="00BB3D4C" w:rsidP="00BB3D4C">
      <w:pPr>
        <w:pStyle w:val="BodyText"/>
        <w:ind w:left="360"/>
        <w:rPr>
          <w:szCs w:val="22"/>
        </w:rPr>
      </w:pPr>
    </w:p>
    <w:p w14:paraId="626B58C1" w14:textId="77777777" w:rsidR="00BB3D4C" w:rsidRPr="00BB3D4C" w:rsidRDefault="00BB3D4C" w:rsidP="00BB3D4C">
      <w:pPr>
        <w:pStyle w:val="BodyText"/>
        <w:ind w:left="360"/>
        <w:rPr>
          <w:szCs w:val="22"/>
        </w:rPr>
      </w:pPr>
      <w:r w:rsidRPr="00BB3D4C">
        <w:rPr>
          <w:szCs w:val="22"/>
        </w:rPr>
        <w:t xml:space="preserve">        #close connection</w:t>
      </w:r>
    </w:p>
    <w:p w14:paraId="4B38DF85" w14:textId="77777777" w:rsidR="00BB3D4C" w:rsidRPr="00BB3D4C" w:rsidRDefault="00BB3D4C" w:rsidP="00BB3D4C">
      <w:pPr>
        <w:pStyle w:val="BodyText"/>
        <w:ind w:left="360"/>
        <w:rPr>
          <w:szCs w:val="22"/>
        </w:rPr>
      </w:pPr>
      <w:r w:rsidRPr="00BB3D4C">
        <w:rPr>
          <w:szCs w:val="22"/>
        </w:rPr>
        <w:t xml:space="preserve">        conn.close()</w:t>
      </w:r>
    </w:p>
    <w:p w14:paraId="5FE3D15F" w14:textId="77777777" w:rsidR="00BB3D4C" w:rsidRPr="00BB3D4C" w:rsidRDefault="00BB3D4C" w:rsidP="00BB3D4C">
      <w:pPr>
        <w:pStyle w:val="BodyText"/>
        <w:ind w:left="360"/>
        <w:rPr>
          <w:szCs w:val="22"/>
        </w:rPr>
      </w:pPr>
      <w:r w:rsidRPr="00BB3D4C">
        <w:rPr>
          <w:szCs w:val="22"/>
        </w:rPr>
        <w:t xml:space="preserve">        </w:t>
      </w:r>
    </w:p>
    <w:p w14:paraId="41E42478" w14:textId="77777777" w:rsidR="00BB3D4C" w:rsidRPr="00BB3D4C" w:rsidRDefault="00BB3D4C" w:rsidP="00BB3D4C">
      <w:pPr>
        <w:pStyle w:val="BodyText"/>
        <w:ind w:left="360"/>
        <w:rPr>
          <w:szCs w:val="22"/>
        </w:rPr>
      </w:pPr>
      <w:r w:rsidRPr="00BB3D4C">
        <w:rPr>
          <w:szCs w:val="22"/>
        </w:rPr>
        <w:t xml:space="preserve">        #clear text boxes </w:t>
      </w:r>
    </w:p>
    <w:p w14:paraId="6857EC34" w14:textId="77777777" w:rsidR="00BB3D4C" w:rsidRPr="00BB3D4C" w:rsidRDefault="00BB3D4C" w:rsidP="00BB3D4C">
      <w:pPr>
        <w:pStyle w:val="BodyText"/>
        <w:ind w:left="360"/>
        <w:rPr>
          <w:szCs w:val="22"/>
        </w:rPr>
      </w:pPr>
      <w:r w:rsidRPr="00BB3D4C">
        <w:rPr>
          <w:szCs w:val="22"/>
        </w:rPr>
        <w:t xml:space="preserve">        payrollperiod.delete(0,END)</w:t>
      </w:r>
    </w:p>
    <w:p w14:paraId="100D7437" w14:textId="77777777" w:rsidR="00BB3D4C" w:rsidRPr="00BB3D4C" w:rsidRDefault="00BB3D4C" w:rsidP="00BB3D4C">
      <w:pPr>
        <w:pStyle w:val="BodyText"/>
        <w:ind w:left="360"/>
        <w:rPr>
          <w:szCs w:val="22"/>
        </w:rPr>
      </w:pPr>
      <w:r w:rsidRPr="00BB3D4C">
        <w:rPr>
          <w:szCs w:val="22"/>
        </w:rPr>
        <w:t xml:space="preserve">        drop.current(0)</w:t>
      </w:r>
    </w:p>
    <w:p w14:paraId="6F3015FA" w14:textId="77777777" w:rsidR="00BB3D4C" w:rsidRPr="00BB3D4C" w:rsidRDefault="00BB3D4C" w:rsidP="00BB3D4C">
      <w:pPr>
        <w:pStyle w:val="BodyText"/>
        <w:ind w:left="360"/>
        <w:rPr>
          <w:szCs w:val="22"/>
        </w:rPr>
      </w:pPr>
      <w:r w:rsidRPr="00BB3D4C">
        <w:rPr>
          <w:szCs w:val="22"/>
        </w:rPr>
        <w:t xml:space="preserve">        fname.delete(0,END)</w:t>
      </w:r>
    </w:p>
    <w:p w14:paraId="22C81A46" w14:textId="77777777" w:rsidR="00BB3D4C" w:rsidRPr="00BB3D4C" w:rsidRDefault="00BB3D4C" w:rsidP="00BB3D4C">
      <w:pPr>
        <w:pStyle w:val="BodyText"/>
        <w:ind w:left="360"/>
        <w:rPr>
          <w:szCs w:val="22"/>
        </w:rPr>
      </w:pPr>
      <w:r w:rsidRPr="00BB3D4C">
        <w:rPr>
          <w:szCs w:val="22"/>
        </w:rPr>
        <w:t xml:space="preserve">        lname.delete(0,END)</w:t>
      </w:r>
    </w:p>
    <w:p w14:paraId="71A4AC0B" w14:textId="77777777" w:rsidR="00BB3D4C" w:rsidRPr="00BB3D4C" w:rsidRDefault="00BB3D4C" w:rsidP="00BB3D4C">
      <w:pPr>
        <w:pStyle w:val="BodyText"/>
        <w:ind w:left="360"/>
        <w:rPr>
          <w:szCs w:val="22"/>
        </w:rPr>
      </w:pPr>
      <w:r w:rsidRPr="00BB3D4C">
        <w:rPr>
          <w:szCs w:val="22"/>
        </w:rPr>
        <w:t xml:space="preserve">        rate.delete(0,END)</w:t>
      </w:r>
    </w:p>
    <w:p w14:paraId="5569202D" w14:textId="77777777" w:rsidR="00BB3D4C" w:rsidRPr="00BB3D4C" w:rsidRDefault="00BB3D4C" w:rsidP="00BB3D4C">
      <w:pPr>
        <w:pStyle w:val="BodyText"/>
        <w:ind w:left="360"/>
        <w:rPr>
          <w:szCs w:val="22"/>
        </w:rPr>
      </w:pPr>
      <w:r w:rsidRPr="00BB3D4C">
        <w:rPr>
          <w:szCs w:val="22"/>
        </w:rPr>
        <w:t xml:space="preserve">        daysofwork.delete(0,END)</w:t>
      </w:r>
    </w:p>
    <w:p w14:paraId="3D0433B1" w14:textId="77777777" w:rsidR="00BB3D4C" w:rsidRPr="00BB3D4C" w:rsidRDefault="00BB3D4C" w:rsidP="00BB3D4C">
      <w:pPr>
        <w:pStyle w:val="BodyText"/>
        <w:ind w:left="360"/>
        <w:rPr>
          <w:szCs w:val="22"/>
        </w:rPr>
      </w:pPr>
      <w:r w:rsidRPr="00BB3D4C">
        <w:rPr>
          <w:szCs w:val="22"/>
        </w:rPr>
        <w:t xml:space="preserve">        totalwage.delete(0,END)</w:t>
      </w:r>
    </w:p>
    <w:p w14:paraId="653FE2DE" w14:textId="77777777" w:rsidR="00BB3D4C" w:rsidRPr="00BB3D4C" w:rsidRDefault="00BB3D4C" w:rsidP="00BB3D4C">
      <w:pPr>
        <w:pStyle w:val="BodyText"/>
        <w:ind w:left="360"/>
        <w:rPr>
          <w:szCs w:val="22"/>
        </w:rPr>
      </w:pPr>
      <w:r w:rsidRPr="00BB3D4C">
        <w:rPr>
          <w:szCs w:val="22"/>
        </w:rPr>
        <w:t xml:space="preserve">        othour.delete(0,END)</w:t>
      </w:r>
    </w:p>
    <w:p w14:paraId="5EEF491F" w14:textId="77777777" w:rsidR="00BB3D4C" w:rsidRPr="00BB3D4C" w:rsidRDefault="00BB3D4C" w:rsidP="00BB3D4C">
      <w:pPr>
        <w:pStyle w:val="BodyText"/>
        <w:ind w:left="360"/>
        <w:rPr>
          <w:szCs w:val="22"/>
        </w:rPr>
      </w:pPr>
      <w:r w:rsidRPr="00BB3D4C">
        <w:rPr>
          <w:szCs w:val="22"/>
        </w:rPr>
        <w:t xml:space="preserve">        otamount.delete(0,END)</w:t>
      </w:r>
    </w:p>
    <w:p w14:paraId="1CD50860" w14:textId="77777777" w:rsidR="00BB3D4C" w:rsidRPr="00BB3D4C" w:rsidRDefault="00BB3D4C" w:rsidP="00BB3D4C">
      <w:pPr>
        <w:pStyle w:val="BodyText"/>
        <w:ind w:left="360"/>
        <w:rPr>
          <w:szCs w:val="22"/>
        </w:rPr>
      </w:pPr>
      <w:r w:rsidRPr="00BB3D4C">
        <w:rPr>
          <w:szCs w:val="22"/>
        </w:rPr>
        <w:t xml:space="preserve">        totalamount.delete(0,END)</w:t>
      </w:r>
    </w:p>
    <w:p w14:paraId="33AF03BF" w14:textId="77777777" w:rsidR="00BB3D4C" w:rsidRPr="00BB3D4C" w:rsidRDefault="00BB3D4C" w:rsidP="00BB3D4C">
      <w:pPr>
        <w:pStyle w:val="BodyText"/>
        <w:ind w:left="360"/>
        <w:rPr>
          <w:szCs w:val="22"/>
        </w:rPr>
      </w:pPr>
      <w:r w:rsidRPr="00BB3D4C">
        <w:rPr>
          <w:szCs w:val="22"/>
        </w:rPr>
        <w:t xml:space="preserve">        ut.delete(0,END)</w:t>
      </w:r>
    </w:p>
    <w:p w14:paraId="5C2F8B0E" w14:textId="77777777" w:rsidR="00BB3D4C" w:rsidRPr="00BB3D4C" w:rsidRDefault="00BB3D4C" w:rsidP="00BB3D4C">
      <w:pPr>
        <w:pStyle w:val="BodyText"/>
        <w:ind w:left="360"/>
        <w:rPr>
          <w:szCs w:val="22"/>
        </w:rPr>
      </w:pPr>
      <w:r w:rsidRPr="00BB3D4C">
        <w:rPr>
          <w:szCs w:val="22"/>
        </w:rPr>
        <w:lastRenderedPageBreak/>
        <w:t xml:space="preserve">        vale.delete(0,END)</w:t>
      </w:r>
    </w:p>
    <w:p w14:paraId="26F67BAB" w14:textId="77777777" w:rsidR="00BB3D4C" w:rsidRPr="00BB3D4C" w:rsidRDefault="00BB3D4C" w:rsidP="00BB3D4C">
      <w:pPr>
        <w:pStyle w:val="BodyText"/>
        <w:ind w:left="360"/>
        <w:rPr>
          <w:szCs w:val="22"/>
        </w:rPr>
      </w:pPr>
      <w:r w:rsidRPr="00BB3D4C">
        <w:rPr>
          <w:szCs w:val="22"/>
        </w:rPr>
        <w:t xml:space="preserve">        loan.delete(0,END)</w:t>
      </w:r>
    </w:p>
    <w:p w14:paraId="58F311F5" w14:textId="77777777" w:rsidR="00BB3D4C" w:rsidRPr="00BB3D4C" w:rsidRDefault="00BB3D4C" w:rsidP="00BB3D4C">
      <w:pPr>
        <w:pStyle w:val="BodyText"/>
        <w:ind w:left="360"/>
        <w:rPr>
          <w:szCs w:val="22"/>
        </w:rPr>
      </w:pPr>
      <w:r w:rsidRPr="00BB3D4C">
        <w:rPr>
          <w:szCs w:val="22"/>
        </w:rPr>
        <w:t xml:space="preserve">        ph.delete(0,END)</w:t>
      </w:r>
    </w:p>
    <w:p w14:paraId="0004BEBF" w14:textId="77777777" w:rsidR="00BB3D4C" w:rsidRPr="00BB3D4C" w:rsidRDefault="00BB3D4C" w:rsidP="00BB3D4C">
      <w:pPr>
        <w:pStyle w:val="BodyText"/>
        <w:ind w:left="360"/>
        <w:rPr>
          <w:szCs w:val="22"/>
        </w:rPr>
      </w:pPr>
      <w:r w:rsidRPr="00BB3D4C">
        <w:rPr>
          <w:szCs w:val="22"/>
        </w:rPr>
        <w:t xml:space="preserve">        sss.delete(0,END)</w:t>
      </w:r>
    </w:p>
    <w:p w14:paraId="51165797" w14:textId="77777777" w:rsidR="00BB3D4C" w:rsidRPr="00BB3D4C" w:rsidRDefault="00BB3D4C" w:rsidP="00BB3D4C">
      <w:pPr>
        <w:pStyle w:val="BodyText"/>
        <w:ind w:left="360"/>
        <w:rPr>
          <w:szCs w:val="22"/>
        </w:rPr>
      </w:pPr>
      <w:r w:rsidRPr="00BB3D4C">
        <w:rPr>
          <w:szCs w:val="22"/>
        </w:rPr>
        <w:t xml:space="preserve">        netamount.delete(0,END)</w:t>
      </w:r>
    </w:p>
    <w:p w14:paraId="612B0A28" w14:textId="77777777" w:rsidR="00BB3D4C" w:rsidRPr="00BB3D4C" w:rsidRDefault="00BB3D4C" w:rsidP="00BB3D4C">
      <w:pPr>
        <w:pStyle w:val="BodyText"/>
        <w:ind w:left="360"/>
        <w:rPr>
          <w:szCs w:val="22"/>
        </w:rPr>
      </w:pPr>
      <w:r w:rsidRPr="00BB3D4C">
        <w:rPr>
          <w:szCs w:val="22"/>
        </w:rPr>
        <w:t xml:space="preserve">        netpay.delete(0,END)</w:t>
      </w:r>
    </w:p>
    <w:p w14:paraId="4B31811D" w14:textId="77777777" w:rsidR="00BB3D4C" w:rsidRPr="00BB3D4C" w:rsidRDefault="00BB3D4C" w:rsidP="00BB3D4C">
      <w:pPr>
        <w:pStyle w:val="BodyText"/>
        <w:ind w:left="360"/>
        <w:rPr>
          <w:szCs w:val="22"/>
        </w:rPr>
      </w:pPr>
      <w:r w:rsidRPr="00BB3D4C">
        <w:rPr>
          <w:szCs w:val="22"/>
        </w:rPr>
        <w:t xml:space="preserve">        loanbalance.delete(0,END)</w:t>
      </w:r>
    </w:p>
    <w:p w14:paraId="4533148B" w14:textId="77777777" w:rsidR="00BB3D4C" w:rsidRPr="00BB3D4C" w:rsidRDefault="00BB3D4C" w:rsidP="00BB3D4C">
      <w:pPr>
        <w:pStyle w:val="BodyText"/>
        <w:ind w:left="360"/>
        <w:rPr>
          <w:szCs w:val="22"/>
        </w:rPr>
      </w:pPr>
      <w:r w:rsidRPr="00BB3D4C">
        <w:rPr>
          <w:szCs w:val="22"/>
        </w:rPr>
        <w:t xml:space="preserve">        amountloan.delete(0,END)</w:t>
      </w:r>
    </w:p>
    <w:p w14:paraId="53A7FE9F" w14:textId="77777777" w:rsidR="00BB3D4C" w:rsidRPr="00BB3D4C" w:rsidRDefault="00BB3D4C" w:rsidP="00BB3D4C">
      <w:pPr>
        <w:pStyle w:val="BodyText"/>
        <w:ind w:left="360"/>
        <w:rPr>
          <w:szCs w:val="22"/>
        </w:rPr>
      </w:pPr>
      <w:r w:rsidRPr="00BB3D4C">
        <w:rPr>
          <w:szCs w:val="22"/>
        </w:rPr>
        <w:t xml:space="preserve">        </w:t>
      </w:r>
    </w:p>
    <w:p w14:paraId="6EE009B4" w14:textId="77777777" w:rsidR="00BB3D4C" w:rsidRPr="00BB3D4C" w:rsidRDefault="00BB3D4C" w:rsidP="00BB3D4C">
      <w:pPr>
        <w:pStyle w:val="BodyText"/>
        <w:ind w:left="360"/>
        <w:rPr>
          <w:szCs w:val="22"/>
        </w:rPr>
      </w:pPr>
      <w:r w:rsidRPr="00BB3D4C">
        <w:rPr>
          <w:szCs w:val="22"/>
        </w:rPr>
        <w:t xml:space="preserve">   </w:t>
      </w:r>
    </w:p>
    <w:p w14:paraId="23E12678" w14:textId="77777777" w:rsidR="00BB3D4C" w:rsidRPr="00BB3D4C" w:rsidRDefault="00BB3D4C" w:rsidP="00BB3D4C">
      <w:pPr>
        <w:pStyle w:val="BodyText"/>
        <w:ind w:left="360"/>
        <w:rPr>
          <w:szCs w:val="22"/>
        </w:rPr>
      </w:pPr>
      <w:r w:rsidRPr="00BB3D4C">
        <w:rPr>
          <w:szCs w:val="22"/>
        </w:rPr>
        <w:t xml:space="preserve">     #calculate</w:t>
      </w:r>
    </w:p>
    <w:p w14:paraId="0F8D889D" w14:textId="77777777" w:rsidR="00BB3D4C" w:rsidRPr="00BB3D4C" w:rsidRDefault="00BB3D4C" w:rsidP="00BB3D4C">
      <w:pPr>
        <w:pStyle w:val="BodyText"/>
        <w:ind w:left="360"/>
        <w:rPr>
          <w:szCs w:val="22"/>
        </w:rPr>
      </w:pPr>
      <w:r w:rsidRPr="00BB3D4C">
        <w:rPr>
          <w:szCs w:val="22"/>
        </w:rPr>
        <w:t xml:space="preserve">    def compute():</w:t>
      </w:r>
    </w:p>
    <w:p w14:paraId="43BE994B" w14:textId="77777777" w:rsidR="00BB3D4C" w:rsidRPr="00BB3D4C" w:rsidRDefault="00BB3D4C" w:rsidP="00BB3D4C">
      <w:pPr>
        <w:pStyle w:val="BodyText"/>
        <w:ind w:left="360"/>
        <w:rPr>
          <w:szCs w:val="22"/>
        </w:rPr>
      </w:pPr>
      <w:r w:rsidRPr="00BB3D4C">
        <w:rPr>
          <w:szCs w:val="22"/>
        </w:rPr>
        <w:t xml:space="preserve">        rate1=rate.get()</w:t>
      </w:r>
    </w:p>
    <w:p w14:paraId="020BBD2C" w14:textId="77777777" w:rsidR="00BB3D4C" w:rsidRPr="00BB3D4C" w:rsidRDefault="00BB3D4C" w:rsidP="00BB3D4C">
      <w:pPr>
        <w:pStyle w:val="BodyText"/>
        <w:ind w:left="360"/>
        <w:rPr>
          <w:szCs w:val="22"/>
        </w:rPr>
      </w:pPr>
      <w:r w:rsidRPr="00BB3D4C">
        <w:rPr>
          <w:szCs w:val="22"/>
        </w:rPr>
        <w:t xml:space="preserve">        daysofwork1=daysofwork.get()</w:t>
      </w:r>
    </w:p>
    <w:p w14:paraId="1764FC2E" w14:textId="77777777" w:rsidR="00BB3D4C" w:rsidRPr="00BB3D4C" w:rsidRDefault="00BB3D4C" w:rsidP="00BB3D4C">
      <w:pPr>
        <w:pStyle w:val="BodyText"/>
        <w:ind w:left="360"/>
        <w:rPr>
          <w:szCs w:val="22"/>
        </w:rPr>
      </w:pPr>
      <w:r w:rsidRPr="00BB3D4C">
        <w:rPr>
          <w:szCs w:val="22"/>
        </w:rPr>
        <w:t xml:space="preserve">        w= totalwage.insert(0,int(rate1)*int(daysofwork1))</w:t>
      </w:r>
    </w:p>
    <w:p w14:paraId="182B3739" w14:textId="77777777" w:rsidR="00BB3D4C" w:rsidRPr="00BB3D4C" w:rsidRDefault="00BB3D4C" w:rsidP="00BB3D4C">
      <w:pPr>
        <w:pStyle w:val="BodyText"/>
        <w:ind w:left="360"/>
        <w:rPr>
          <w:szCs w:val="22"/>
        </w:rPr>
      </w:pPr>
      <w:r w:rsidRPr="00BB3D4C">
        <w:rPr>
          <w:szCs w:val="22"/>
        </w:rPr>
        <w:t xml:space="preserve">        #totalwage.config(state="disabled")</w:t>
      </w:r>
    </w:p>
    <w:p w14:paraId="4CF24D43" w14:textId="77777777" w:rsidR="00BB3D4C" w:rsidRPr="00BB3D4C" w:rsidRDefault="00BB3D4C" w:rsidP="00BB3D4C">
      <w:pPr>
        <w:pStyle w:val="BodyText"/>
        <w:ind w:left="360"/>
        <w:rPr>
          <w:szCs w:val="22"/>
        </w:rPr>
      </w:pPr>
      <w:r w:rsidRPr="00BB3D4C">
        <w:rPr>
          <w:szCs w:val="22"/>
        </w:rPr>
        <w:t xml:space="preserve">        </w:t>
      </w:r>
    </w:p>
    <w:p w14:paraId="068AEF17" w14:textId="77777777" w:rsidR="00BB3D4C" w:rsidRPr="00BB3D4C" w:rsidRDefault="00BB3D4C" w:rsidP="00BB3D4C">
      <w:pPr>
        <w:pStyle w:val="BodyText"/>
        <w:ind w:left="360"/>
        <w:rPr>
          <w:szCs w:val="22"/>
        </w:rPr>
      </w:pPr>
      <w:r w:rsidRPr="00BB3D4C">
        <w:rPr>
          <w:szCs w:val="22"/>
        </w:rPr>
        <w:t xml:space="preserve">        othour1=othour.get()</w:t>
      </w:r>
    </w:p>
    <w:p w14:paraId="1B03007A" w14:textId="77777777" w:rsidR="00BB3D4C" w:rsidRPr="00BB3D4C" w:rsidRDefault="00BB3D4C" w:rsidP="00BB3D4C">
      <w:pPr>
        <w:pStyle w:val="BodyText"/>
        <w:ind w:left="360"/>
        <w:rPr>
          <w:szCs w:val="22"/>
        </w:rPr>
      </w:pPr>
      <w:r w:rsidRPr="00BB3D4C">
        <w:rPr>
          <w:szCs w:val="22"/>
        </w:rPr>
        <w:t xml:space="preserve">        otamount1=otamount.get()</w:t>
      </w:r>
    </w:p>
    <w:p w14:paraId="5D3607DC" w14:textId="77777777" w:rsidR="00BB3D4C" w:rsidRPr="00BB3D4C" w:rsidRDefault="00BB3D4C" w:rsidP="00BB3D4C">
      <w:pPr>
        <w:pStyle w:val="BodyText"/>
        <w:ind w:left="360"/>
        <w:rPr>
          <w:szCs w:val="22"/>
        </w:rPr>
      </w:pPr>
      <w:r w:rsidRPr="00BB3D4C">
        <w:rPr>
          <w:szCs w:val="22"/>
        </w:rPr>
        <w:t xml:space="preserve">        twage=totalwage.get()</w:t>
      </w:r>
    </w:p>
    <w:p w14:paraId="7CD85DF5" w14:textId="77777777" w:rsidR="00BB3D4C" w:rsidRPr="00BB3D4C" w:rsidRDefault="00BB3D4C" w:rsidP="00BB3D4C">
      <w:pPr>
        <w:pStyle w:val="BodyText"/>
        <w:ind w:left="360"/>
        <w:rPr>
          <w:szCs w:val="22"/>
        </w:rPr>
      </w:pPr>
      <w:r w:rsidRPr="00BB3D4C">
        <w:rPr>
          <w:szCs w:val="22"/>
        </w:rPr>
        <w:t xml:space="preserve">        totalamount.insert(0,int(othour1)*int(otamount1)+int(twage))</w:t>
      </w:r>
    </w:p>
    <w:p w14:paraId="13997472" w14:textId="77777777" w:rsidR="00BB3D4C" w:rsidRPr="00BB3D4C" w:rsidRDefault="00BB3D4C" w:rsidP="00BB3D4C">
      <w:pPr>
        <w:pStyle w:val="BodyText"/>
        <w:ind w:left="360"/>
        <w:rPr>
          <w:szCs w:val="22"/>
        </w:rPr>
      </w:pPr>
      <w:r w:rsidRPr="00BB3D4C">
        <w:rPr>
          <w:szCs w:val="22"/>
        </w:rPr>
        <w:t xml:space="preserve">        #totalamount.config(state="disabled")</w:t>
      </w:r>
    </w:p>
    <w:p w14:paraId="0114F762" w14:textId="77777777" w:rsidR="00BB3D4C" w:rsidRPr="00BB3D4C" w:rsidRDefault="00BB3D4C" w:rsidP="00BB3D4C">
      <w:pPr>
        <w:pStyle w:val="BodyText"/>
        <w:ind w:left="360"/>
        <w:rPr>
          <w:szCs w:val="22"/>
        </w:rPr>
      </w:pPr>
      <w:r w:rsidRPr="00BB3D4C">
        <w:rPr>
          <w:szCs w:val="22"/>
        </w:rPr>
        <w:t xml:space="preserve">        </w:t>
      </w:r>
    </w:p>
    <w:p w14:paraId="1C632666" w14:textId="77777777" w:rsidR="00BB3D4C" w:rsidRPr="00BB3D4C" w:rsidRDefault="00BB3D4C" w:rsidP="00BB3D4C">
      <w:pPr>
        <w:pStyle w:val="BodyText"/>
        <w:ind w:left="360"/>
        <w:rPr>
          <w:szCs w:val="22"/>
        </w:rPr>
      </w:pPr>
      <w:r w:rsidRPr="00BB3D4C">
        <w:rPr>
          <w:szCs w:val="22"/>
        </w:rPr>
        <w:t xml:space="preserve">        vale1=vale.get()</w:t>
      </w:r>
    </w:p>
    <w:p w14:paraId="22C4C896" w14:textId="77777777" w:rsidR="00BB3D4C" w:rsidRPr="00BB3D4C" w:rsidRDefault="00BB3D4C" w:rsidP="00BB3D4C">
      <w:pPr>
        <w:pStyle w:val="BodyText"/>
        <w:ind w:left="360"/>
        <w:rPr>
          <w:szCs w:val="22"/>
        </w:rPr>
      </w:pPr>
      <w:r w:rsidRPr="00BB3D4C">
        <w:rPr>
          <w:szCs w:val="22"/>
        </w:rPr>
        <w:t xml:space="preserve">        loan1=loan.get()</w:t>
      </w:r>
    </w:p>
    <w:p w14:paraId="724FE3F0" w14:textId="77777777" w:rsidR="00BB3D4C" w:rsidRPr="00BB3D4C" w:rsidRDefault="00BB3D4C" w:rsidP="00BB3D4C">
      <w:pPr>
        <w:pStyle w:val="BodyText"/>
        <w:ind w:left="360"/>
        <w:rPr>
          <w:szCs w:val="22"/>
        </w:rPr>
      </w:pPr>
      <w:r w:rsidRPr="00BB3D4C">
        <w:rPr>
          <w:szCs w:val="22"/>
        </w:rPr>
        <w:t xml:space="preserve">        ut1=ut.get()</w:t>
      </w:r>
    </w:p>
    <w:p w14:paraId="7DE874A5" w14:textId="77777777" w:rsidR="00BB3D4C" w:rsidRPr="00BB3D4C" w:rsidRDefault="00BB3D4C" w:rsidP="00BB3D4C">
      <w:pPr>
        <w:pStyle w:val="BodyText"/>
        <w:ind w:left="360"/>
        <w:rPr>
          <w:szCs w:val="22"/>
        </w:rPr>
      </w:pPr>
      <w:r w:rsidRPr="00BB3D4C">
        <w:rPr>
          <w:szCs w:val="22"/>
        </w:rPr>
        <w:t xml:space="preserve">        ph1=ph.get()</w:t>
      </w:r>
    </w:p>
    <w:p w14:paraId="59CFC950" w14:textId="77777777" w:rsidR="00BB3D4C" w:rsidRPr="00BB3D4C" w:rsidRDefault="00BB3D4C" w:rsidP="00BB3D4C">
      <w:pPr>
        <w:pStyle w:val="BodyText"/>
        <w:ind w:left="360"/>
        <w:rPr>
          <w:szCs w:val="22"/>
        </w:rPr>
      </w:pPr>
      <w:r w:rsidRPr="00BB3D4C">
        <w:rPr>
          <w:szCs w:val="22"/>
        </w:rPr>
        <w:t xml:space="preserve">        sss1=sss.get()</w:t>
      </w:r>
    </w:p>
    <w:p w14:paraId="136AE725" w14:textId="77777777" w:rsidR="00BB3D4C" w:rsidRPr="00BB3D4C" w:rsidRDefault="00BB3D4C" w:rsidP="00BB3D4C">
      <w:pPr>
        <w:pStyle w:val="BodyText"/>
        <w:ind w:left="360"/>
        <w:rPr>
          <w:szCs w:val="22"/>
        </w:rPr>
      </w:pPr>
      <w:r w:rsidRPr="00BB3D4C">
        <w:rPr>
          <w:szCs w:val="22"/>
        </w:rPr>
        <w:t xml:space="preserve">        netamount.insert(0,int(vale1)+int(loan1)+int(ph1)+int(sss1)+int(ut1))</w:t>
      </w:r>
    </w:p>
    <w:p w14:paraId="07322B32" w14:textId="77777777" w:rsidR="00BB3D4C" w:rsidRPr="00BB3D4C" w:rsidRDefault="00BB3D4C" w:rsidP="00BB3D4C">
      <w:pPr>
        <w:pStyle w:val="BodyText"/>
        <w:ind w:left="360"/>
        <w:rPr>
          <w:szCs w:val="22"/>
        </w:rPr>
      </w:pPr>
      <w:r w:rsidRPr="00BB3D4C">
        <w:rPr>
          <w:szCs w:val="22"/>
        </w:rPr>
        <w:t xml:space="preserve">        #netamount.config(state="disabled")</w:t>
      </w:r>
    </w:p>
    <w:p w14:paraId="2AAFCBD9" w14:textId="77777777" w:rsidR="00BB3D4C" w:rsidRPr="00BB3D4C" w:rsidRDefault="00BB3D4C" w:rsidP="00BB3D4C">
      <w:pPr>
        <w:pStyle w:val="BodyText"/>
        <w:ind w:left="360"/>
        <w:rPr>
          <w:szCs w:val="22"/>
        </w:rPr>
      </w:pPr>
      <w:r w:rsidRPr="00BB3D4C">
        <w:rPr>
          <w:szCs w:val="22"/>
        </w:rPr>
        <w:t xml:space="preserve">        </w:t>
      </w:r>
    </w:p>
    <w:p w14:paraId="352BFD87" w14:textId="77777777" w:rsidR="00BB3D4C" w:rsidRPr="00BB3D4C" w:rsidRDefault="00BB3D4C" w:rsidP="00BB3D4C">
      <w:pPr>
        <w:pStyle w:val="BodyText"/>
        <w:ind w:left="360"/>
        <w:rPr>
          <w:szCs w:val="22"/>
        </w:rPr>
      </w:pPr>
      <w:r w:rsidRPr="00BB3D4C">
        <w:rPr>
          <w:szCs w:val="22"/>
        </w:rPr>
        <w:t xml:space="preserve">        tamount=totalamount.get()</w:t>
      </w:r>
    </w:p>
    <w:p w14:paraId="73A9F8A2" w14:textId="77777777" w:rsidR="00BB3D4C" w:rsidRPr="00BB3D4C" w:rsidRDefault="00BB3D4C" w:rsidP="00BB3D4C">
      <w:pPr>
        <w:pStyle w:val="BodyText"/>
        <w:ind w:left="360"/>
        <w:rPr>
          <w:szCs w:val="22"/>
        </w:rPr>
      </w:pPr>
      <w:r w:rsidRPr="00BB3D4C">
        <w:rPr>
          <w:szCs w:val="22"/>
        </w:rPr>
        <w:t xml:space="preserve">        netamt=netamount.get()</w:t>
      </w:r>
    </w:p>
    <w:p w14:paraId="5AB461D3" w14:textId="77777777" w:rsidR="00BB3D4C" w:rsidRPr="00BB3D4C" w:rsidRDefault="00BB3D4C" w:rsidP="00BB3D4C">
      <w:pPr>
        <w:pStyle w:val="BodyText"/>
        <w:ind w:left="360"/>
        <w:rPr>
          <w:szCs w:val="22"/>
        </w:rPr>
      </w:pPr>
      <w:r w:rsidRPr="00BB3D4C">
        <w:rPr>
          <w:szCs w:val="22"/>
        </w:rPr>
        <w:t xml:space="preserve">        netpay.insert(0,int(tamount)-int(netamt))</w:t>
      </w:r>
    </w:p>
    <w:p w14:paraId="5519C8F9" w14:textId="77777777" w:rsidR="00BB3D4C" w:rsidRPr="00BB3D4C" w:rsidRDefault="00BB3D4C" w:rsidP="00BB3D4C">
      <w:pPr>
        <w:pStyle w:val="BodyText"/>
        <w:ind w:left="360"/>
        <w:rPr>
          <w:szCs w:val="22"/>
        </w:rPr>
      </w:pPr>
      <w:r w:rsidRPr="00BB3D4C">
        <w:rPr>
          <w:szCs w:val="22"/>
        </w:rPr>
        <w:t xml:space="preserve">        #netpay.config(state="disabled")</w:t>
      </w:r>
    </w:p>
    <w:p w14:paraId="593FD2D2" w14:textId="77777777" w:rsidR="00BB3D4C" w:rsidRPr="00BB3D4C" w:rsidRDefault="00BB3D4C" w:rsidP="00BB3D4C">
      <w:pPr>
        <w:pStyle w:val="BodyText"/>
        <w:ind w:left="360"/>
        <w:rPr>
          <w:szCs w:val="22"/>
        </w:rPr>
      </w:pPr>
      <w:r w:rsidRPr="00BB3D4C">
        <w:rPr>
          <w:szCs w:val="22"/>
        </w:rPr>
        <w:t xml:space="preserve">        </w:t>
      </w:r>
    </w:p>
    <w:p w14:paraId="00879E61" w14:textId="77777777" w:rsidR="00BB3D4C" w:rsidRPr="00BB3D4C" w:rsidRDefault="00BB3D4C" w:rsidP="00BB3D4C">
      <w:pPr>
        <w:pStyle w:val="BodyText"/>
        <w:ind w:left="360"/>
        <w:rPr>
          <w:szCs w:val="22"/>
        </w:rPr>
      </w:pPr>
      <w:r w:rsidRPr="00BB3D4C">
        <w:rPr>
          <w:szCs w:val="22"/>
        </w:rPr>
        <w:t xml:space="preserve">        amount=amountloan.get()</w:t>
      </w:r>
    </w:p>
    <w:p w14:paraId="6DD3ABC7" w14:textId="77777777" w:rsidR="00BB3D4C" w:rsidRPr="00BB3D4C" w:rsidRDefault="00BB3D4C" w:rsidP="00BB3D4C">
      <w:pPr>
        <w:pStyle w:val="BodyText"/>
        <w:ind w:left="360"/>
        <w:rPr>
          <w:szCs w:val="22"/>
        </w:rPr>
      </w:pPr>
      <w:r w:rsidRPr="00BB3D4C">
        <w:rPr>
          <w:szCs w:val="22"/>
        </w:rPr>
        <w:t xml:space="preserve">        loan1=loan.get()</w:t>
      </w:r>
    </w:p>
    <w:p w14:paraId="6C71E881" w14:textId="77777777" w:rsidR="00BB3D4C" w:rsidRPr="00BB3D4C" w:rsidRDefault="00BB3D4C" w:rsidP="00BB3D4C">
      <w:pPr>
        <w:pStyle w:val="BodyText"/>
        <w:ind w:left="360"/>
        <w:rPr>
          <w:szCs w:val="22"/>
        </w:rPr>
      </w:pPr>
      <w:r w:rsidRPr="00BB3D4C">
        <w:rPr>
          <w:szCs w:val="22"/>
        </w:rPr>
        <w:t xml:space="preserve">        loanbalance.insert(0,int(amount)-int(loan1))</w:t>
      </w:r>
    </w:p>
    <w:p w14:paraId="68F181F0" w14:textId="77777777" w:rsidR="00BB3D4C" w:rsidRPr="00BB3D4C" w:rsidRDefault="00BB3D4C" w:rsidP="00BB3D4C">
      <w:pPr>
        <w:pStyle w:val="BodyText"/>
        <w:ind w:left="360"/>
        <w:rPr>
          <w:szCs w:val="22"/>
        </w:rPr>
      </w:pPr>
      <w:r w:rsidRPr="00BB3D4C">
        <w:rPr>
          <w:szCs w:val="22"/>
        </w:rPr>
        <w:t xml:space="preserve">        </w:t>
      </w:r>
    </w:p>
    <w:p w14:paraId="1412D5BE" w14:textId="77777777" w:rsidR="00BB3D4C" w:rsidRPr="00BB3D4C" w:rsidRDefault="00BB3D4C" w:rsidP="00BB3D4C">
      <w:pPr>
        <w:pStyle w:val="BodyText"/>
        <w:ind w:left="360"/>
        <w:rPr>
          <w:szCs w:val="22"/>
        </w:rPr>
      </w:pPr>
      <w:r w:rsidRPr="00BB3D4C">
        <w:rPr>
          <w:szCs w:val="22"/>
        </w:rPr>
        <w:t xml:space="preserve">      </w:t>
      </w:r>
    </w:p>
    <w:p w14:paraId="319E8FAC" w14:textId="77777777" w:rsidR="00BB3D4C" w:rsidRPr="00BB3D4C" w:rsidRDefault="00BB3D4C" w:rsidP="00BB3D4C">
      <w:pPr>
        <w:pStyle w:val="BodyText"/>
        <w:ind w:left="360"/>
        <w:rPr>
          <w:szCs w:val="22"/>
        </w:rPr>
      </w:pPr>
      <w:r w:rsidRPr="00BB3D4C">
        <w:rPr>
          <w:szCs w:val="22"/>
        </w:rPr>
        <w:t xml:space="preserve">        </w:t>
      </w:r>
    </w:p>
    <w:p w14:paraId="2AFA956C" w14:textId="77777777" w:rsidR="00BB3D4C" w:rsidRPr="00BB3D4C" w:rsidRDefault="00BB3D4C" w:rsidP="00BB3D4C">
      <w:pPr>
        <w:pStyle w:val="BodyText"/>
        <w:ind w:left="360"/>
        <w:rPr>
          <w:szCs w:val="22"/>
        </w:rPr>
      </w:pPr>
      <w:r w:rsidRPr="00BB3D4C">
        <w:rPr>
          <w:szCs w:val="22"/>
        </w:rPr>
        <w:t xml:space="preserve">           </w:t>
      </w:r>
    </w:p>
    <w:p w14:paraId="6A432533" w14:textId="77777777" w:rsidR="00BB3D4C" w:rsidRPr="00BB3D4C" w:rsidRDefault="00BB3D4C" w:rsidP="00BB3D4C">
      <w:pPr>
        <w:pStyle w:val="BodyText"/>
        <w:ind w:left="360"/>
        <w:rPr>
          <w:szCs w:val="22"/>
        </w:rPr>
      </w:pPr>
      <w:r w:rsidRPr="00BB3D4C">
        <w:rPr>
          <w:szCs w:val="22"/>
        </w:rPr>
        <w:t xml:space="preserve">    def viewpay():</w:t>
      </w:r>
    </w:p>
    <w:p w14:paraId="2CF714FB" w14:textId="77777777" w:rsidR="00BB3D4C" w:rsidRPr="00BB3D4C" w:rsidRDefault="00BB3D4C" w:rsidP="00BB3D4C">
      <w:pPr>
        <w:pStyle w:val="BodyText"/>
        <w:ind w:left="360"/>
        <w:rPr>
          <w:szCs w:val="22"/>
        </w:rPr>
      </w:pPr>
      <w:r w:rsidRPr="00BB3D4C">
        <w:rPr>
          <w:szCs w:val="22"/>
        </w:rPr>
        <w:t xml:space="preserve">     #database connection</w:t>
      </w:r>
    </w:p>
    <w:p w14:paraId="1DECB9E7" w14:textId="77777777" w:rsidR="00BB3D4C" w:rsidRPr="00BB3D4C" w:rsidRDefault="00BB3D4C" w:rsidP="00BB3D4C">
      <w:pPr>
        <w:pStyle w:val="BodyText"/>
        <w:ind w:left="360"/>
        <w:rPr>
          <w:szCs w:val="22"/>
        </w:rPr>
      </w:pPr>
      <w:r w:rsidRPr="00BB3D4C">
        <w:rPr>
          <w:szCs w:val="22"/>
        </w:rPr>
        <w:t xml:space="preserve">        conn=sqlite3.connect('payroll.db')</w:t>
      </w:r>
    </w:p>
    <w:p w14:paraId="1DA488CB" w14:textId="77777777" w:rsidR="00BB3D4C" w:rsidRPr="00BB3D4C" w:rsidRDefault="00BB3D4C" w:rsidP="00BB3D4C">
      <w:pPr>
        <w:pStyle w:val="BodyText"/>
        <w:ind w:left="360"/>
        <w:rPr>
          <w:szCs w:val="22"/>
        </w:rPr>
      </w:pPr>
    </w:p>
    <w:p w14:paraId="4C209E39" w14:textId="77777777" w:rsidR="00BB3D4C" w:rsidRPr="00BB3D4C" w:rsidRDefault="00BB3D4C" w:rsidP="00BB3D4C">
      <w:pPr>
        <w:pStyle w:val="BodyText"/>
        <w:ind w:left="360"/>
        <w:rPr>
          <w:szCs w:val="22"/>
        </w:rPr>
      </w:pPr>
      <w:r w:rsidRPr="00BB3D4C">
        <w:rPr>
          <w:szCs w:val="22"/>
        </w:rPr>
        <w:t xml:space="preserve">        #cursor</w:t>
      </w:r>
    </w:p>
    <w:p w14:paraId="1A62DFAE" w14:textId="77777777" w:rsidR="00BB3D4C" w:rsidRPr="00BB3D4C" w:rsidRDefault="00BB3D4C" w:rsidP="00BB3D4C">
      <w:pPr>
        <w:pStyle w:val="BodyText"/>
        <w:ind w:left="360"/>
        <w:rPr>
          <w:szCs w:val="22"/>
        </w:rPr>
      </w:pPr>
      <w:r w:rsidRPr="00BB3D4C">
        <w:rPr>
          <w:szCs w:val="22"/>
        </w:rPr>
        <w:t xml:space="preserve">        c = conn.cursor()</w:t>
      </w:r>
    </w:p>
    <w:p w14:paraId="5E2BCA0F" w14:textId="77777777" w:rsidR="00BB3D4C" w:rsidRPr="00BB3D4C" w:rsidRDefault="00BB3D4C" w:rsidP="00BB3D4C">
      <w:pPr>
        <w:pStyle w:val="BodyText"/>
        <w:ind w:left="360"/>
        <w:rPr>
          <w:szCs w:val="22"/>
        </w:rPr>
      </w:pPr>
      <w:r w:rsidRPr="00BB3D4C">
        <w:rPr>
          <w:szCs w:val="22"/>
        </w:rPr>
        <w:t xml:space="preserve">        </w:t>
      </w:r>
    </w:p>
    <w:p w14:paraId="50F395F6" w14:textId="77777777" w:rsidR="00BB3D4C" w:rsidRPr="00BB3D4C" w:rsidRDefault="00BB3D4C" w:rsidP="00BB3D4C">
      <w:pPr>
        <w:pStyle w:val="BodyText"/>
        <w:ind w:left="360"/>
        <w:rPr>
          <w:szCs w:val="22"/>
        </w:rPr>
      </w:pPr>
      <w:r w:rsidRPr="00BB3D4C">
        <w:rPr>
          <w:szCs w:val="22"/>
        </w:rPr>
        <w:t xml:space="preserve">        vpayrollperiod =payrollperiod.get()</w:t>
      </w:r>
    </w:p>
    <w:p w14:paraId="2BCCE984" w14:textId="77777777" w:rsidR="00BB3D4C" w:rsidRPr="00BB3D4C" w:rsidRDefault="00BB3D4C" w:rsidP="00BB3D4C">
      <w:pPr>
        <w:pStyle w:val="BodyText"/>
        <w:ind w:left="360"/>
        <w:rPr>
          <w:szCs w:val="22"/>
        </w:rPr>
      </w:pPr>
      <w:r w:rsidRPr="00BB3D4C">
        <w:rPr>
          <w:szCs w:val="22"/>
        </w:rPr>
        <w:lastRenderedPageBreak/>
        <w:t xml:space="preserve">        vdealership=drop.get()</w:t>
      </w:r>
    </w:p>
    <w:p w14:paraId="6F273D0D" w14:textId="77777777" w:rsidR="00BB3D4C" w:rsidRPr="00BB3D4C" w:rsidRDefault="00BB3D4C" w:rsidP="00BB3D4C">
      <w:pPr>
        <w:pStyle w:val="BodyText"/>
        <w:ind w:left="360"/>
        <w:rPr>
          <w:szCs w:val="22"/>
        </w:rPr>
      </w:pPr>
      <w:r w:rsidRPr="00BB3D4C">
        <w:rPr>
          <w:szCs w:val="22"/>
        </w:rPr>
        <w:t xml:space="preserve">        vfname=fname.get()</w:t>
      </w:r>
    </w:p>
    <w:p w14:paraId="4F5DFC3B" w14:textId="77777777" w:rsidR="00BB3D4C" w:rsidRPr="00BB3D4C" w:rsidRDefault="00BB3D4C" w:rsidP="00BB3D4C">
      <w:pPr>
        <w:pStyle w:val="BodyText"/>
        <w:ind w:left="360"/>
        <w:rPr>
          <w:szCs w:val="22"/>
        </w:rPr>
      </w:pPr>
      <w:r w:rsidRPr="00BB3D4C">
        <w:rPr>
          <w:szCs w:val="22"/>
        </w:rPr>
        <w:t xml:space="preserve">        vlname=lname.get()</w:t>
      </w:r>
    </w:p>
    <w:p w14:paraId="63A23B79" w14:textId="77777777" w:rsidR="00BB3D4C" w:rsidRPr="00BB3D4C" w:rsidRDefault="00BB3D4C" w:rsidP="00BB3D4C">
      <w:pPr>
        <w:pStyle w:val="BodyText"/>
        <w:ind w:left="360"/>
        <w:rPr>
          <w:szCs w:val="22"/>
        </w:rPr>
      </w:pPr>
      <w:r w:rsidRPr="00BB3D4C">
        <w:rPr>
          <w:szCs w:val="22"/>
        </w:rPr>
        <w:t xml:space="preserve">        vrate=rate.get()</w:t>
      </w:r>
    </w:p>
    <w:p w14:paraId="61D07B34" w14:textId="77777777" w:rsidR="00BB3D4C" w:rsidRPr="00BB3D4C" w:rsidRDefault="00BB3D4C" w:rsidP="00BB3D4C">
      <w:pPr>
        <w:pStyle w:val="BodyText"/>
        <w:ind w:left="360"/>
        <w:rPr>
          <w:szCs w:val="22"/>
        </w:rPr>
      </w:pPr>
      <w:r w:rsidRPr="00BB3D4C">
        <w:rPr>
          <w:szCs w:val="22"/>
        </w:rPr>
        <w:t xml:space="preserve">        vdaysofwork=daysofwork.get()</w:t>
      </w:r>
    </w:p>
    <w:p w14:paraId="16136976" w14:textId="77777777" w:rsidR="00BB3D4C" w:rsidRPr="00BB3D4C" w:rsidRDefault="00BB3D4C" w:rsidP="00BB3D4C">
      <w:pPr>
        <w:pStyle w:val="BodyText"/>
        <w:ind w:left="360"/>
        <w:rPr>
          <w:szCs w:val="22"/>
        </w:rPr>
      </w:pPr>
      <w:r w:rsidRPr="00BB3D4C">
        <w:rPr>
          <w:szCs w:val="22"/>
        </w:rPr>
        <w:t xml:space="preserve">        vtotalwage=totalwage.get()</w:t>
      </w:r>
    </w:p>
    <w:p w14:paraId="01C1991B" w14:textId="77777777" w:rsidR="00BB3D4C" w:rsidRPr="00BB3D4C" w:rsidRDefault="00BB3D4C" w:rsidP="00BB3D4C">
      <w:pPr>
        <w:pStyle w:val="BodyText"/>
        <w:ind w:left="360"/>
        <w:rPr>
          <w:szCs w:val="22"/>
        </w:rPr>
      </w:pPr>
      <w:r w:rsidRPr="00BB3D4C">
        <w:rPr>
          <w:szCs w:val="22"/>
        </w:rPr>
        <w:t xml:space="preserve">        vothour=othour.get()</w:t>
      </w:r>
    </w:p>
    <w:p w14:paraId="7B1B4DFD" w14:textId="77777777" w:rsidR="00BB3D4C" w:rsidRPr="00BB3D4C" w:rsidRDefault="00BB3D4C" w:rsidP="00BB3D4C">
      <w:pPr>
        <w:pStyle w:val="BodyText"/>
        <w:ind w:left="360"/>
        <w:rPr>
          <w:szCs w:val="22"/>
        </w:rPr>
      </w:pPr>
      <w:r w:rsidRPr="00BB3D4C">
        <w:rPr>
          <w:szCs w:val="22"/>
        </w:rPr>
        <w:t xml:space="preserve">        votamount=otamount.get()</w:t>
      </w:r>
    </w:p>
    <w:p w14:paraId="618BD10E" w14:textId="77777777" w:rsidR="00BB3D4C" w:rsidRPr="00BB3D4C" w:rsidRDefault="00BB3D4C" w:rsidP="00BB3D4C">
      <w:pPr>
        <w:pStyle w:val="BodyText"/>
        <w:ind w:left="360"/>
        <w:rPr>
          <w:szCs w:val="22"/>
        </w:rPr>
      </w:pPr>
      <w:r w:rsidRPr="00BB3D4C">
        <w:rPr>
          <w:szCs w:val="22"/>
        </w:rPr>
        <w:t xml:space="preserve">        vtotalamount=totalamount.get()</w:t>
      </w:r>
    </w:p>
    <w:p w14:paraId="4BDFF774" w14:textId="77777777" w:rsidR="00BB3D4C" w:rsidRPr="00BB3D4C" w:rsidRDefault="00BB3D4C" w:rsidP="00BB3D4C">
      <w:pPr>
        <w:pStyle w:val="BodyText"/>
        <w:ind w:left="360"/>
        <w:rPr>
          <w:szCs w:val="22"/>
        </w:rPr>
      </w:pPr>
      <w:r w:rsidRPr="00BB3D4C">
        <w:rPr>
          <w:szCs w:val="22"/>
        </w:rPr>
        <w:t xml:space="preserve">        vut=ut.get()</w:t>
      </w:r>
    </w:p>
    <w:p w14:paraId="6A24F029" w14:textId="77777777" w:rsidR="00BB3D4C" w:rsidRPr="00BB3D4C" w:rsidRDefault="00BB3D4C" w:rsidP="00BB3D4C">
      <w:pPr>
        <w:pStyle w:val="BodyText"/>
        <w:ind w:left="360"/>
        <w:rPr>
          <w:szCs w:val="22"/>
        </w:rPr>
      </w:pPr>
      <w:r w:rsidRPr="00BB3D4C">
        <w:rPr>
          <w:szCs w:val="22"/>
        </w:rPr>
        <w:t xml:space="preserve">        vvale=vale.get()</w:t>
      </w:r>
    </w:p>
    <w:p w14:paraId="261E38A0" w14:textId="77777777" w:rsidR="00BB3D4C" w:rsidRPr="00BB3D4C" w:rsidRDefault="00BB3D4C" w:rsidP="00BB3D4C">
      <w:pPr>
        <w:pStyle w:val="BodyText"/>
        <w:ind w:left="360"/>
        <w:rPr>
          <w:szCs w:val="22"/>
        </w:rPr>
      </w:pPr>
      <w:r w:rsidRPr="00BB3D4C">
        <w:rPr>
          <w:szCs w:val="22"/>
        </w:rPr>
        <w:t xml:space="preserve">        vloan=loan.get()</w:t>
      </w:r>
    </w:p>
    <w:p w14:paraId="706F22E5" w14:textId="77777777" w:rsidR="00BB3D4C" w:rsidRPr="00BB3D4C" w:rsidRDefault="00BB3D4C" w:rsidP="00BB3D4C">
      <w:pPr>
        <w:pStyle w:val="BodyText"/>
        <w:ind w:left="360"/>
        <w:rPr>
          <w:szCs w:val="22"/>
        </w:rPr>
      </w:pPr>
      <w:r w:rsidRPr="00BB3D4C">
        <w:rPr>
          <w:szCs w:val="22"/>
        </w:rPr>
        <w:t xml:space="preserve">        vph=ph.get()</w:t>
      </w:r>
    </w:p>
    <w:p w14:paraId="729AA40C" w14:textId="77777777" w:rsidR="00BB3D4C" w:rsidRPr="00BB3D4C" w:rsidRDefault="00BB3D4C" w:rsidP="00BB3D4C">
      <w:pPr>
        <w:pStyle w:val="BodyText"/>
        <w:ind w:left="360"/>
        <w:rPr>
          <w:szCs w:val="22"/>
        </w:rPr>
      </w:pPr>
      <w:r w:rsidRPr="00BB3D4C">
        <w:rPr>
          <w:szCs w:val="22"/>
        </w:rPr>
        <w:t xml:space="preserve">        vsss=sss.get()</w:t>
      </w:r>
    </w:p>
    <w:p w14:paraId="3194601D" w14:textId="77777777" w:rsidR="00BB3D4C" w:rsidRPr="00BB3D4C" w:rsidRDefault="00BB3D4C" w:rsidP="00BB3D4C">
      <w:pPr>
        <w:pStyle w:val="BodyText"/>
        <w:ind w:left="360"/>
        <w:rPr>
          <w:szCs w:val="22"/>
        </w:rPr>
      </w:pPr>
      <w:r w:rsidRPr="00BB3D4C">
        <w:rPr>
          <w:szCs w:val="22"/>
        </w:rPr>
        <w:t xml:space="preserve">        vnetamount=netamount.get()</w:t>
      </w:r>
    </w:p>
    <w:p w14:paraId="243806D6" w14:textId="77777777" w:rsidR="00BB3D4C" w:rsidRPr="00BB3D4C" w:rsidRDefault="00BB3D4C" w:rsidP="00BB3D4C">
      <w:pPr>
        <w:pStyle w:val="BodyText"/>
        <w:ind w:left="360"/>
        <w:rPr>
          <w:szCs w:val="22"/>
        </w:rPr>
      </w:pPr>
      <w:r w:rsidRPr="00BB3D4C">
        <w:rPr>
          <w:szCs w:val="22"/>
        </w:rPr>
        <w:t xml:space="preserve">        vnetpay=netpay.get()</w:t>
      </w:r>
    </w:p>
    <w:p w14:paraId="146B1277" w14:textId="77777777" w:rsidR="00BB3D4C" w:rsidRPr="00BB3D4C" w:rsidRDefault="00BB3D4C" w:rsidP="00BB3D4C">
      <w:pPr>
        <w:pStyle w:val="BodyText"/>
        <w:ind w:left="360"/>
        <w:rPr>
          <w:szCs w:val="22"/>
        </w:rPr>
      </w:pPr>
      <w:r w:rsidRPr="00BB3D4C">
        <w:rPr>
          <w:szCs w:val="22"/>
        </w:rPr>
        <w:t xml:space="preserve">        vloanbalance=loanbalance.get()</w:t>
      </w:r>
    </w:p>
    <w:p w14:paraId="6AB02716" w14:textId="77777777" w:rsidR="00BB3D4C" w:rsidRPr="00BB3D4C" w:rsidRDefault="00BB3D4C" w:rsidP="00BB3D4C">
      <w:pPr>
        <w:pStyle w:val="BodyText"/>
        <w:ind w:left="360"/>
        <w:rPr>
          <w:szCs w:val="22"/>
        </w:rPr>
      </w:pPr>
      <w:r w:rsidRPr="00BB3D4C">
        <w:rPr>
          <w:szCs w:val="22"/>
        </w:rPr>
        <w:t xml:space="preserve">        global vp</w:t>
      </w:r>
    </w:p>
    <w:p w14:paraId="02D85841" w14:textId="77777777" w:rsidR="00BB3D4C" w:rsidRPr="00BB3D4C" w:rsidRDefault="00BB3D4C" w:rsidP="00BB3D4C">
      <w:pPr>
        <w:pStyle w:val="BodyText"/>
        <w:ind w:left="360"/>
        <w:rPr>
          <w:szCs w:val="22"/>
        </w:rPr>
      </w:pPr>
      <w:r w:rsidRPr="00BB3D4C">
        <w:rPr>
          <w:szCs w:val="22"/>
        </w:rPr>
        <w:t xml:space="preserve">        vp=viewpayment.insert(END,'FROZEN BEE  '+'\n'+'Payroll Period: '+vpayrollperiod+'\n'+'Dealership: '+vdealership+'\n'+'Name: '+vfname+" "+</w:t>
      </w:r>
    </w:p>
    <w:p w14:paraId="40BE603F" w14:textId="77777777" w:rsidR="00BB3D4C" w:rsidRPr="00BB3D4C" w:rsidRDefault="00BB3D4C" w:rsidP="00BB3D4C">
      <w:pPr>
        <w:pStyle w:val="BodyText"/>
        <w:ind w:left="360"/>
        <w:rPr>
          <w:szCs w:val="22"/>
        </w:rPr>
      </w:pPr>
      <w:r w:rsidRPr="00BB3D4C">
        <w:rPr>
          <w:szCs w:val="22"/>
        </w:rPr>
        <w:t xml:space="preserve">        vlname+'\n\n'+</w:t>
      </w:r>
    </w:p>
    <w:p w14:paraId="627F384A" w14:textId="77777777" w:rsidR="00BB3D4C" w:rsidRPr="00BB3D4C" w:rsidRDefault="00BB3D4C" w:rsidP="00BB3D4C">
      <w:pPr>
        <w:pStyle w:val="BodyText"/>
        <w:ind w:left="360"/>
        <w:rPr>
          <w:szCs w:val="22"/>
        </w:rPr>
      </w:pPr>
      <w:r w:rsidRPr="00BB3D4C">
        <w:rPr>
          <w:szCs w:val="22"/>
        </w:rPr>
        <w:t xml:space="preserve">        'Rate: '+vrate+'\n'+</w:t>
      </w:r>
    </w:p>
    <w:p w14:paraId="459F52D6" w14:textId="77777777" w:rsidR="00BB3D4C" w:rsidRPr="00BB3D4C" w:rsidRDefault="00BB3D4C" w:rsidP="00BB3D4C">
      <w:pPr>
        <w:pStyle w:val="BodyText"/>
        <w:ind w:left="360"/>
        <w:rPr>
          <w:szCs w:val="22"/>
        </w:rPr>
      </w:pPr>
      <w:r w:rsidRPr="00BB3D4C">
        <w:rPr>
          <w:szCs w:val="22"/>
        </w:rPr>
        <w:t xml:space="preserve">        'Days Of Work: '+vdaysofwork+'\n'+</w:t>
      </w:r>
    </w:p>
    <w:p w14:paraId="0C39C16C" w14:textId="77777777" w:rsidR="00BB3D4C" w:rsidRPr="00BB3D4C" w:rsidRDefault="00BB3D4C" w:rsidP="00BB3D4C">
      <w:pPr>
        <w:pStyle w:val="BodyText"/>
        <w:ind w:left="360"/>
        <w:rPr>
          <w:szCs w:val="22"/>
        </w:rPr>
      </w:pPr>
      <w:r w:rsidRPr="00BB3D4C">
        <w:rPr>
          <w:szCs w:val="22"/>
        </w:rPr>
        <w:t xml:space="preserve">        'Basic Wage: '+vtotalwage+'\n\n'+</w:t>
      </w:r>
    </w:p>
    <w:p w14:paraId="1EBE125F" w14:textId="77777777" w:rsidR="00BB3D4C" w:rsidRPr="00BB3D4C" w:rsidRDefault="00BB3D4C" w:rsidP="00BB3D4C">
      <w:pPr>
        <w:pStyle w:val="BodyText"/>
        <w:ind w:left="360"/>
        <w:rPr>
          <w:szCs w:val="22"/>
        </w:rPr>
      </w:pPr>
      <w:r w:rsidRPr="00BB3D4C">
        <w:rPr>
          <w:szCs w:val="22"/>
        </w:rPr>
        <w:t xml:space="preserve">        'Overtime Hour: '+vothour+'\n'+</w:t>
      </w:r>
    </w:p>
    <w:p w14:paraId="7CD37A95" w14:textId="77777777" w:rsidR="00BB3D4C" w:rsidRPr="00BB3D4C" w:rsidRDefault="00BB3D4C" w:rsidP="00BB3D4C">
      <w:pPr>
        <w:pStyle w:val="BodyText"/>
        <w:ind w:left="360"/>
        <w:rPr>
          <w:szCs w:val="22"/>
        </w:rPr>
      </w:pPr>
      <w:r w:rsidRPr="00BB3D4C">
        <w:rPr>
          <w:szCs w:val="22"/>
        </w:rPr>
        <w:t xml:space="preserve">        'Overtime Amount: '+votamount+'\n'+</w:t>
      </w:r>
    </w:p>
    <w:p w14:paraId="5812AF8C" w14:textId="77777777" w:rsidR="00BB3D4C" w:rsidRPr="00BB3D4C" w:rsidRDefault="00BB3D4C" w:rsidP="00BB3D4C">
      <w:pPr>
        <w:pStyle w:val="BodyText"/>
        <w:ind w:left="360"/>
        <w:rPr>
          <w:szCs w:val="22"/>
        </w:rPr>
      </w:pPr>
      <w:r w:rsidRPr="00BB3D4C">
        <w:rPr>
          <w:szCs w:val="22"/>
        </w:rPr>
        <w:t xml:space="preserve">        'Total Gross: '+vtotalamount+'\n\n'+</w:t>
      </w:r>
    </w:p>
    <w:p w14:paraId="5FE56CCB" w14:textId="77777777" w:rsidR="00BB3D4C" w:rsidRPr="00BB3D4C" w:rsidRDefault="00BB3D4C" w:rsidP="00BB3D4C">
      <w:pPr>
        <w:pStyle w:val="BodyText"/>
        <w:ind w:left="360"/>
        <w:rPr>
          <w:szCs w:val="22"/>
        </w:rPr>
      </w:pPr>
      <w:r w:rsidRPr="00BB3D4C">
        <w:rPr>
          <w:szCs w:val="22"/>
        </w:rPr>
        <w:t xml:space="preserve">        'Undertime/Late: '+vut+'\n'+</w:t>
      </w:r>
    </w:p>
    <w:p w14:paraId="7F8B86E7" w14:textId="77777777" w:rsidR="00BB3D4C" w:rsidRPr="00BB3D4C" w:rsidRDefault="00BB3D4C" w:rsidP="00BB3D4C">
      <w:pPr>
        <w:pStyle w:val="BodyText"/>
        <w:ind w:left="360"/>
        <w:rPr>
          <w:szCs w:val="22"/>
        </w:rPr>
      </w:pPr>
      <w:r w:rsidRPr="00BB3D4C">
        <w:rPr>
          <w:szCs w:val="22"/>
        </w:rPr>
        <w:t xml:space="preserve">        'Cash Advance: '+vvale+'\n'+</w:t>
      </w:r>
    </w:p>
    <w:p w14:paraId="26C33FFC" w14:textId="77777777" w:rsidR="00BB3D4C" w:rsidRPr="00BB3D4C" w:rsidRDefault="00BB3D4C" w:rsidP="00BB3D4C">
      <w:pPr>
        <w:pStyle w:val="BodyText"/>
        <w:ind w:left="360"/>
        <w:rPr>
          <w:szCs w:val="22"/>
        </w:rPr>
      </w:pPr>
      <w:r w:rsidRPr="00BB3D4C">
        <w:rPr>
          <w:szCs w:val="22"/>
        </w:rPr>
        <w:t xml:space="preserve">        'Loan: '+vloan+'\n'+</w:t>
      </w:r>
    </w:p>
    <w:p w14:paraId="2B7A67F6" w14:textId="77777777" w:rsidR="00BB3D4C" w:rsidRPr="00BB3D4C" w:rsidRDefault="00BB3D4C" w:rsidP="00BB3D4C">
      <w:pPr>
        <w:pStyle w:val="BodyText"/>
        <w:ind w:left="360"/>
        <w:rPr>
          <w:szCs w:val="22"/>
        </w:rPr>
      </w:pPr>
      <w:r w:rsidRPr="00BB3D4C">
        <w:rPr>
          <w:szCs w:val="22"/>
        </w:rPr>
        <w:t xml:space="preserve">        'PhilHealth: '+vph+'\n'+</w:t>
      </w:r>
    </w:p>
    <w:p w14:paraId="11F311CD" w14:textId="77777777" w:rsidR="00BB3D4C" w:rsidRPr="00BB3D4C" w:rsidRDefault="00BB3D4C" w:rsidP="00BB3D4C">
      <w:pPr>
        <w:pStyle w:val="BodyText"/>
        <w:ind w:left="360"/>
        <w:rPr>
          <w:szCs w:val="22"/>
        </w:rPr>
      </w:pPr>
      <w:r w:rsidRPr="00BB3D4C">
        <w:rPr>
          <w:szCs w:val="22"/>
        </w:rPr>
        <w:t xml:space="preserve">        'SSS: '+ vsss+'\n\n'+</w:t>
      </w:r>
    </w:p>
    <w:p w14:paraId="34FE9940" w14:textId="77777777" w:rsidR="00BB3D4C" w:rsidRPr="00BB3D4C" w:rsidRDefault="00BB3D4C" w:rsidP="00BB3D4C">
      <w:pPr>
        <w:pStyle w:val="BodyText"/>
        <w:ind w:left="360"/>
        <w:rPr>
          <w:szCs w:val="22"/>
        </w:rPr>
      </w:pPr>
      <w:r w:rsidRPr="00BB3D4C">
        <w:rPr>
          <w:szCs w:val="22"/>
        </w:rPr>
        <w:t xml:space="preserve">        'Deductions: '+vnetamount+'\n'+</w:t>
      </w:r>
    </w:p>
    <w:p w14:paraId="2649F36F" w14:textId="77777777" w:rsidR="00BB3D4C" w:rsidRPr="00BB3D4C" w:rsidRDefault="00BB3D4C" w:rsidP="00BB3D4C">
      <w:pPr>
        <w:pStyle w:val="BodyText"/>
        <w:ind w:left="360"/>
        <w:rPr>
          <w:szCs w:val="22"/>
        </w:rPr>
      </w:pPr>
      <w:r w:rsidRPr="00BB3D4C">
        <w:rPr>
          <w:szCs w:val="22"/>
        </w:rPr>
        <w:t xml:space="preserve">        'Net Pay: '+vnetpay+'\n'+</w:t>
      </w:r>
    </w:p>
    <w:p w14:paraId="7E0CB23A" w14:textId="77777777" w:rsidR="00BB3D4C" w:rsidRPr="00BB3D4C" w:rsidRDefault="00BB3D4C" w:rsidP="00BB3D4C">
      <w:pPr>
        <w:pStyle w:val="BodyText"/>
        <w:ind w:left="360"/>
        <w:rPr>
          <w:szCs w:val="22"/>
        </w:rPr>
      </w:pPr>
      <w:r w:rsidRPr="00BB3D4C">
        <w:rPr>
          <w:szCs w:val="22"/>
        </w:rPr>
        <w:t xml:space="preserve">        'Loan Balance: '+vloanbalance+'\n\n')</w:t>
      </w:r>
    </w:p>
    <w:p w14:paraId="481E5128" w14:textId="77777777" w:rsidR="00BB3D4C" w:rsidRPr="00BB3D4C" w:rsidRDefault="00BB3D4C" w:rsidP="00BB3D4C">
      <w:pPr>
        <w:pStyle w:val="BodyText"/>
        <w:ind w:left="360"/>
        <w:rPr>
          <w:szCs w:val="22"/>
        </w:rPr>
      </w:pPr>
      <w:r w:rsidRPr="00BB3D4C">
        <w:rPr>
          <w:szCs w:val="22"/>
        </w:rPr>
        <w:t xml:space="preserve">        </w:t>
      </w:r>
    </w:p>
    <w:p w14:paraId="4E1C4F8F" w14:textId="77777777" w:rsidR="00BB3D4C" w:rsidRPr="00BB3D4C" w:rsidRDefault="00BB3D4C" w:rsidP="00BB3D4C">
      <w:pPr>
        <w:pStyle w:val="BodyText"/>
        <w:ind w:left="360"/>
        <w:rPr>
          <w:szCs w:val="22"/>
        </w:rPr>
      </w:pPr>
      <w:r w:rsidRPr="00BB3D4C">
        <w:rPr>
          <w:szCs w:val="22"/>
        </w:rPr>
        <w:t xml:space="preserve">        #commit changes</w:t>
      </w:r>
    </w:p>
    <w:p w14:paraId="2F250D99" w14:textId="77777777" w:rsidR="00BB3D4C" w:rsidRPr="00BB3D4C" w:rsidRDefault="00BB3D4C" w:rsidP="00BB3D4C">
      <w:pPr>
        <w:pStyle w:val="BodyText"/>
        <w:ind w:left="360"/>
        <w:rPr>
          <w:szCs w:val="22"/>
        </w:rPr>
      </w:pPr>
      <w:r w:rsidRPr="00BB3D4C">
        <w:rPr>
          <w:szCs w:val="22"/>
        </w:rPr>
        <w:t xml:space="preserve">        conn.commit()</w:t>
      </w:r>
    </w:p>
    <w:p w14:paraId="3B876898" w14:textId="77777777" w:rsidR="00BB3D4C" w:rsidRPr="00BB3D4C" w:rsidRDefault="00BB3D4C" w:rsidP="00BB3D4C">
      <w:pPr>
        <w:pStyle w:val="BodyText"/>
        <w:ind w:left="360"/>
        <w:rPr>
          <w:szCs w:val="22"/>
        </w:rPr>
      </w:pPr>
    </w:p>
    <w:p w14:paraId="54C46A08" w14:textId="77777777" w:rsidR="00BB3D4C" w:rsidRPr="00BB3D4C" w:rsidRDefault="00BB3D4C" w:rsidP="00BB3D4C">
      <w:pPr>
        <w:pStyle w:val="BodyText"/>
        <w:ind w:left="360"/>
        <w:rPr>
          <w:szCs w:val="22"/>
        </w:rPr>
      </w:pPr>
      <w:r w:rsidRPr="00BB3D4C">
        <w:rPr>
          <w:szCs w:val="22"/>
        </w:rPr>
        <w:t xml:space="preserve">        #close connection</w:t>
      </w:r>
    </w:p>
    <w:p w14:paraId="0E249471" w14:textId="77777777" w:rsidR="00BB3D4C" w:rsidRPr="00BB3D4C" w:rsidRDefault="00BB3D4C" w:rsidP="00BB3D4C">
      <w:pPr>
        <w:pStyle w:val="BodyText"/>
        <w:ind w:left="360"/>
        <w:rPr>
          <w:szCs w:val="22"/>
        </w:rPr>
      </w:pPr>
      <w:r w:rsidRPr="00BB3D4C">
        <w:rPr>
          <w:szCs w:val="22"/>
        </w:rPr>
        <w:t xml:space="preserve">        conn.close()</w:t>
      </w:r>
    </w:p>
    <w:p w14:paraId="2C5F7D3B" w14:textId="77777777" w:rsidR="00BB3D4C" w:rsidRPr="00BB3D4C" w:rsidRDefault="00BB3D4C" w:rsidP="00BB3D4C">
      <w:pPr>
        <w:pStyle w:val="BodyText"/>
        <w:ind w:left="360"/>
        <w:rPr>
          <w:szCs w:val="22"/>
        </w:rPr>
      </w:pPr>
      <w:r w:rsidRPr="00BB3D4C">
        <w:rPr>
          <w:szCs w:val="22"/>
        </w:rPr>
        <w:t xml:space="preserve">        </w:t>
      </w:r>
    </w:p>
    <w:p w14:paraId="66541387" w14:textId="77777777" w:rsidR="00BB3D4C" w:rsidRPr="00BB3D4C" w:rsidRDefault="00BB3D4C" w:rsidP="00BB3D4C">
      <w:pPr>
        <w:pStyle w:val="BodyText"/>
        <w:ind w:left="360"/>
        <w:rPr>
          <w:szCs w:val="22"/>
        </w:rPr>
      </w:pPr>
      <w:r w:rsidRPr="00BB3D4C">
        <w:rPr>
          <w:szCs w:val="22"/>
        </w:rPr>
        <w:t xml:space="preserve">    def printslip():</w:t>
      </w:r>
    </w:p>
    <w:p w14:paraId="427E0CBE" w14:textId="77777777" w:rsidR="00BB3D4C" w:rsidRPr="00BB3D4C" w:rsidRDefault="00BB3D4C" w:rsidP="00BB3D4C">
      <w:pPr>
        <w:pStyle w:val="BodyText"/>
        <w:ind w:left="360"/>
        <w:rPr>
          <w:szCs w:val="22"/>
        </w:rPr>
      </w:pPr>
      <w:r w:rsidRPr="00BB3D4C">
        <w:rPr>
          <w:szCs w:val="22"/>
        </w:rPr>
        <w:t xml:space="preserve">            q=viewpayment.get("1.0","end-1c")</w:t>
      </w:r>
    </w:p>
    <w:p w14:paraId="78BBA1AC" w14:textId="77777777" w:rsidR="00BB3D4C" w:rsidRPr="00BB3D4C" w:rsidRDefault="00BB3D4C" w:rsidP="00BB3D4C">
      <w:pPr>
        <w:pStyle w:val="BodyText"/>
        <w:ind w:left="360"/>
        <w:rPr>
          <w:szCs w:val="22"/>
        </w:rPr>
      </w:pPr>
      <w:r w:rsidRPr="00BB3D4C">
        <w:rPr>
          <w:szCs w:val="22"/>
        </w:rPr>
        <w:t xml:space="preserve">            filename=tempfile.mktemp(".txt")</w:t>
      </w:r>
    </w:p>
    <w:p w14:paraId="51363CB8" w14:textId="77777777" w:rsidR="00BB3D4C" w:rsidRPr="00BB3D4C" w:rsidRDefault="00BB3D4C" w:rsidP="00BB3D4C">
      <w:pPr>
        <w:pStyle w:val="BodyText"/>
        <w:ind w:left="360"/>
        <w:rPr>
          <w:szCs w:val="22"/>
        </w:rPr>
      </w:pPr>
      <w:r w:rsidRPr="00BB3D4C">
        <w:rPr>
          <w:szCs w:val="22"/>
        </w:rPr>
        <w:t xml:space="preserve">            open(filename,"w").write(q)</w:t>
      </w:r>
    </w:p>
    <w:p w14:paraId="28C434CA" w14:textId="77777777" w:rsidR="00BB3D4C" w:rsidRPr="00BB3D4C" w:rsidRDefault="00BB3D4C" w:rsidP="00BB3D4C">
      <w:pPr>
        <w:pStyle w:val="BodyText"/>
        <w:ind w:left="360"/>
        <w:rPr>
          <w:szCs w:val="22"/>
        </w:rPr>
      </w:pPr>
      <w:r w:rsidRPr="00BB3D4C">
        <w:rPr>
          <w:szCs w:val="22"/>
        </w:rPr>
        <w:t xml:space="preserve">            os.startfile(filename,"print")</w:t>
      </w:r>
    </w:p>
    <w:p w14:paraId="0A29E9FA" w14:textId="77777777" w:rsidR="00BB3D4C" w:rsidRPr="00BB3D4C" w:rsidRDefault="00BB3D4C" w:rsidP="00BB3D4C">
      <w:pPr>
        <w:pStyle w:val="BodyText"/>
        <w:ind w:left="360"/>
        <w:rPr>
          <w:szCs w:val="22"/>
        </w:rPr>
      </w:pPr>
      <w:r w:rsidRPr="00BB3D4C">
        <w:rPr>
          <w:szCs w:val="22"/>
        </w:rPr>
        <w:t xml:space="preserve">        </w:t>
      </w:r>
    </w:p>
    <w:p w14:paraId="0501BEF7" w14:textId="77777777" w:rsidR="00BB3D4C" w:rsidRPr="00BB3D4C" w:rsidRDefault="00BB3D4C" w:rsidP="00BB3D4C">
      <w:pPr>
        <w:pStyle w:val="BodyText"/>
        <w:ind w:left="360"/>
        <w:rPr>
          <w:szCs w:val="22"/>
        </w:rPr>
      </w:pPr>
    </w:p>
    <w:p w14:paraId="2F07C47A" w14:textId="77777777" w:rsidR="00BB3D4C" w:rsidRPr="00BB3D4C" w:rsidRDefault="00BB3D4C" w:rsidP="00BB3D4C">
      <w:pPr>
        <w:pStyle w:val="BodyText"/>
        <w:ind w:left="360"/>
        <w:rPr>
          <w:szCs w:val="22"/>
        </w:rPr>
      </w:pPr>
      <w:r w:rsidRPr="00BB3D4C">
        <w:rPr>
          <w:szCs w:val="22"/>
        </w:rPr>
        <w:t xml:space="preserve">    def clearvp():</w:t>
      </w:r>
    </w:p>
    <w:p w14:paraId="58093F61" w14:textId="77777777" w:rsidR="00BB3D4C" w:rsidRPr="00BB3D4C" w:rsidRDefault="00BB3D4C" w:rsidP="00BB3D4C">
      <w:pPr>
        <w:pStyle w:val="BodyText"/>
        <w:ind w:left="360"/>
        <w:rPr>
          <w:szCs w:val="22"/>
        </w:rPr>
      </w:pPr>
      <w:r w:rsidRPr="00BB3D4C">
        <w:rPr>
          <w:szCs w:val="22"/>
        </w:rPr>
        <w:t xml:space="preserve">         viewpayment.delete("1.0",END)</w:t>
      </w:r>
    </w:p>
    <w:p w14:paraId="75D15BE1" w14:textId="77777777" w:rsidR="00BB3D4C" w:rsidRPr="00BB3D4C" w:rsidRDefault="00BB3D4C" w:rsidP="00BB3D4C">
      <w:pPr>
        <w:pStyle w:val="BodyText"/>
        <w:ind w:left="360"/>
        <w:rPr>
          <w:szCs w:val="22"/>
        </w:rPr>
      </w:pPr>
      <w:r w:rsidRPr="00BB3D4C">
        <w:rPr>
          <w:szCs w:val="22"/>
        </w:rPr>
        <w:lastRenderedPageBreak/>
        <w:t xml:space="preserve">         payrollperiod.delete(0,END)</w:t>
      </w:r>
    </w:p>
    <w:p w14:paraId="7BBEB94D" w14:textId="77777777" w:rsidR="00BB3D4C" w:rsidRPr="00BB3D4C" w:rsidRDefault="00BB3D4C" w:rsidP="00BB3D4C">
      <w:pPr>
        <w:pStyle w:val="BodyText"/>
        <w:ind w:left="360"/>
        <w:rPr>
          <w:szCs w:val="22"/>
        </w:rPr>
      </w:pPr>
      <w:r w:rsidRPr="00BB3D4C">
        <w:rPr>
          <w:szCs w:val="22"/>
        </w:rPr>
        <w:t xml:space="preserve">         drop.current(0)</w:t>
      </w:r>
    </w:p>
    <w:p w14:paraId="5ED7B4D5" w14:textId="77777777" w:rsidR="00BB3D4C" w:rsidRPr="00BB3D4C" w:rsidRDefault="00BB3D4C" w:rsidP="00BB3D4C">
      <w:pPr>
        <w:pStyle w:val="BodyText"/>
        <w:ind w:left="360"/>
        <w:rPr>
          <w:szCs w:val="22"/>
        </w:rPr>
      </w:pPr>
      <w:r w:rsidRPr="00BB3D4C">
        <w:rPr>
          <w:szCs w:val="22"/>
        </w:rPr>
        <w:t xml:space="preserve">         fname.delete(0,END)</w:t>
      </w:r>
    </w:p>
    <w:p w14:paraId="144144F2" w14:textId="77777777" w:rsidR="00BB3D4C" w:rsidRPr="00BB3D4C" w:rsidRDefault="00BB3D4C" w:rsidP="00BB3D4C">
      <w:pPr>
        <w:pStyle w:val="BodyText"/>
        <w:ind w:left="360"/>
        <w:rPr>
          <w:szCs w:val="22"/>
        </w:rPr>
      </w:pPr>
      <w:r w:rsidRPr="00BB3D4C">
        <w:rPr>
          <w:szCs w:val="22"/>
        </w:rPr>
        <w:t xml:space="preserve">         lname.delete(0,END)</w:t>
      </w:r>
    </w:p>
    <w:p w14:paraId="26FEAB2B" w14:textId="77777777" w:rsidR="00BB3D4C" w:rsidRPr="00BB3D4C" w:rsidRDefault="00BB3D4C" w:rsidP="00BB3D4C">
      <w:pPr>
        <w:pStyle w:val="BodyText"/>
        <w:ind w:left="360"/>
        <w:rPr>
          <w:szCs w:val="22"/>
        </w:rPr>
      </w:pPr>
      <w:r w:rsidRPr="00BB3D4C">
        <w:rPr>
          <w:szCs w:val="22"/>
        </w:rPr>
        <w:t xml:space="preserve">         rate.delete(0,END)</w:t>
      </w:r>
    </w:p>
    <w:p w14:paraId="12F94D64" w14:textId="77777777" w:rsidR="00BB3D4C" w:rsidRPr="00BB3D4C" w:rsidRDefault="00BB3D4C" w:rsidP="00BB3D4C">
      <w:pPr>
        <w:pStyle w:val="BodyText"/>
        <w:ind w:left="360"/>
        <w:rPr>
          <w:szCs w:val="22"/>
        </w:rPr>
      </w:pPr>
      <w:r w:rsidRPr="00BB3D4C">
        <w:rPr>
          <w:szCs w:val="22"/>
        </w:rPr>
        <w:t xml:space="preserve">         daysofwork.delete(0,END)</w:t>
      </w:r>
    </w:p>
    <w:p w14:paraId="011AB4B9" w14:textId="77777777" w:rsidR="00BB3D4C" w:rsidRPr="00BB3D4C" w:rsidRDefault="00BB3D4C" w:rsidP="00BB3D4C">
      <w:pPr>
        <w:pStyle w:val="BodyText"/>
        <w:ind w:left="360"/>
        <w:rPr>
          <w:szCs w:val="22"/>
        </w:rPr>
      </w:pPr>
      <w:r w:rsidRPr="00BB3D4C">
        <w:rPr>
          <w:szCs w:val="22"/>
        </w:rPr>
        <w:t xml:space="preserve">         totalwage.delete(0,END)</w:t>
      </w:r>
    </w:p>
    <w:p w14:paraId="7893C3F1" w14:textId="77777777" w:rsidR="00BB3D4C" w:rsidRPr="00BB3D4C" w:rsidRDefault="00BB3D4C" w:rsidP="00BB3D4C">
      <w:pPr>
        <w:pStyle w:val="BodyText"/>
        <w:ind w:left="360"/>
        <w:rPr>
          <w:szCs w:val="22"/>
        </w:rPr>
      </w:pPr>
      <w:r w:rsidRPr="00BB3D4C">
        <w:rPr>
          <w:szCs w:val="22"/>
        </w:rPr>
        <w:t xml:space="preserve">         othour.delete(0,END)</w:t>
      </w:r>
    </w:p>
    <w:p w14:paraId="57D0F13B" w14:textId="77777777" w:rsidR="00BB3D4C" w:rsidRPr="00BB3D4C" w:rsidRDefault="00BB3D4C" w:rsidP="00BB3D4C">
      <w:pPr>
        <w:pStyle w:val="BodyText"/>
        <w:ind w:left="360"/>
        <w:rPr>
          <w:szCs w:val="22"/>
        </w:rPr>
      </w:pPr>
      <w:r w:rsidRPr="00BB3D4C">
        <w:rPr>
          <w:szCs w:val="22"/>
        </w:rPr>
        <w:t xml:space="preserve">         otamount.delete(0,END)</w:t>
      </w:r>
    </w:p>
    <w:p w14:paraId="05C35368" w14:textId="77777777" w:rsidR="00BB3D4C" w:rsidRPr="00BB3D4C" w:rsidRDefault="00BB3D4C" w:rsidP="00BB3D4C">
      <w:pPr>
        <w:pStyle w:val="BodyText"/>
        <w:ind w:left="360"/>
        <w:rPr>
          <w:szCs w:val="22"/>
        </w:rPr>
      </w:pPr>
      <w:r w:rsidRPr="00BB3D4C">
        <w:rPr>
          <w:szCs w:val="22"/>
        </w:rPr>
        <w:t xml:space="preserve">         totalamount.delete(0,END)</w:t>
      </w:r>
    </w:p>
    <w:p w14:paraId="316370A2" w14:textId="77777777" w:rsidR="00BB3D4C" w:rsidRPr="00BB3D4C" w:rsidRDefault="00BB3D4C" w:rsidP="00BB3D4C">
      <w:pPr>
        <w:pStyle w:val="BodyText"/>
        <w:ind w:left="360"/>
        <w:rPr>
          <w:szCs w:val="22"/>
        </w:rPr>
      </w:pPr>
      <w:r w:rsidRPr="00BB3D4C">
        <w:rPr>
          <w:szCs w:val="22"/>
        </w:rPr>
        <w:t xml:space="preserve">         ut.delete(0,END)</w:t>
      </w:r>
    </w:p>
    <w:p w14:paraId="4EE4C500" w14:textId="77777777" w:rsidR="00BB3D4C" w:rsidRPr="00BB3D4C" w:rsidRDefault="00BB3D4C" w:rsidP="00BB3D4C">
      <w:pPr>
        <w:pStyle w:val="BodyText"/>
        <w:ind w:left="360"/>
        <w:rPr>
          <w:szCs w:val="22"/>
        </w:rPr>
      </w:pPr>
      <w:r w:rsidRPr="00BB3D4C">
        <w:rPr>
          <w:szCs w:val="22"/>
        </w:rPr>
        <w:t xml:space="preserve">         vale.delete(0,END)</w:t>
      </w:r>
    </w:p>
    <w:p w14:paraId="39667C26" w14:textId="77777777" w:rsidR="00BB3D4C" w:rsidRPr="00BB3D4C" w:rsidRDefault="00BB3D4C" w:rsidP="00BB3D4C">
      <w:pPr>
        <w:pStyle w:val="BodyText"/>
        <w:ind w:left="360"/>
        <w:rPr>
          <w:szCs w:val="22"/>
        </w:rPr>
      </w:pPr>
      <w:r w:rsidRPr="00BB3D4C">
        <w:rPr>
          <w:szCs w:val="22"/>
        </w:rPr>
        <w:t xml:space="preserve">         loan.delete(0,END)</w:t>
      </w:r>
    </w:p>
    <w:p w14:paraId="2BB58DE8" w14:textId="77777777" w:rsidR="00BB3D4C" w:rsidRPr="00BB3D4C" w:rsidRDefault="00BB3D4C" w:rsidP="00BB3D4C">
      <w:pPr>
        <w:pStyle w:val="BodyText"/>
        <w:ind w:left="360"/>
        <w:rPr>
          <w:szCs w:val="22"/>
        </w:rPr>
      </w:pPr>
      <w:r w:rsidRPr="00BB3D4C">
        <w:rPr>
          <w:szCs w:val="22"/>
        </w:rPr>
        <w:t xml:space="preserve">         ph.delete(0,END)</w:t>
      </w:r>
    </w:p>
    <w:p w14:paraId="6F11B76C" w14:textId="77777777" w:rsidR="00BB3D4C" w:rsidRPr="00BB3D4C" w:rsidRDefault="00BB3D4C" w:rsidP="00BB3D4C">
      <w:pPr>
        <w:pStyle w:val="BodyText"/>
        <w:ind w:left="360"/>
        <w:rPr>
          <w:szCs w:val="22"/>
        </w:rPr>
      </w:pPr>
      <w:r w:rsidRPr="00BB3D4C">
        <w:rPr>
          <w:szCs w:val="22"/>
        </w:rPr>
        <w:t xml:space="preserve">         sss.delete(0,END)</w:t>
      </w:r>
    </w:p>
    <w:p w14:paraId="15B6A8A4" w14:textId="77777777" w:rsidR="00BB3D4C" w:rsidRPr="00BB3D4C" w:rsidRDefault="00BB3D4C" w:rsidP="00BB3D4C">
      <w:pPr>
        <w:pStyle w:val="BodyText"/>
        <w:ind w:left="360"/>
        <w:rPr>
          <w:szCs w:val="22"/>
        </w:rPr>
      </w:pPr>
      <w:r w:rsidRPr="00BB3D4C">
        <w:rPr>
          <w:szCs w:val="22"/>
        </w:rPr>
        <w:t xml:space="preserve">         netamount.delete(0,END)</w:t>
      </w:r>
    </w:p>
    <w:p w14:paraId="1B705F8A" w14:textId="77777777" w:rsidR="00BB3D4C" w:rsidRPr="00BB3D4C" w:rsidRDefault="00BB3D4C" w:rsidP="00BB3D4C">
      <w:pPr>
        <w:pStyle w:val="BodyText"/>
        <w:ind w:left="360"/>
        <w:rPr>
          <w:szCs w:val="22"/>
        </w:rPr>
      </w:pPr>
      <w:r w:rsidRPr="00BB3D4C">
        <w:rPr>
          <w:szCs w:val="22"/>
        </w:rPr>
        <w:t xml:space="preserve">         netpay.delete(0,END)</w:t>
      </w:r>
    </w:p>
    <w:p w14:paraId="410E014E" w14:textId="77777777" w:rsidR="00BB3D4C" w:rsidRPr="00BB3D4C" w:rsidRDefault="00BB3D4C" w:rsidP="00BB3D4C">
      <w:pPr>
        <w:pStyle w:val="BodyText"/>
        <w:ind w:left="360"/>
        <w:rPr>
          <w:szCs w:val="22"/>
        </w:rPr>
      </w:pPr>
      <w:r w:rsidRPr="00BB3D4C">
        <w:rPr>
          <w:szCs w:val="22"/>
        </w:rPr>
        <w:t xml:space="preserve">         loanbalance.delete(0,END)</w:t>
      </w:r>
    </w:p>
    <w:p w14:paraId="5154F4D0" w14:textId="77777777" w:rsidR="00BB3D4C" w:rsidRPr="00BB3D4C" w:rsidRDefault="00BB3D4C" w:rsidP="00BB3D4C">
      <w:pPr>
        <w:pStyle w:val="BodyText"/>
        <w:ind w:left="360"/>
        <w:rPr>
          <w:szCs w:val="22"/>
        </w:rPr>
      </w:pPr>
      <w:r w:rsidRPr="00BB3D4C">
        <w:rPr>
          <w:szCs w:val="22"/>
        </w:rPr>
        <w:t xml:space="preserve">         amountloan.delete(0,END)</w:t>
      </w:r>
    </w:p>
    <w:p w14:paraId="4340A37B" w14:textId="77777777" w:rsidR="00BB3D4C" w:rsidRPr="00BB3D4C" w:rsidRDefault="00BB3D4C" w:rsidP="00BB3D4C">
      <w:pPr>
        <w:pStyle w:val="BodyText"/>
        <w:ind w:left="360"/>
        <w:rPr>
          <w:szCs w:val="22"/>
        </w:rPr>
      </w:pPr>
      <w:r w:rsidRPr="00BB3D4C">
        <w:rPr>
          <w:szCs w:val="22"/>
        </w:rPr>
        <w:t xml:space="preserve">    def clearvp2():</w:t>
      </w:r>
    </w:p>
    <w:p w14:paraId="21CC904F" w14:textId="77777777" w:rsidR="00BB3D4C" w:rsidRPr="00BB3D4C" w:rsidRDefault="00BB3D4C" w:rsidP="00BB3D4C">
      <w:pPr>
        <w:pStyle w:val="BodyText"/>
        <w:ind w:left="360"/>
        <w:rPr>
          <w:szCs w:val="22"/>
        </w:rPr>
      </w:pPr>
      <w:r w:rsidRPr="00BB3D4C">
        <w:rPr>
          <w:szCs w:val="22"/>
        </w:rPr>
        <w:t xml:space="preserve">        viewpayment.delete("1.0",END)    </w:t>
      </w:r>
    </w:p>
    <w:p w14:paraId="3FC8EC62" w14:textId="77777777" w:rsidR="00BB3D4C" w:rsidRPr="00BB3D4C" w:rsidRDefault="00BB3D4C" w:rsidP="00BB3D4C">
      <w:pPr>
        <w:pStyle w:val="BodyText"/>
        <w:ind w:left="360"/>
        <w:rPr>
          <w:szCs w:val="22"/>
        </w:rPr>
      </w:pPr>
      <w:r w:rsidRPr="00BB3D4C">
        <w:rPr>
          <w:szCs w:val="22"/>
        </w:rPr>
        <w:t xml:space="preserve">    def clearvp3():</w:t>
      </w:r>
    </w:p>
    <w:p w14:paraId="1A214299" w14:textId="77777777" w:rsidR="00BB3D4C" w:rsidRPr="00BB3D4C" w:rsidRDefault="00BB3D4C" w:rsidP="00BB3D4C">
      <w:pPr>
        <w:pStyle w:val="BodyText"/>
        <w:ind w:left="360"/>
        <w:rPr>
          <w:szCs w:val="22"/>
        </w:rPr>
      </w:pPr>
      <w:r w:rsidRPr="00BB3D4C">
        <w:rPr>
          <w:szCs w:val="22"/>
        </w:rPr>
        <w:t xml:space="preserve">        totalwage.delete(0,END)</w:t>
      </w:r>
    </w:p>
    <w:p w14:paraId="090496A4" w14:textId="77777777" w:rsidR="00BB3D4C" w:rsidRPr="00BB3D4C" w:rsidRDefault="00BB3D4C" w:rsidP="00BB3D4C">
      <w:pPr>
        <w:pStyle w:val="BodyText"/>
        <w:ind w:left="360"/>
        <w:rPr>
          <w:szCs w:val="22"/>
        </w:rPr>
      </w:pPr>
      <w:r w:rsidRPr="00BB3D4C">
        <w:rPr>
          <w:szCs w:val="22"/>
        </w:rPr>
        <w:t xml:space="preserve">        totalamount.delete(0,END)</w:t>
      </w:r>
    </w:p>
    <w:p w14:paraId="1013C7C1" w14:textId="77777777" w:rsidR="00BB3D4C" w:rsidRPr="00BB3D4C" w:rsidRDefault="00BB3D4C" w:rsidP="00BB3D4C">
      <w:pPr>
        <w:pStyle w:val="BodyText"/>
        <w:ind w:left="360"/>
        <w:rPr>
          <w:szCs w:val="22"/>
        </w:rPr>
      </w:pPr>
      <w:r w:rsidRPr="00BB3D4C">
        <w:rPr>
          <w:szCs w:val="22"/>
        </w:rPr>
        <w:t xml:space="preserve">        netamount.delete(0,END)</w:t>
      </w:r>
    </w:p>
    <w:p w14:paraId="61E2F71A" w14:textId="77777777" w:rsidR="00BB3D4C" w:rsidRPr="00BB3D4C" w:rsidRDefault="00BB3D4C" w:rsidP="00BB3D4C">
      <w:pPr>
        <w:pStyle w:val="BodyText"/>
        <w:ind w:left="360"/>
        <w:rPr>
          <w:szCs w:val="22"/>
        </w:rPr>
      </w:pPr>
      <w:r w:rsidRPr="00BB3D4C">
        <w:rPr>
          <w:szCs w:val="22"/>
        </w:rPr>
        <w:t xml:space="preserve">        netpay.delete(0,END)</w:t>
      </w:r>
    </w:p>
    <w:p w14:paraId="5B2E7EEE" w14:textId="77777777" w:rsidR="00BB3D4C" w:rsidRPr="00BB3D4C" w:rsidRDefault="00BB3D4C" w:rsidP="00BB3D4C">
      <w:pPr>
        <w:pStyle w:val="BodyText"/>
        <w:ind w:left="360"/>
        <w:rPr>
          <w:szCs w:val="22"/>
        </w:rPr>
      </w:pPr>
      <w:r w:rsidRPr="00BB3D4C">
        <w:rPr>
          <w:szCs w:val="22"/>
        </w:rPr>
        <w:t xml:space="preserve">        loanbalance.delete(0,END)</w:t>
      </w:r>
    </w:p>
    <w:p w14:paraId="21C84C2D" w14:textId="77777777" w:rsidR="00BB3D4C" w:rsidRPr="00BB3D4C" w:rsidRDefault="00BB3D4C" w:rsidP="00BB3D4C">
      <w:pPr>
        <w:pStyle w:val="BodyText"/>
        <w:ind w:left="360"/>
        <w:rPr>
          <w:szCs w:val="22"/>
        </w:rPr>
      </w:pPr>
      <w:r w:rsidRPr="00BB3D4C">
        <w:rPr>
          <w:szCs w:val="22"/>
        </w:rPr>
        <w:t xml:space="preserve">         </w:t>
      </w:r>
    </w:p>
    <w:p w14:paraId="1C1F1A6A" w14:textId="77777777" w:rsidR="00BB3D4C" w:rsidRPr="00BB3D4C" w:rsidRDefault="00BB3D4C" w:rsidP="00BB3D4C">
      <w:pPr>
        <w:pStyle w:val="BodyText"/>
        <w:ind w:left="360"/>
        <w:rPr>
          <w:szCs w:val="22"/>
        </w:rPr>
      </w:pPr>
      <w:r w:rsidRPr="00BB3D4C">
        <w:rPr>
          <w:szCs w:val="22"/>
        </w:rPr>
        <w:t xml:space="preserve">    #new window  </w:t>
      </w:r>
    </w:p>
    <w:p w14:paraId="70451398" w14:textId="77777777" w:rsidR="00BB3D4C" w:rsidRPr="00BB3D4C" w:rsidRDefault="00BB3D4C" w:rsidP="00BB3D4C">
      <w:pPr>
        <w:pStyle w:val="BodyText"/>
        <w:ind w:left="360"/>
        <w:rPr>
          <w:szCs w:val="22"/>
        </w:rPr>
      </w:pPr>
      <w:r w:rsidRPr="00BB3D4C">
        <w:rPr>
          <w:szCs w:val="22"/>
        </w:rPr>
        <w:t xml:space="preserve">    def reports():</w:t>
      </w:r>
    </w:p>
    <w:p w14:paraId="250DAC2D" w14:textId="77777777" w:rsidR="00BB3D4C" w:rsidRPr="00BB3D4C" w:rsidRDefault="00BB3D4C" w:rsidP="00BB3D4C">
      <w:pPr>
        <w:pStyle w:val="BodyText"/>
        <w:ind w:left="360"/>
        <w:rPr>
          <w:szCs w:val="22"/>
        </w:rPr>
      </w:pPr>
      <w:r w:rsidRPr="00BB3D4C">
        <w:rPr>
          <w:szCs w:val="22"/>
        </w:rPr>
        <w:t xml:space="preserve">        rep=Tk()</w:t>
      </w:r>
    </w:p>
    <w:p w14:paraId="1892FADD" w14:textId="77777777" w:rsidR="00BB3D4C" w:rsidRPr="00BB3D4C" w:rsidRDefault="00BB3D4C" w:rsidP="00BB3D4C">
      <w:pPr>
        <w:pStyle w:val="BodyText"/>
        <w:ind w:left="360"/>
        <w:rPr>
          <w:szCs w:val="22"/>
        </w:rPr>
      </w:pPr>
      <w:r w:rsidRPr="00BB3D4C">
        <w:rPr>
          <w:szCs w:val="22"/>
        </w:rPr>
        <w:t xml:space="preserve">        rep.title('Payroll')</w:t>
      </w:r>
    </w:p>
    <w:p w14:paraId="59AEB2D2" w14:textId="77777777" w:rsidR="00BB3D4C" w:rsidRPr="00BB3D4C" w:rsidRDefault="00BB3D4C" w:rsidP="00BB3D4C">
      <w:pPr>
        <w:pStyle w:val="BodyText"/>
        <w:ind w:left="360"/>
        <w:rPr>
          <w:szCs w:val="22"/>
        </w:rPr>
      </w:pPr>
      <w:r w:rsidRPr="00BB3D4C">
        <w:rPr>
          <w:szCs w:val="22"/>
        </w:rPr>
        <w:t xml:space="preserve">        rep.geometry('400x550')</w:t>
      </w:r>
    </w:p>
    <w:p w14:paraId="1E0F0785" w14:textId="77777777" w:rsidR="00BB3D4C" w:rsidRPr="00BB3D4C" w:rsidRDefault="00BB3D4C" w:rsidP="00BB3D4C">
      <w:pPr>
        <w:pStyle w:val="BodyText"/>
        <w:ind w:left="360"/>
        <w:rPr>
          <w:szCs w:val="22"/>
        </w:rPr>
      </w:pPr>
      <w:r w:rsidRPr="00BB3D4C">
        <w:rPr>
          <w:szCs w:val="22"/>
        </w:rPr>
        <w:t xml:space="preserve">        rep.configure(background='powder blue')</w:t>
      </w:r>
    </w:p>
    <w:p w14:paraId="41A03C01" w14:textId="77777777" w:rsidR="00BB3D4C" w:rsidRPr="00BB3D4C" w:rsidRDefault="00BB3D4C" w:rsidP="00BB3D4C">
      <w:pPr>
        <w:pStyle w:val="BodyText"/>
        <w:ind w:left="360"/>
        <w:rPr>
          <w:szCs w:val="22"/>
        </w:rPr>
      </w:pPr>
      <w:r w:rsidRPr="00BB3D4C">
        <w:rPr>
          <w:szCs w:val="22"/>
        </w:rPr>
        <w:t xml:space="preserve">        rep.resizable(0,0)</w:t>
      </w:r>
    </w:p>
    <w:p w14:paraId="3B2ABF2A" w14:textId="77777777" w:rsidR="00BB3D4C" w:rsidRPr="00BB3D4C" w:rsidRDefault="00BB3D4C" w:rsidP="00BB3D4C">
      <w:pPr>
        <w:pStyle w:val="BodyText"/>
        <w:ind w:left="360"/>
        <w:rPr>
          <w:szCs w:val="22"/>
        </w:rPr>
      </w:pPr>
      <w:r w:rsidRPr="00BB3D4C">
        <w:rPr>
          <w:szCs w:val="22"/>
        </w:rPr>
        <w:t xml:space="preserve">        </w:t>
      </w:r>
    </w:p>
    <w:p w14:paraId="71F48F10" w14:textId="77777777" w:rsidR="00BB3D4C" w:rsidRPr="00BB3D4C" w:rsidRDefault="00BB3D4C" w:rsidP="00BB3D4C">
      <w:pPr>
        <w:pStyle w:val="BodyText"/>
        <w:ind w:left="360"/>
        <w:rPr>
          <w:szCs w:val="22"/>
        </w:rPr>
      </w:pPr>
      <w:r w:rsidRPr="00BB3D4C">
        <w:rPr>
          <w:szCs w:val="22"/>
        </w:rPr>
        <w:t xml:space="preserve">        #functions</w:t>
      </w:r>
    </w:p>
    <w:p w14:paraId="4E214CBA" w14:textId="77777777" w:rsidR="00BB3D4C" w:rsidRPr="00BB3D4C" w:rsidRDefault="00BB3D4C" w:rsidP="00BB3D4C">
      <w:pPr>
        <w:pStyle w:val="BodyText"/>
        <w:ind w:left="360"/>
        <w:rPr>
          <w:szCs w:val="22"/>
        </w:rPr>
      </w:pPr>
      <w:r w:rsidRPr="00BB3D4C">
        <w:rPr>
          <w:szCs w:val="22"/>
        </w:rPr>
        <w:t xml:space="preserve">        def query2():</w:t>
      </w:r>
    </w:p>
    <w:p w14:paraId="6E895568" w14:textId="77777777" w:rsidR="00BB3D4C" w:rsidRPr="00BB3D4C" w:rsidRDefault="00BB3D4C" w:rsidP="00BB3D4C">
      <w:pPr>
        <w:pStyle w:val="BodyText"/>
        <w:ind w:left="360"/>
        <w:rPr>
          <w:szCs w:val="22"/>
        </w:rPr>
      </w:pPr>
      <w:r w:rsidRPr="00BB3D4C">
        <w:rPr>
          <w:szCs w:val="22"/>
        </w:rPr>
        <w:t xml:space="preserve">            #database connection</w:t>
      </w:r>
    </w:p>
    <w:p w14:paraId="259E6ED1" w14:textId="77777777" w:rsidR="00BB3D4C" w:rsidRPr="00BB3D4C" w:rsidRDefault="00BB3D4C" w:rsidP="00BB3D4C">
      <w:pPr>
        <w:pStyle w:val="BodyText"/>
        <w:ind w:left="360"/>
        <w:rPr>
          <w:szCs w:val="22"/>
        </w:rPr>
      </w:pPr>
      <w:r w:rsidRPr="00BB3D4C">
        <w:rPr>
          <w:szCs w:val="22"/>
        </w:rPr>
        <w:t xml:space="preserve">            conn=sqlite3.connect('payroll.db')</w:t>
      </w:r>
    </w:p>
    <w:p w14:paraId="4A0E2177" w14:textId="77777777" w:rsidR="00BB3D4C" w:rsidRPr="00BB3D4C" w:rsidRDefault="00BB3D4C" w:rsidP="00BB3D4C">
      <w:pPr>
        <w:pStyle w:val="BodyText"/>
        <w:ind w:left="360"/>
        <w:rPr>
          <w:szCs w:val="22"/>
        </w:rPr>
      </w:pPr>
      <w:r w:rsidRPr="00BB3D4C">
        <w:rPr>
          <w:szCs w:val="22"/>
        </w:rPr>
        <w:t xml:space="preserve">            </w:t>
      </w:r>
    </w:p>
    <w:p w14:paraId="1B26AE65" w14:textId="77777777" w:rsidR="00BB3D4C" w:rsidRPr="00BB3D4C" w:rsidRDefault="00BB3D4C" w:rsidP="00BB3D4C">
      <w:pPr>
        <w:pStyle w:val="BodyText"/>
        <w:ind w:left="360"/>
        <w:rPr>
          <w:szCs w:val="22"/>
        </w:rPr>
      </w:pPr>
      <w:r w:rsidRPr="00BB3D4C">
        <w:rPr>
          <w:szCs w:val="22"/>
        </w:rPr>
        <w:t xml:space="preserve">            #cursor</w:t>
      </w:r>
    </w:p>
    <w:p w14:paraId="35FD1C34" w14:textId="77777777" w:rsidR="00BB3D4C" w:rsidRPr="00BB3D4C" w:rsidRDefault="00BB3D4C" w:rsidP="00BB3D4C">
      <w:pPr>
        <w:pStyle w:val="BodyText"/>
        <w:ind w:left="360"/>
        <w:rPr>
          <w:szCs w:val="22"/>
        </w:rPr>
      </w:pPr>
      <w:r w:rsidRPr="00BB3D4C">
        <w:rPr>
          <w:szCs w:val="22"/>
        </w:rPr>
        <w:t xml:space="preserve">            c = conn.cursor()</w:t>
      </w:r>
    </w:p>
    <w:p w14:paraId="4A2FC39E" w14:textId="77777777" w:rsidR="00BB3D4C" w:rsidRPr="00BB3D4C" w:rsidRDefault="00BB3D4C" w:rsidP="00BB3D4C">
      <w:pPr>
        <w:pStyle w:val="BodyText"/>
        <w:ind w:left="360"/>
        <w:rPr>
          <w:szCs w:val="22"/>
        </w:rPr>
      </w:pPr>
      <w:r w:rsidRPr="00BB3D4C">
        <w:rPr>
          <w:szCs w:val="22"/>
        </w:rPr>
        <w:t xml:space="preserve">            </w:t>
      </w:r>
    </w:p>
    <w:p w14:paraId="25705E3D" w14:textId="77777777" w:rsidR="00BB3D4C" w:rsidRPr="00BB3D4C" w:rsidRDefault="00BB3D4C" w:rsidP="00BB3D4C">
      <w:pPr>
        <w:pStyle w:val="BodyText"/>
        <w:ind w:left="360"/>
        <w:rPr>
          <w:szCs w:val="22"/>
        </w:rPr>
      </w:pPr>
      <w:r w:rsidRPr="00BB3D4C">
        <w:rPr>
          <w:szCs w:val="22"/>
        </w:rPr>
        <w:t xml:space="preserve">            #query database</w:t>
      </w:r>
    </w:p>
    <w:p w14:paraId="62DC1BD5" w14:textId="77777777" w:rsidR="00BB3D4C" w:rsidRPr="00BB3D4C" w:rsidRDefault="00BB3D4C" w:rsidP="00BB3D4C">
      <w:pPr>
        <w:pStyle w:val="BodyText"/>
        <w:ind w:left="360"/>
        <w:rPr>
          <w:szCs w:val="22"/>
        </w:rPr>
      </w:pPr>
      <w:r w:rsidRPr="00BB3D4C">
        <w:rPr>
          <w:szCs w:val="22"/>
        </w:rPr>
        <w:t xml:space="preserve">            c.execute("SELECT * FROM payroll")</w:t>
      </w:r>
    </w:p>
    <w:p w14:paraId="312493C5" w14:textId="77777777" w:rsidR="00BB3D4C" w:rsidRPr="00BB3D4C" w:rsidRDefault="00BB3D4C" w:rsidP="00BB3D4C">
      <w:pPr>
        <w:pStyle w:val="BodyText"/>
        <w:ind w:left="360"/>
        <w:rPr>
          <w:szCs w:val="22"/>
        </w:rPr>
      </w:pPr>
      <w:r w:rsidRPr="00BB3D4C">
        <w:rPr>
          <w:szCs w:val="22"/>
        </w:rPr>
        <w:t xml:space="preserve">            records = c.fetchall()</w:t>
      </w:r>
    </w:p>
    <w:p w14:paraId="6345BACA" w14:textId="77777777" w:rsidR="00BB3D4C" w:rsidRPr="00BB3D4C" w:rsidRDefault="00BB3D4C" w:rsidP="00BB3D4C">
      <w:pPr>
        <w:pStyle w:val="BodyText"/>
        <w:ind w:left="360"/>
        <w:rPr>
          <w:szCs w:val="22"/>
        </w:rPr>
      </w:pPr>
      <w:r w:rsidRPr="00BB3D4C">
        <w:rPr>
          <w:szCs w:val="22"/>
        </w:rPr>
        <w:t xml:space="preserve">            print(records)</w:t>
      </w:r>
    </w:p>
    <w:p w14:paraId="051BC981" w14:textId="77777777" w:rsidR="00BB3D4C" w:rsidRPr="00BB3D4C" w:rsidRDefault="00BB3D4C" w:rsidP="00BB3D4C">
      <w:pPr>
        <w:pStyle w:val="BodyText"/>
        <w:ind w:left="360"/>
        <w:rPr>
          <w:szCs w:val="22"/>
        </w:rPr>
      </w:pPr>
      <w:r w:rsidRPr="00BB3D4C">
        <w:rPr>
          <w:szCs w:val="22"/>
        </w:rPr>
        <w:t xml:space="preserve">            </w:t>
      </w:r>
    </w:p>
    <w:p w14:paraId="160DFF7B" w14:textId="77777777" w:rsidR="00BB3D4C" w:rsidRPr="00BB3D4C" w:rsidRDefault="00BB3D4C" w:rsidP="00BB3D4C">
      <w:pPr>
        <w:pStyle w:val="BodyText"/>
        <w:ind w:left="360"/>
        <w:rPr>
          <w:szCs w:val="22"/>
        </w:rPr>
      </w:pPr>
      <w:r w:rsidRPr="00BB3D4C">
        <w:rPr>
          <w:szCs w:val="22"/>
        </w:rPr>
        <w:t xml:space="preserve">            for index, x in enumerate(records):</w:t>
      </w:r>
    </w:p>
    <w:p w14:paraId="320ECC34" w14:textId="77777777" w:rsidR="00BB3D4C" w:rsidRPr="00BB3D4C" w:rsidRDefault="00BB3D4C" w:rsidP="00BB3D4C">
      <w:pPr>
        <w:pStyle w:val="BodyText"/>
        <w:ind w:left="360"/>
        <w:rPr>
          <w:szCs w:val="22"/>
        </w:rPr>
      </w:pPr>
      <w:r w:rsidRPr="00BB3D4C">
        <w:rPr>
          <w:szCs w:val="22"/>
        </w:rPr>
        <w:t xml:space="preserve">                num=0</w:t>
      </w:r>
    </w:p>
    <w:p w14:paraId="7CBCBB68" w14:textId="77777777" w:rsidR="00BB3D4C" w:rsidRPr="00BB3D4C" w:rsidRDefault="00BB3D4C" w:rsidP="00BB3D4C">
      <w:pPr>
        <w:pStyle w:val="BodyText"/>
        <w:ind w:left="360"/>
        <w:rPr>
          <w:szCs w:val="22"/>
        </w:rPr>
      </w:pPr>
      <w:r w:rsidRPr="00BB3D4C">
        <w:rPr>
          <w:szCs w:val="22"/>
        </w:rPr>
        <w:lastRenderedPageBreak/>
        <w:t xml:space="preserve">                for y in x:</w:t>
      </w:r>
    </w:p>
    <w:p w14:paraId="6F6E80C9" w14:textId="77777777" w:rsidR="00BB3D4C" w:rsidRPr="00BB3D4C" w:rsidRDefault="00BB3D4C" w:rsidP="00BB3D4C">
      <w:pPr>
        <w:pStyle w:val="BodyText"/>
        <w:ind w:left="360"/>
        <w:rPr>
          <w:szCs w:val="22"/>
        </w:rPr>
      </w:pPr>
      <w:r w:rsidRPr="00BB3D4C">
        <w:rPr>
          <w:szCs w:val="22"/>
        </w:rPr>
        <w:t xml:space="preserve">                    querylabel=Label(inlframer, text=y,bg='powderblue')</w:t>
      </w:r>
    </w:p>
    <w:p w14:paraId="7D4F9088" w14:textId="77777777" w:rsidR="00BB3D4C" w:rsidRPr="00BB3D4C" w:rsidRDefault="00BB3D4C" w:rsidP="00BB3D4C">
      <w:pPr>
        <w:pStyle w:val="BodyText"/>
        <w:ind w:left="360"/>
        <w:rPr>
          <w:szCs w:val="22"/>
        </w:rPr>
      </w:pPr>
      <w:r w:rsidRPr="00BB3D4C">
        <w:rPr>
          <w:szCs w:val="22"/>
        </w:rPr>
        <w:t xml:space="preserve">                    querylabel.grid(row=index, column=num,padx=10,pady=10)</w:t>
      </w:r>
    </w:p>
    <w:p w14:paraId="7068B8CD" w14:textId="77777777" w:rsidR="00BB3D4C" w:rsidRPr="00BB3D4C" w:rsidRDefault="00BB3D4C" w:rsidP="00BB3D4C">
      <w:pPr>
        <w:pStyle w:val="BodyText"/>
        <w:ind w:left="360"/>
        <w:rPr>
          <w:szCs w:val="22"/>
        </w:rPr>
      </w:pPr>
      <w:r w:rsidRPr="00BB3D4C">
        <w:rPr>
          <w:szCs w:val="22"/>
        </w:rPr>
        <w:t xml:space="preserve">                    num+=1</w:t>
      </w:r>
    </w:p>
    <w:p w14:paraId="7C867300" w14:textId="77777777" w:rsidR="00BB3D4C" w:rsidRPr="00BB3D4C" w:rsidRDefault="00BB3D4C" w:rsidP="00BB3D4C">
      <w:pPr>
        <w:pStyle w:val="BodyText"/>
        <w:ind w:left="360"/>
        <w:rPr>
          <w:szCs w:val="22"/>
        </w:rPr>
      </w:pPr>
      <w:r w:rsidRPr="00BB3D4C">
        <w:rPr>
          <w:szCs w:val="22"/>
        </w:rPr>
        <w:t xml:space="preserve">                        </w:t>
      </w:r>
    </w:p>
    <w:p w14:paraId="4CF6C1CF" w14:textId="77777777" w:rsidR="00BB3D4C" w:rsidRPr="00BB3D4C" w:rsidRDefault="00BB3D4C" w:rsidP="00BB3D4C">
      <w:pPr>
        <w:pStyle w:val="BodyText"/>
        <w:ind w:left="360"/>
        <w:rPr>
          <w:szCs w:val="22"/>
        </w:rPr>
      </w:pPr>
      <w:r w:rsidRPr="00BB3D4C">
        <w:rPr>
          <w:szCs w:val="22"/>
        </w:rPr>
        <w:t xml:space="preserve">        </w:t>
      </w:r>
    </w:p>
    <w:p w14:paraId="3175F0F3" w14:textId="77777777" w:rsidR="00BB3D4C" w:rsidRPr="00BB3D4C" w:rsidRDefault="00BB3D4C" w:rsidP="00BB3D4C">
      <w:pPr>
        <w:pStyle w:val="BodyText"/>
        <w:ind w:left="360"/>
        <w:rPr>
          <w:szCs w:val="22"/>
        </w:rPr>
      </w:pPr>
      <w:r w:rsidRPr="00BB3D4C">
        <w:rPr>
          <w:szCs w:val="22"/>
        </w:rPr>
        <w:t xml:space="preserve">        def searchemp():</w:t>
      </w:r>
    </w:p>
    <w:p w14:paraId="14A97073" w14:textId="77777777" w:rsidR="00BB3D4C" w:rsidRPr="00BB3D4C" w:rsidRDefault="00BB3D4C" w:rsidP="00BB3D4C">
      <w:pPr>
        <w:pStyle w:val="BodyText"/>
        <w:ind w:left="360"/>
        <w:rPr>
          <w:szCs w:val="22"/>
        </w:rPr>
      </w:pPr>
      <w:r w:rsidRPr="00BB3D4C">
        <w:rPr>
          <w:szCs w:val="22"/>
        </w:rPr>
        <w:t xml:space="preserve">          </w:t>
      </w:r>
    </w:p>
    <w:p w14:paraId="434B9AE8" w14:textId="77777777" w:rsidR="00BB3D4C" w:rsidRPr="00BB3D4C" w:rsidRDefault="00BB3D4C" w:rsidP="00BB3D4C">
      <w:pPr>
        <w:pStyle w:val="BodyText"/>
        <w:ind w:left="360"/>
        <w:rPr>
          <w:szCs w:val="22"/>
        </w:rPr>
      </w:pPr>
      <w:r w:rsidRPr="00BB3D4C">
        <w:rPr>
          <w:szCs w:val="22"/>
        </w:rPr>
        <w:t xml:space="preserve">            #database connection</w:t>
      </w:r>
    </w:p>
    <w:p w14:paraId="468299C9" w14:textId="77777777" w:rsidR="00BB3D4C" w:rsidRPr="00BB3D4C" w:rsidRDefault="00BB3D4C" w:rsidP="00BB3D4C">
      <w:pPr>
        <w:pStyle w:val="BodyText"/>
        <w:ind w:left="360"/>
        <w:rPr>
          <w:szCs w:val="22"/>
        </w:rPr>
      </w:pPr>
      <w:r w:rsidRPr="00BB3D4C">
        <w:rPr>
          <w:szCs w:val="22"/>
        </w:rPr>
        <w:t xml:space="preserve">            conn=sqlite3.connect('payroll.db')</w:t>
      </w:r>
    </w:p>
    <w:p w14:paraId="1B529641" w14:textId="77777777" w:rsidR="00BB3D4C" w:rsidRPr="00BB3D4C" w:rsidRDefault="00BB3D4C" w:rsidP="00BB3D4C">
      <w:pPr>
        <w:pStyle w:val="BodyText"/>
        <w:ind w:left="360"/>
        <w:rPr>
          <w:szCs w:val="22"/>
        </w:rPr>
      </w:pPr>
      <w:r w:rsidRPr="00BB3D4C">
        <w:rPr>
          <w:szCs w:val="22"/>
        </w:rPr>
        <w:t xml:space="preserve">        #cursor</w:t>
      </w:r>
    </w:p>
    <w:p w14:paraId="4A5AF41C" w14:textId="77777777" w:rsidR="00BB3D4C" w:rsidRPr="00BB3D4C" w:rsidRDefault="00BB3D4C" w:rsidP="00BB3D4C">
      <w:pPr>
        <w:pStyle w:val="BodyText"/>
        <w:ind w:left="360"/>
        <w:rPr>
          <w:szCs w:val="22"/>
        </w:rPr>
      </w:pPr>
      <w:r w:rsidRPr="00BB3D4C">
        <w:rPr>
          <w:szCs w:val="22"/>
        </w:rPr>
        <w:t xml:space="preserve">            c = conn.cursor()</w:t>
      </w:r>
    </w:p>
    <w:p w14:paraId="1E53AE5D" w14:textId="77777777" w:rsidR="00BB3D4C" w:rsidRPr="00BB3D4C" w:rsidRDefault="00BB3D4C" w:rsidP="00BB3D4C">
      <w:pPr>
        <w:pStyle w:val="BodyText"/>
        <w:ind w:left="360"/>
        <w:rPr>
          <w:szCs w:val="22"/>
        </w:rPr>
      </w:pPr>
      <w:r w:rsidRPr="00BB3D4C">
        <w:rPr>
          <w:szCs w:val="22"/>
        </w:rPr>
        <w:t xml:space="preserve">            searched= searchbox.get()</w:t>
      </w:r>
    </w:p>
    <w:p w14:paraId="0B54F79C" w14:textId="77777777" w:rsidR="00BB3D4C" w:rsidRPr="00BB3D4C" w:rsidRDefault="00BB3D4C" w:rsidP="00BB3D4C">
      <w:pPr>
        <w:pStyle w:val="BodyText"/>
        <w:ind w:left="360"/>
        <w:rPr>
          <w:szCs w:val="22"/>
        </w:rPr>
      </w:pPr>
      <w:r w:rsidRPr="00BB3D4C">
        <w:rPr>
          <w:szCs w:val="22"/>
        </w:rPr>
        <w:t xml:space="preserve">            </w:t>
      </w:r>
    </w:p>
    <w:p w14:paraId="55ABDCA2" w14:textId="77777777" w:rsidR="00BB3D4C" w:rsidRPr="00BB3D4C" w:rsidRDefault="00BB3D4C" w:rsidP="00BB3D4C">
      <w:pPr>
        <w:pStyle w:val="BodyText"/>
        <w:ind w:left="360"/>
        <w:rPr>
          <w:szCs w:val="22"/>
        </w:rPr>
      </w:pPr>
      <w:r w:rsidRPr="00BB3D4C">
        <w:rPr>
          <w:szCs w:val="22"/>
        </w:rPr>
        <w:t xml:space="preserve">            #c.execute("SELECT *,oid from payroll WHERE oid= "+searchbox.get())</w:t>
      </w:r>
    </w:p>
    <w:p w14:paraId="3D3C1F33" w14:textId="77777777" w:rsidR="00BB3D4C" w:rsidRPr="00BB3D4C" w:rsidRDefault="00BB3D4C" w:rsidP="00BB3D4C">
      <w:pPr>
        <w:pStyle w:val="BodyText"/>
        <w:ind w:left="360"/>
        <w:rPr>
          <w:szCs w:val="22"/>
        </w:rPr>
      </w:pPr>
      <w:r w:rsidRPr="00BB3D4C">
        <w:rPr>
          <w:szCs w:val="22"/>
        </w:rPr>
        <w:t xml:space="preserve">            #records = c.execute("SELECT * FROM payroll WHERE lname = (?)", searchbox.get())</w:t>
      </w:r>
    </w:p>
    <w:p w14:paraId="4685B407" w14:textId="77777777" w:rsidR="00BB3D4C" w:rsidRPr="00BB3D4C" w:rsidRDefault="00BB3D4C" w:rsidP="00BB3D4C">
      <w:pPr>
        <w:pStyle w:val="BodyText"/>
        <w:ind w:left="360"/>
        <w:rPr>
          <w:szCs w:val="22"/>
        </w:rPr>
      </w:pPr>
      <w:r w:rsidRPr="00BB3D4C">
        <w:rPr>
          <w:szCs w:val="22"/>
        </w:rPr>
        <w:t xml:space="preserve">            c.execute("SELECT *  from payroll where  lname = ?", (searchbox.get(),))</w:t>
      </w:r>
    </w:p>
    <w:p w14:paraId="12585BD8" w14:textId="77777777" w:rsidR="00BB3D4C" w:rsidRPr="00BB3D4C" w:rsidRDefault="00BB3D4C" w:rsidP="00BB3D4C">
      <w:pPr>
        <w:pStyle w:val="BodyText"/>
        <w:ind w:left="360"/>
        <w:rPr>
          <w:szCs w:val="22"/>
        </w:rPr>
      </w:pPr>
      <w:r w:rsidRPr="00BB3D4C">
        <w:rPr>
          <w:szCs w:val="22"/>
        </w:rPr>
        <w:t xml:space="preserve">            records = c.fetchall()</w:t>
      </w:r>
    </w:p>
    <w:p w14:paraId="62C82524" w14:textId="77777777" w:rsidR="00BB3D4C" w:rsidRPr="00BB3D4C" w:rsidRDefault="00BB3D4C" w:rsidP="00BB3D4C">
      <w:pPr>
        <w:pStyle w:val="BodyText"/>
        <w:ind w:left="360"/>
        <w:rPr>
          <w:szCs w:val="22"/>
        </w:rPr>
      </w:pPr>
      <w:r w:rsidRPr="00BB3D4C">
        <w:rPr>
          <w:szCs w:val="22"/>
        </w:rPr>
        <w:t xml:space="preserve">            print(records)</w:t>
      </w:r>
    </w:p>
    <w:p w14:paraId="3345AE58" w14:textId="77777777" w:rsidR="00BB3D4C" w:rsidRPr="00BB3D4C" w:rsidRDefault="00BB3D4C" w:rsidP="00BB3D4C">
      <w:pPr>
        <w:pStyle w:val="BodyText"/>
        <w:ind w:left="360"/>
        <w:rPr>
          <w:szCs w:val="22"/>
        </w:rPr>
      </w:pPr>
      <w:r w:rsidRPr="00BB3D4C">
        <w:rPr>
          <w:szCs w:val="22"/>
        </w:rPr>
        <w:t xml:space="preserve">            '''</w:t>
      </w:r>
    </w:p>
    <w:p w14:paraId="133E3EC3" w14:textId="77777777" w:rsidR="00BB3D4C" w:rsidRPr="00BB3D4C" w:rsidRDefault="00BB3D4C" w:rsidP="00BB3D4C">
      <w:pPr>
        <w:pStyle w:val="BodyText"/>
        <w:ind w:left="360"/>
        <w:rPr>
          <w:szCs w:val="22"/>
        </w:rPr>
      </w:pPr>
      <w:r w:rsidRPr="00BB3D4C">
        <w:rPr>
          <w:szCs w:val="22"/>
        </w:rPr>
        <w:t xml:space="preserve">            for index, x in enumerate(records):</w:t>
      </w:r>
    </w:p>
    <w:p w14:paraId="55FA7BAE" w14:textId="77777777" w:rsidR="00BB3D4C" w:rsidRPr="00BB3D4C" w:rsidRDefault="00BB3D4C" w:rsidP="00BB3D4C">
      <w:pPr>
        <w:pStyle w:val="BodyText"/>
        <w:ind w:left="360"/>
        <w:rPr>
          <w:szCs w:val="22"/>
        </w:rPr>
      </w:pPr>
      <w:r w:rsidRPr="00BB3D4C">
        <w:rPr>
          <w:szCs w:val="22"/>
        </w:rPr>
        <w:t xml:space="preserve">                num=0</w:t>
      </w:r>
    </w:p>
    <w:p w14:paraId="0567AEF0" w14:textId="77777777" w:rsidR="00BB3D4C" w:rsidRPr="00BB3D4C" w:rsidRDefault="00BB3D4C" w:rsidP="00BB3D4C">
      <w:pPr>
        <w:pStyle w:val="BodyText"/>
        <w:ind w:left="360"/>
        <w:rPr>
          <w:szCs w:val="22"/>
        </w:rPr>
      </w:pPr>
      <w:r w:rsidRPr="00BB3D4C">
        <w:rPr>
          <w:szCs w:val="22"/>
        </w:rPr>
        <w:t xml:space="preserve">                for y in x:</w:t>
      </w:r>
    </w:p>
    <w:p w14:paraId="75AECFCD" w14:textId="77777777" w:rsidR="00BB3D4C" w:rsidRPr="00BB3D4C" w:rsidRDefault="00BB3D4C" w:rsidP="00BB3D4C">
      <w:pPr>
        <w:pStyle w:val="BodyText"/>
        <w:ind w:left="360"/>
        <w:rPr>
          <w:szCs w:val="22"/>
        </w:rPr>
      </w:pPr>
      <w:r w:rsidRPr="00BB3D4C">
        <w:rPr>
          <w:szCs w:val="22"/>
        </w:rPr>
        <w:t xml:space="preserve">                    querylabel=Label(inlframel, text=y,bg='powderblue')</w:t>
      </w:r>
    </w:p>
    <w:p w14:paraId="4E66E887" w14:textId="77777777" w:rsidR="00BB3D4C" w:rsidRPr="00BB3D4C" w:rsidRDefault="00BB3D4C" w:rsidP="00BB3D4C">
      <w:pPr>
        <w:pStyle w:val="BodyText"/>
        <w:ind w:left="360"/>
        <w:rPr>
          <w:szCs w:val="22"/>
        </w:rPr>
      </w:pPr>
      <w:r w:rsidRPr="00BB3D4C">
        <w:rPr>
          <w:szCs w:val="22"/>
        </w:rPr>
        <w:t xml:space="preserve">                    querylabel.grid(row=2, column=num,padx=10,pady=10)</w:t>
      </w:r>
    </w:p>
    <w:p w14:paraId="5CF36306" w14:textId="77777777" w:rsidR="00BB3D4C" w:rsidRPr="00BB3D4C" w:rsidRDefault="00BB3D4C" w:rsidP="00BB3D4C">
      <w:pPr>
        <w:pStyle w:val="BodyText"/>
        <w:ind w:left="360"/>
        <w:rPr>
          <w:szCs w:val="22"/>
        </w:rPr>
      </w:pPr>
      <w:r w:rsidRPr="00BB3D4C">
        <w:rPr>
          <w:szCs w:val="22"/>
        </w:rPr>
        <w:t xml:space="preserve">                    num+=1</w:t>
      </w:r>
    </w:p>
    <w:p w14:paraId="002AD12C" w14:textId="77777777" w:rsidR="00BB3D4C" w:rsidRPr="00BB3D4C" w:rsidRDefault="00BB3D4C" w:rsidP="00BB3D4C">
      <w:pPr>
        <w:pStyle w:val="BodyText"/>
        <w:ind w:left="360"/>
        <w:rPr>
          <w:szCs w:val="22"/>
        </w:rPr>
      </w:pPr>
      <w:r w:rsidRPr="00BB3D4C">
        <w:rPr>
          <w:szCs w:val="22"/>
        </w:rPr>
        <w:t xml:space="preserve">            '''</w:t>
      </w:r>
    </w:p>
    <w:p w14:paraId="05A73F5B" w14:textId="77777777" w:rsidR="00BB3D4C" w:rsidRPr="00BB3D4C" w:rsidRDefault="00BB3D4C" w:rsidP="00BB3D4C">
      <w:pPr>
        <w:pStyle w:val="BodyText"/>
        <w:ind w:left="360"/>
        <w:rPr>
          <w:szCs w:val="22"/>
        </w:rPr>
      </w:pPr>
      <w:r w:rsidRPr="00BB3D4C">
        <w:rPr>
          <w:szCs w:val="22"/>
        </w:rPr>
        <w:t xml:space="preserve">            </w:t>
      </w:r>
    </w:p>
    <w:p w14:paraId="7C364CA4" w14:textId="77777777" w:rsidR="00BB3D4C" w:rsidRPr="00BB3D4C" w:rsidRDefault="00BB3D4C" w:rsidP="00BB3D4C">
      <w:pPr>
        <w:pStyle w:val="BodyText"/>
        <w:ind w:left="360"/>
        <w:rPr>
          <w:szCs w:val="22"/>
        </w:rPr>
      </w:pPr>
      <w:r w:rsidRPr="00BB3D4C">
        <w:rPr>
          <w:szCs w:val="22"/>
        </w:rPr>
        <w:t xml:space="preserve">            printrecords=''</w:t>
      </w:r>
    </w:p>
    <w:p w14:paraId="4A271BD6" w14:textId="77777777" w:rsidR="00BB3D4C" w:rsidRPr="00BB3D4C" w:rsidRDefault="00BB3D4C" w:rsidP="00BB3D4C">
      <w:pPr>
        <w:pStyle w:val="BodyText"/>
        <w:ind w:left="360"/>
        <w:rPr>
          <w:szCs w:val="22"/>
        </w:rPr>
      </w:pPr>
      <w:r w:rsidRPr="00BB3D4C">
        <w:rPr>
          <w:szCs w:val="22"/>
        </w:rPr>
        <w:t xml:space="preserve">            for index, x in enumerate(records):</w:t>
      </w:r>
    </w:p>
    <w:p w14:paraId="5963B5C9" w14:textId="77777777" w:rsidR="00BB3D4C" w:rsidRPr="00BB3D4C" w:rsidRDefault="00BB3D4C" w:rsidP="00BB3D4C">
      <w:pPr>
        <w:pStyle w:val="BodyText"/>
        <w:ind w:left="360"/>
        <w:rPr>
          <w:szCs w:val="22"/>
        </w:rPr>
      </w:pPr>
      <w:r w:rsidRPr="00BB3D4C">
        <w:rPr>
          <w:szCs w:val="22"/>
        </w:rPr>
        <w:t xml:space="preserve">                    index=3</w:t>
      </w:r>
    </w:p>
    <w:p w14:paraId="6141C013" w14:textId="77777777" w:rsidR="00BB3D4C" w:rsidRPr="00BB3D4C" w:rsidRDefault="00BB3D4C" w:rsidP="00BB3D4C">
      <w:pPr>
        <w:pStyle w:val="BodyText"/>
        <w:ind w:left="360"/>
        <w:rPr>
          <w:szCs w:val="22"/>
        </w:rPr>
      </w:pPr>
      <w:r w:rsidRPr="00BB3D4C">
        <w:rPr>
          <w:szCs w:val="22"/>
        </w:rPr>
        <w:t xml:space="preserve">                    num=1</w:t>
      </w:r>
    </w:p>
    <w:p w14:paraId="327293DC" w14:textId="77777777" w:rsidR="00BB3D4C" w:rsidRPr="00BB3D4C" w:rsidRDefault="00BB3D4C" w:rsidP="00BB3D4C">
      <w:pPr>
        <w:pStyle w:val="BodyText"/>
        <w:ind w:left="360"/>
        <w:rPr>
          <w:szCs w:val="22"/>
        </w:rPr>
      </w:pPr>
      <w:r w:rsidRPr="00BB3D4C">
        <w:rPr>
          <w:szCs w:val="22"/>
        </w:rPr>
        <w:t xml:space="preserve">                    for y in x:</w:t>
      </w:r>
    </w:p>
    <w:p w14:paraId="709F3B88" w14:textId="77777777" w:rsidR="00BB3D4C" w:rsidRPr="00BB3D4C" w:rsidRDefault="00BB3D4C" w:rsidP="00BB3D4C">
      <w:pPr>
        <w:pStyle w:val="BodyText"/>
        <w:ind w:left="360"/>
        <w:rPr>
          <w:szCs w:val="22"/>
        </w:rPr>
      </w:pPr>
      <w:r w:rsidRPr="00BB3D4C">
        <w:rPr>
          <w:szCs w:val="22"/>
        </w:rPr>
        <w:t xml:space="preserve">                        #querylabel=Label(inlframer, text=y,bg='powderblue')</w:t>
      </w:r>
    </w:p>
    <w:p w14:paraId="27BBBDBA" w14:textId="77777777" w:rsidR="00BB3D4C" w:rsidRPr="00BB3D4C" w:rsidRDefault="00BB3D4C" w:rsidP="00BB3D4C">
      <w:pPr>
        <w:pStyle w:val="BodyText"/>
        <w:ind w:left="360"/>
        <w:rPr>
          <w:szCs w:val="22"/>
        </w:rPr>
      </w:pPr>
      <w:r w:rsidRPr="00BB3D4C">
        <w:rPr>
          <w:szCs w:val="22"/>
        </w:rPr>
        <w:t xml:space="preserve">                        #querylabel.grid(row=index, column=num,padx=(10,1000),pady=4)</w:t>
      </w:r>
    </w:p>
    <w:p w14:paraId="686A6302" w14:textId="77777777" w:rsidR="00BB3D4C" w:rsidRPr="00BB3D4C" w:rsidRDefault="00BB3D4C" w:rsidP="00BB3D4C">
      <w:pPr>
        <w:pStyle w:val="BodyText"/>
        <w:ind w:left="360"/>
        <w:rPr>
          <w:szCs w:val="22"/>
        </w:rPr>
      </w:pPr>
      <w:r w:rsidRPr="00BB3D4C">
        <w:rPr>
          <w:szCs w:val="22"/>
        </w:rPr>
        <w:t xml:space="preserve">                        viewemp.insert(END,str(y)+'\n')</w:t>
      </w:r>
    </w:p>
    <w:p w14:paraId="546526C8" w14:textId="77777777" w:rsidR="00BB3D4C" w:rsidRPr="00BB3D4C" w:rsidRDefault="00BB3D4C" w:rsidP="00BB3D4C">
      <w:pPr>
        <w:pStyle w:val="BodyText"/>
        <w:ind w:left="360"/>
        <w:rPr>
          <w:szCs w:val="22"/>
        </w:rPr>
      </w:pPr>
      <w:r w:rsidRPr="00BB3D4C">
        <w:rPr>
          <w:szCs w:val="22"/>
        </w:rPr>
        <w:t xml:space="preserve">                        index+=1</w:t>
      </w:r>
    </w:p>
    <w:p w14:paraId="478DA571" w14:textId="77777777" w:rsidR="00BB3D4C" w:rsidRPr="00BB3D4C" w:rsidRDefault="00BB3D4C" w:rsidP="00BB3D4C">
      <w:pPr>
        <w:pStyle w:val="BodyText"/>
        <w:ind w:left="360"/>
        <w:rPr>
          <w:szCs w:val="22"/>
        </w:rPr>
      </w:pPr>
      <w:r w:rsidRPr="00BB3D4C">
        <w:rPr>
          <w:szCs w:val="22"/>
        </w:rPr>
        <w:t xml:space="preserve">            searchbox.delete(0,END)           </w:t>
      </w:r>
    </w:p>
    <w:p w14:paraId="2010B146" w14:textId="77777777" w:rsidR="00BB3D4C" w:rsidRPr="00BB3D4C" w:rsidRDefault="00BB3D4C" w:rsidP="00BB3D4C">
      <w:pPr>
        <w:pStyle w:val="BodyText"/>
        <w:ind w:left="360"/>
        <w:rPr>
          <w:szCs w:val="22"/>
        </w:rPr>
      </w:pPr>
      <w:r w:rsidRPr="00BB3D4C">
        <w:rPr>
          <w:szCs w:val="22"/>
        </w:rPr>
        <w:t xml:space="preserve">             </w:t>
      </w:r>
    </w:p>
    <w:p w14:paraId="3B6DA05F" w14:textId="77777777" w:rsidR="00BB3D4C" w:rsidRPr="00BB3D4C" w:rsidRDefault="00BB3D4C" w:rsidP="00BB3D4C">
      <w:pPr>
        <w:pStyle w:val="BodyText"/>
        <w:ind w:left="360"/>
        <w:rPr>
          <w:szCs w:val="22"/>
        </w:rPr>
      </w:pPr>
      <w:r w:rsidRPr="00BB3D4C">
        <w:rPr>
          <w:szCs w:val="22"/>
        </w:rPr>
        <w:t xml:space="preserve">        def clearvp():</w:t>
      </w:r>
    </w:p>
    <w:p w14:paraId="77AE4376" w14:textId="77777777" w:rsidR="00BB3D4C" w:rsidRPr="00BB3D4C" w:rsidRDefault="00BB3D4C" w:rsidP="00BB3D4C">
      <w:pPr>
        <w:pStyle w:val="BodyText"/>
        <w:ind w:left="360"/>
        <w:rPr>
          <w:szCs w:val="22"/>
        </w:rPr>
      </w:pPr>
      <w:r w:rsidRPr="00BB3D4C">
        <w:rPr>
          <w:szCs w:val="22"/>
        </w:rPr>
        <w:t xml:space="preserve">            viewemp.delete("1.0",END)</w:t>
      </w:r>
    </w:p>
    <w:p w14:paraId="735EF5BB" w14:textId="77777777" w:rsidR="00BB3D4C" w:rsidRPr="00BB3D4C" w:rsidRDefault="00BB3D4C" w:rsidP="00BB3D4C">
      <w:pPr>
        <w:pStyle w:val="BodyText"/>
        <w:ind w:left="360"/>
        <w:rPr>
          <w:szCs w:val="22"/>
        </w:rPr>
      </w:pPr>
    </w:p>
    <w:p w14:paraId="1D060E7B" w14:textId="77777777" w:rsidR="00BB3D4C" w:rsidRPr="00BB3D4C" w:rsidRDefault="00BB3D4C" w:rsidP="00BB3D4C">
      <w:pPr>
        <w:pStyle w:val="BodyText"/>
        <w:ind w:left="360"/>
        <w:rPr>
          <w:szCs w:val="22"/>
        </w:rPr>
      </w:pPr>
      <w:r w:rsidRPr="00BB3D4C">
        <w:rPr>
          <w:szCs w:val="22"/>
        </w:rPr>
        <w:t xml:space="preserve">       </w:t>
      </w:r>
    </w:p>
    <w:p w14:paraId="0C664ECB" w14:textId="77777777" w:rsidR="00BB3D4C" w:rsidRPr="00BB3D4C" w:rsidRDefault="00BB3D4C" w:rsidP="00BB3D4C">
      <w:pPr>
        <w:pStyle w:val="BodyText"/>
        <w:ind w:left="360"/>
        <w:rPr>
          <w:szCs w:val="22"/>
        </w:rPr>
      </w:pPr>
      <w:r w:rsidRPr="00BB3D4C">
        <w:rPr>
          <w:szCs w:val="22"/>
        </w:rPr>
        <w:t xml:space="preserve">        viewemp=Text(rep,width=25,height=20,bg='azure2')</w:t>
      </w:r>
    </w:p>
    <w:p w14:paraId="4BE96782" w14:textId="77777777" w:rsidR="00BB3D4C" w:rsidRPr="00BB3D4C" w:rsidRDefault="00BB3D4C" w:rsidP="00BB3D4C">
      <w:pPr>
        <w:pStyle w:val="BodyText"/>
        <w:ind w:left="360"/>
        <w:rPr>
          <w:szCs w:val="22"/>
        </w:rPr>
      </w:pPr>
      <w:r w:rsidRPr="00BB3D4C">
        <w:rPr>
          <w:szCs w:val="22"/>
        </w:rPr>
        <w:t xml:space="preserve">        viewemp.grid(row=4,column=1,pady=10)</w:t>
      </w:r>
    </w:p>
    <w:p w14:paraId="5434D50B" w14:textId="77777777" w:rsidR="00BB3D4C" w:rsidRPr="00BB3D4C" w:rsidRDefault="00BB3D4C" w:rsidP="00BB3D4C">
      <w:pPr>
        <w:pStyle w:val="BodyText"/>
        <w:ind w:left="360"/>
        <w:rPr>
          <w:szCs w:val="22"/>
        </w:rPr>
      </w:pPr>
    </w:p>
    <w:p w14:paraId="09DDF9A4" w14:textId="77777777" w:rsidR="00BB3D4C" w:rsidRPr="00BB3D4C" w:rsidRDefault="00BB3D4C" w:rsidP="00BB3D4C">
      <w:pPr>
        <w:pStyle w:val="BodyText"/>
        <w:ind w:left="360"/>
        <w:rPr>
          <w:szCs w:val="22"/>
        </w:rPr>
      </w:pPr>
      <w:r w:rsidRPr="00BB3D4C">
        <w:rPr>
          <w:szCs w:val="22"/>
        </w:rPr>
        <w:t xml:space="preserve">        </w:t>
      </w:r>
    </w:p>
    <w:p w14:paraId="23BEB89C" w14:textId="77777777" w:rsidR="00BB3D4C" w:rsidRPr="00BB3D4C" w:rsidRDefault="00BB3D4C" w:rsidP="00BB3D4C">
      <w:pPr>
        <w:pStyle w:val="BodyText"/>
        <w:ind w:left="360"/>
        <w:rPr>
          <w:szCs w:val="22"/>
        </w:rPr>
      </w:pPr>
      <w:r w:rsidRPr="00BB3D4C">
        <w:rPr>
          <w:szCs w:val="22"/>
        </w:rPr>
        <w:t xml:space="preserve">        #labels</w:t>
      </w:r>
    </w:p>
    <w:p w14:paraId="66BCFCB4" w14:textId="77777777" w:rsidR="00BB3D4C" w:rsidRPr="00BB3D4C" w:rsidRDefault="00BB3D4C" w:rsidP="00BB3D4C">
      <w:pPr>
        <w:pStyle w:val="BodyText"/>
        <w:ind w:left="360"/>
        <w:rPr>
          <w:szCs w:val="22"/>
        </w:rPr>
      </w:pPr>
      <w:r w:rsidRPr="00BB3D4C">
        <w:rPr>
          <w:szCs w:val="22"/>
        </w:rPr>
        <w:t xml:space="preserve">        emplabel=Label(rep, text='Employee Reports',font=('system',20),bg='powder blue')</w:t>
      </w:r>
    </w:p>
    <w:p w14:paraId="7B3782E4" w14:textId="77777777" w:rsidR="00BB3D4C" w:rsidRPr="00BB3D4C" w:rsidRDefault="00BB3D4C" w:rsidP="00BB3D4C">
      <w:pPr>
        <w:pStyle w:val="BodyText"/>
        <w:ind w:left="360"/>
        <w:rPr>
          <w:szCs w:val="22"/>
        </w:rPr>
      </w:pPr>
      <w:r w:rsidRPr="00BB3D4C">
        <w:rPr>
          <w:szCs w:val="22"/>
        </w:rPr>
        <w:t xml:space="preserve">        emplabel.grid(row=1,column=1)</w:t>
      </w:r>
    </w:p>
    <w:p w14:paraId="1BA56E8D" w14:textId="77777777" w:rsidR="00BB3D4C" w:rsidRPr="00BB3D4C" w:rsidRDefault="00BB3D4C" w:rsidP="00BB3D4C">
      <w:pPr>
        <w:pStyle w:val="BodyText"/>
        <w:ind w:left="360"/>
        <w:rPr>
          <w:szCs w:val="22"/>
        </w:rPr>
      </w:pPr>
      <w:r w:rsidRPr="00BB3D4C">
        <w:rPr>
          <w:szCs w:val="22"/>
        </w:rPr>
        <w:lastRenderedPageBreak/>
        <w:t xml:space="preserve">        </w:t>
      </w:r>
    </w:p>
    <w:p w14:paraId="348EC54E" w14:textId="77777777" w:rsidR="00BB3D4C" w:rsidRPr="00BB3D4C" w:rsidRDefault="00BB3D4C" w:rsidP="00BB3D4C">
      <w:pPr>
        <w:pStyle w:val="BodyText"/>
        <w:ind w:left="360"/>
        <w:rPr>
          <w:szCs w:val="22"/>
        </w:rPr>
      </w:pPr>
      <w:r w:rsidRPr="00BB3D4C">
        <w:rPr>
          <w:szCs w:val="22"/>
        </w:rPr>
        <w:t xml:space="preserve">        payrollperiodlabel=Label(rep, text='Payroll Period\n Dealership\n First Name\n Last Name\n Rate\n Days Of Work\n Basic Wage\n OT Hour\nOT Amount\n Total Gross\n UT/Late \n Vale\n Loan\n PhilHealth\n SSS\n Deductions\n Net Pay\n Loan Balance\n Amount Loan\n',font=('verdana',10),bg='powder blue')</w:t>
      </w:r>
    </w:p>
    <w:p w14:paraId="64341002" w14:textId="77777777" w:rsidR="00BB3D4C" w:rsidRPr="00BB3D4C" w:rsidRDefault="00BB3D4C" w:rsidP="00BB3D4C">
      <w:pPr>
        <w:pStyle w:val="BodyText"/>
        <w:ind w:left="360"/>
        <w:rPr>
          <w:szCs w:val="22"/>
        </w:rPr>
      </w:pPr>
      <w:r w:rsidRPr="00BB3D4C">
        <w:rPr>
          <w:szCs w:val="22"/>
        </w:rPr>
        <w:t xml:space="preserve">        payrollperiodlabel.grid(row=4,column=0)</w:t>
      </w:r>
    </w:p>
    <w:p w14:paraId="3C57124A" w14:textId="77777777" w:rsidR="00BB3D4C" w:rsidRPr="00BB3D4C" w:rsidRDefault="00BB3D4C" w:rsidP="00BB3D4C">
      <w:pPr>
        <w:pStyle w:val="BodyText"/>
        <w:ind w:left="360"/>
        <w:rPr>
          <w:szCs w:val="22"/>
        </w:rPr>
      </w:pPr>
      <w:r w:rsidRPr="00BB3D4C">
        <w:rPr>
          <w:szCs w:val="22"/>
        </w:rPr>
        <w:t xml:space="preserve">       </w:t>
      </w:r>
    </w:p>
    <w:p w14:paraId="73657A7F" w14:textId="77777777" w:rsidR="00BB3D4C" w:rsidRPr="00BB3D4C" w:rsidRDefault="00BB3D4C" w:rsidP="00BB3D4C">
      <w:pPr>
        <w:pStyle w:val="BodyText"/>
        <w:ind w:left="360"/>
        <w:rPr>
          <w:szCs w:val="22"/>
        </w:rPr>
      </w:pPr>
      <w:r w:rsidRPr="00BB3D4C">
        <w:rPr>
          <w:szCs w:val="22"/>
        </w:rPr>
        <w:t xml:space="preserve">        </w:t>
      </w:r>
    </w:p>
    <w:p w14:paraId="17193D45" w14:textId="77777777" w:rsidR="00BB3D4C" w:rsidRPr="00BB3D4C" w:rsidRDefault="00BB3D4C" w:rsidP="00BB3D4C">
      <w:pPr>
        <w:pStyle w:val="BodyText"/>
        <w:ind w:left="360"/>
        <w:rPr>
          <w:szCs w:val="22"/>
        </w:rPr>
      </w:pPr>
      <w:r w:rsidRPr="00BB3D4C">
        <w:rPr>
          <w:szCs w:val="22"/>
        </w:rPr>
        <w:t xml:space="preserve">        #entry</w:t>
      </w:r>
    </w:p>
    <w:p w14:paraId="3E503F88" w14:textId="77777777" w:rsidR="00BB3D4C" w:rsidRPr="00BB3D4C" w:rsidRDefault="00BB3D4C" w:rsidP="00BB3D4C">
      <w:pPr>
        <w:pStyle w:val="BodyText"/>
        <w:ind w:left="360"/>
        <w:rPr>
          <w:szCs w:val="22"/>
        </w:rPr>
      </w:pPr>
      <w:r w:rsidRPr="00BB3D4C">
        <w:rPr>
          <w:szCs w:val="22"/>
        </w:rPr>
        <w:t xml:space="preserve">        </w:t>
      </w:r>
    </w:p>
    <w:p w14:paraId="27A2187A" w14:textId="77777777" w:rsidR="00BB3D4C" w:rsidRPr="00BB3D4C" w:rsidRDefault="00BB3D4C" w:rsidP="00BB3D4C">
      <w:pPr>
        <w:pStyle w:val="BodyText"/>
        <w:ind w:left="360"/>
        <w:rPr>
          <w:szCs w:val="22"/>
        </w:rPr>
      </w:pPr>
      <w:r w:rsidRPr="00BB3D4C">
        <w:rPr>
          <w:szCs w:val="22"/>
        </w:rPr>
        <w:t xml:space="preserve">        searchbox = Entry(rep,width=10,bg='azure2')</w:t>
      </w:r>
    </w:p>
    <w:p w14:paraId="1091D285" w14:textId="77777777" w:rsidR="00BB3D4C" w:rsidRPr="00BB3D4C" w:rsidRDefault="00BB3D4C" w:rsidP="00BB3D4C">
      <w:pPr>
        <w:pStyle w:val="BodyText"/>
        <w:ind w:left="360"/>
        <w:rPr>
          <w:szCs w:val="22"/>
        </w:rPr>
      </w:pPr>
      <w:r w:rsidRPr="00BB3D4C">
        <w:rPr>
          <w:szCs w:val="22"/>
        </w:rPr>
        <w:t xml:space="preserve">        searchbox.grid(row=2,column=1,pady=10)</w:t>
      </w:r>
    </w:p>
    <w:p w14:paraId="4545F5C2" w14:textId="77777777" w:rsidR="00BB3D4C" w:rsidRPr="00BB3D4C" w:rsidRDefault="00BB3D4C" w:rsidP="00BB3D4C">
      <w:pPr>
        <w:pStyle w:val="BodyText"/>
        <w:ind w:left="360"/>
        <w:rPr>
          <w:szCs w:val="22"/>
        </w:rPr>
      </w:pPr>
      <w:r w:rsidRPr="00BB3D4C">
        <w:rPr>
          <w:szCs w:val="22"/>
        </w:rPr>
        <w:t xml:space="preserve">        </w:t>
      </w:r>
    </w:p>
    <w:p w14:paraId="27F1EB38" w14:textId="77777777" w:rsidR="00BB3D4C" w:rsidRPr="00BB3D4C" w:rsidRDefault="00BB3D4C" w:rsidP="00BB3D4C">
      <w:pPr>
        <w:pStyle w:val="BodyText"/>
        <w:ind w:left="360"/>
        <w:rPr>
          <w:szCs w:val="22"/>
        </w:rPr>
      </w:pPr>
      <w:r w:rsidRPr="00BB3D4C">
        <w:rPr>
          <w:szCs w:val="22"/>
        </w:rPr>
        <w:t xml:space="preserve">        #buttons</w:t>
      </w:r>
    </w:p>
    <w:p w14:paraId="06D991B9" w14:textId="77777777" w:rsidR="00BB3D4C" w:rsidRPr="00BB3D4C" w:rsidRDefault="00BB3D4C" w:rsidP="00BB3D4C">
      <w:pPr>
        <w:pStyle w:val="BodyText"/>
        <w:ind w:left="360"/>
        <w:rPr>
          <w:szCs w:val="22"/>
        </w:rPr>
      </w:pPr>
      <w:r w:rsidRPr="00BB3D4C">
        <w:rPr>
          <w:szCs w:val="22"/>
        </w:rPr>
        <w:t xml:space="preserve">        #Query Button</w:t>
      </w:r>
    </w:p>
    <w:p w14:paraId="63B81988" w14:textId="77777777" w:rsidR="00BB3D4C" w:rsidRPr="00BB3D4C" w:rsidRDefault="00BB3D4C" w:rsidP="00BB3D4C">
      <w:pPr>
        <w:pStyle w:val="BodyText"/>
        <w:ind w:left="360"/>
        <w:rPr>
          <w:szCs w:val="22"/>
        </w:rPr>
      </w:pPr>
      <w:r w:rsidRPr="00BB3D4C">
        <w:rPr>
          <w:szCs w:val="22"/>
        </w:rPr>
        <w:t xml:space="preserve">        #querybtn=Button(inlframel, text='Show All Records', command=query2, padx=13)</w:t>
      </w:r>
    </w:p>
    <w:p w14:paraId="28B86082" w14:textId="77777777" w:rsidR="00BB3D4C" w:rsidRPr="00BB3D4C" w:rsidRDefault="00BB3D4C" w:rsidP="00BB3D4C">
      <w:pPr>
        <w:pStyle w:val="BodyText"/>
        <w:ind w:left="360"/>
        <w:rPr>
          <w:szCs w:val="22"/>
        </w:rPr>
      </w:pPr>
      <w:r w:rsidRPr="00BB3D4C">
        <w:rPr>
          <w:szCs w:val="22"/>
        </w:rPr>
        <w:t xml:space="preserve">        #querybtn.grid(row=1, column=1)</w:t>
      </w:r>
    </w:p>
    <w:p w14:paraId="445B167F" w14:textId="77777777" w:rsidR="00BB3D4C" w:rsidRPr="00BB3D4C" w:rsidRDefault="00BB3D4C" w:rsidP="00BB3D4C">
      <w:pPr>
        <w:pStyle w:val="BodyText"/>
        <w:ind w:left="360"/>
        <w:rPr>
          <w:szCs w:val="22"/>
        </w:rPr>
      </w:pPr>
      <w:r w:rsidRPr="00BB3D4C">
        <w:rPr>
          <w:szCs w:val="22"/>
        </w:rPr>
        <w:t xml:space="preserve">        </w:t>
      </w:r>
    </w:p>
    <w:p w14:paraId="757AD39C" w14:textId="77777777" w:rsidR="00BB3D4C" w:rsidRPr="00BB3D4C" w:rsidRDefault="00BB3D4C" w:rsidP="00BB3D4C">
      <w:pPr>
        <w:pStyle w:val="BodyText"/>
        <w:ind w:left="360"/>
        <w:rPr>
          <w:szCs w:val="22"/>
        </w:rPr>
      </w:pPr>
      <w:r w:rsidRPr="00BB3D4C">
        <w:rPr>
          <w:szCs w:val="22"/>
        </w:rPr>
        <w:t xml:space="preserve">        #searchbtn</w:t>
      </w:r>
    </w:p>
    <w:p w14:paraId="041500D6" w14:textId="77777777" w:rsidR="00BB3D4C" w:rsidRPr="00BB3D4C" w:rsidRDefault="00BB3D4C" w:rsidP="00BB3D4C">
      <w:pPr>
        <w:pStyle w:val="BodyText"/>
        <w:ind w:left="360"/>
        <w:rPr>
          <w:szCs w:val="22"/>
        </w:rPr>
      </w:pPr>
      <w:r w:rsidRPr="00BB3D4C">
        <w:rPr>
          <w:szCs w:val="22"/>
        </w:rPr>
        <w:t xml:space="preserve">        searchbtn=Button(rep, fg="black", font=('arial', 12, 'bold'), width=20,</w:t>
      </w:r>
    </w:p>
    <w:p w14:paraId="34CDBA48" w14:textId="77777777" w:rsidR="00BB3D4C" w:rsidRPr="00BB3D4C" w:rsidRDefault="00BB3D4C" w:rsidP="00BB3D4C">
      <w:pPr>
        <w:pStyle w:val="BodyText"/>
        <w:ind w:left="360"/>
        <w:rPr>
          <w:szCs w:val="22"/>
        </w:rPr>
      </w:pPr>
      <w:r w:rsidRPr="00BB3D4C">
        <w:rPr>
          <w:szCs w:val="22"/>
        </w:rPr>
        <w:t xml:space="preserve">                            text="Search",command=searchemp).grid(row=3, column=1,pady=10)</w:t>
      </w:r>
    </w:p>
    <w:p w14:paraId="537019E5" w14:textId="77777777" w:rsidR="00BB3D4C" w:rsidRPr="00BB3D4C" w:rsidRDefault="00BB3D4C" w:rsidP="00BB3D4C">
      <w:pPr>
        <w:pStyle w:val="BodyText"/>
        <w:ind w:left="360"/>
        <w:rPr>
          <w:szCs w:val="22"/>
        </w:rPr>
      </w:pPr>
      <w:r w:rsidRPr="00BB3D4C">
        <w:rPr>
          <w:szCs w:val="22"/>
        </w:rPr>
        <w:t xml:space="preserve">        </w:t>
      </w:r>
    </w:p>
    <w:p w14:paraId="0E9E59CF" w14:textId="77777777" w:rsidR="00BB3D4C" w:rsidRPr="00BB3D4C" w:rsidRDefault="00BB3D4C" w:rsidP="00BB3D4C">
      <w:pPr>
        <w:pStyle w:val="BodyText"/>
        <w:ind w:left="360"/>
        <w:rPr>
          <w:szCs w:val="22"/>
        </w:rPr>
      </w:pPr>
      <w:r w:rsidRPr="00BB3D4C">
        <w:rPr>
          <w:szCs w:val="22"/>
        </w:rPr>
        <w:t xml:space="preserve">        #CLEAR                    </w:t>
      </w:r>
    </w:p>
    <w:p w14:paraId="6BE81816" w14:textId="77777777" w:rsidR="00BB3D4C" w:rsidRPr="00BB3D4C" w:rsidRDefault="00BB3D4C" w:rsidP="00BB3D4C">
      <w:pPr>
        <w:pStyle w:val="BodyText"/>
        <w:ind w:left="360"/>
        <w:rPr>
          <w:szCs w:val="22"/>
        </w:rPr>
      </w:pPr>
      <w:r w:rsidRPr="00BB3D4C">
        <w:rPr>
          <w:szCs w:val="22"/>
        </w:rPr>
        <w:t xml:space="preserve">        clearbtn=Button(rep, padx=10, pady=10, fg="black", font=('arial', 12, 'bold'), width=14,</w:t>
      </w:r>
    </w:p>
    <w:p w14:paraId="41F1058B" w14:textId="77777777" w:rsidR="00BB3D4C" w:rsidRPr="00BB3D4C" w:rsidRDefault="00BB3D4C" w:rsidP="00BB3D4C">
      <w:pPr>
        <w:pStyle w:val="BodyText"/>
        <w:ind w:left="360"/>
        <w:rPr>
          <w:szCs w:val="22"/>
        </w:rPr>
      </w:pPr>
      <w:r w:rsidRPr="00BB3D4C">
        <w:rPr>
          <w:szCs w:val="22"/>
        </w:rPr>
        <w:t xml:space="preserve">                            text="Clear",command=clearvp).grid(row=5, column=1)</w:t>
      </w:r>
    </w:p>
    <w:p w14:paraId="566E8195" w14:textId="77777777" w:rsidR="00BB3D4C" w:rsidRPr="00BB3D4C" w:rsidRDefault="00BB3D4C" w:rsidP="00BB3D4C">
      <w:pPr>
        <w:pStyle w:val="BodyText"/>
        <w:ind w:left="360"/>
        <w:rPr>
          <w:szCs w:val="22"/>
        </w:rPr>
      </w:pPr>
      <w:r w:rsidRPr="00BB3D4C">
        <w:rPr>
          <w:szCs w:val="22"/>
        </w:rPr>
        <w:t xml:space="preserve">                           </w:t>
      </w:r>
    </w:p>
    <w:p w14:paraId="686E1408" w14:textId="77777777" w:rsidR="00BB3D4C" w:rsidRPr="00BB3D4C" w:rsidRDefault="00BB3D4C" w:rsidP="00BB3D4C">
      <w:pPr>
        <w:pStyle w:val="BodyText"/>
        <w:ind w:left="360"/>
        <w:rPr>
          <w:szCs w:val="22"/>
        </w:rPr>
      </w:pPr>
      <w:r w:rsidRPr="00BB3D4C">
        <w:rPr>
          <w:szCs w:val="22"/>
        </w:rPr>
        <w:t xml:space="preserve">        </w:t>
      </w:r>
    </w:p>
    <w:p w14:paraId="62036E1E" w14:textId="77777777" w:rsidR="00BB3D4C" w:rsidRPr="00BB3D4C" w:rsidRDefault="00BB3D4C" w:rsidP="00BB3D4C">
      <w:pPr>
        <w:pStyle w:val="BodyText"/>
        <w:ind w:left="360"/>
        <w:rPr>
          <w:szCs w:val="22"/>
        </w:rPr>
      </w:pPr>
      <w:r w:rsidRPr="00BB3D4C">
        <w:rPr>
          <w:szCs w:val="22"/>
        </w:rPr>
        <w:t xml:space="preserve">         #commit changes</w:t>
      </w:r>
    </w:p>
    <w:p w14:paraId="38A44E5D" w14:textId="77777777" w:rsidR="00BB3D4C" w:rsidRPr="00BB3D4C" w:rsidRDefault="00BB3D4C" w:rsidP="00BB3D4C">
      <w:pPr>
        <w:pStyle w:val="BodyText"/>
        <w:ind w:left="360"/>
        <w:rPr>
          <w:szCs w:val="22"/>
        </w:rPr>
      </w:pPr>
      <w:r w:rsidRPr="00BB3D4C">
        <w:rPr>
          <w:szCs w:val="22"/>
        </w:rPr>
        <w:t xml:space="preserve">        </w:t>
      </w:r>
    </w:p>
    <w:p w14:paraId="125F1AFB" w14:textId="77777777" w:rsidR="00BB3D4C" w:rsidRPr="00BB3D4C" w:rsidRDefault="00BB3D4C" w:rsidP="00BB3D4C">
      <w:pPr>
        <w:pStyle w:val="BodyText"/>
        <w:ind w:left="360"/>
        <w:rPr>
          <w:szCs w:val="22"/>
        </w:rPr>
      </w:pPr>
    </w:p>
    <w:p w14:paraId="659AD6D0" w14:textId="77777777" w:rsidR="00BB3D4C" w:rsidRPr="00BB3D4C" w:rsidRDefault="00BB3D4C" w:rsidP="00BB3D4C">
      <w:pPr>
        <w:pStyle w:val="BodyText"/>
        <w:ind w:left="360"/>
        <w:rPr>
          <w:szCs w:val="22"/>
        </w:rPr>
      </w:pPr>
      <w:r w:rsidRPr="00BB3D4C">
        <w:rPr>
          <w:szCs w:val="22"/>
        </w:rPr>
        <w:t xml:space="preserve">        #close connection</w:t>
      </w:r>
    </w:p>
    <w:p w14:paraId="002FDC48" w14:textId="77777777" w:rsidR="00BB3D4C" w:rsidRPr="00BB3D4C" w:rsidRDefault="00BB3D4C" w:rsidP="00BB3D4C">
      <w:pPr>
        <w:pStyle w:val="BodyText"/>
        <w:ind w:left="360"/>
        <w:rPr>
          <w:szCs w:val="22"/>
        </w:rPr>
      </w:pPr>
      <w:r w:rsidRPr="00BB3D4C">
        <w:rPr>
          <w:szCs w:val="22"/>
        </w:rPr>
        <w:t xml:space="preserve">        </w:t>
      </w:r>
    </w:p>
    <w:p w14:paraId="47226D27" w14:textId="77777777" w:rsidR="00BB3D4C" w:rsidRPr="00BB3D4C" w:rsidRDefault="00BB3D4C" w:rsidP="00BB3D4C">
      <w:pPr>
        <w:pStyle w:val="BodyText"/>
        <w:ind w:left="360"/>
        <w:rPr>
          <w:szCs w:val="22"/>
        </w:rPr>
      </w:pPr>
      <w:r w:rsidRPr="00BB3D4C">
        <w:rPr>
          <w:szCs w:val="22"/>
        </w:rPr>
        <w:t xml:space="preserve">    #end of window2------------------------------------------------    </w:t>
      </w:r>
    </w:p>
    <w:p w14:paraId="0EC25773" w14:textId="77777777" w:rsidR="00BB3D4C" w:rsidRPr="00BB3D4C" w:rsidRDefault="00BB3D4C" w:rsidP="00BB3D4C">
      <w:pPr>
        <w:pStyle w:val="BodyText"/>
        <w:ind w:left="360"/>
        <w:rPr>
          <w:szCs w:val="22"/>
        </w:rPr>
      </w:pPr>
    </w:p>
    <w:p w14:paraId="50A19651" w14:textId="77777777" w:rsidR="00BB3D4C" w:rsidRPr="00BB3D4C" w:rsidRDefault="00BB3D4C" w:rsidP="00BB3D4C">
      <w:pPr>
        <w:pStyle w:val="BodyText"/>
        <w:ind w:left="360"/>
        <w:rPr>
          <w:szCs w:val="22"/>
        </w:rPr>
      </w:pPr>
      <w:r w:rsidRPr="00BB3D4C">
        <w:rPr>
          <w:szCs w:val="22"/>
        </w:rPr>
        <w:t xml:space="preserve">    #-----------------------------------------------------------</w:t>
      </w:r>
    </w:p>
    <w:p w14:paraId="62107C76" w14:textId="77777777" w:rsidR="00BB3D4C" w:rsidRPr="00BB3D4C" w:rsidRDefault="00BB3D4C" w:rsidP="00BB3D4C">
      <w:pPr>
        <w:pStyle w:val="BodyText"/>
        <w:ind w:left="360"/>
        <w:rPr>
          <w:szCs w:val="22"/>
        </w:rPr>
      </w:pPr>
      <w:r w:rsidRPr="00BB3D4C">
        <w:rPr>
          <w:szCs w:val="22"/>
        </w:rPr>
        <w:t xml:space="preserve">    #new window</w:t>
      </w:r>
    </w:p>
    <w:p w14:paraId="2D83AF4F" w14:textId="77777777" w:rsidR="00BB3D4C" w:rsidRPr="00BB3D4C" w:rsidRDefault="00BB3D4C" w:rsidP="00BB3D4C">
      <w:pPr>
        <w:pStyle w:val="BodyText"/>
        <w:ind w:left="360"/>
        <w:rPr>
          <w:szCs w:val="22"/>
        </w:rPr>
      </w:pPr>
    </w:p>
    <w:p w14:paraId="2FE92784" w14:textId="77777777" w:rsidR="00BB3D4C" w:rsidRPr="00BB3D4C" w:rsidRDefault="00BB3D4C" w:rsidP="00BB3D4C">
      <w:pPr>
        <w:pStyle w:val="BodyText"/>
        <w:ind w:left="360"/>
        <w:rPr>
          <w:szCs w:val="22"/>
        </w:rPr>
      </w:pPr>
      <w:r w:rsidRPr="00BB3D4C">
        <w:rPr>
          <w:szCs w:val="22"/>
        </w:rPr>
        <w:t xml:space="preserve">    def empmenu():</w:t>
      </w:r>
    </w:p>
    <w:p w14:paraId="1E9DC72D" w14:textId="77777777" w:rsidR="00BB3D4C" w:rsidRPr="00BB3D4C" w:rsidRDefault="00BB3D4C" w:rsidP="00BB3D4C">
      <w:pPr>
        <w:pStyle w:val="BodyText"/>
        <w:ind w:left="360"/>
        <w:rPr>
          <w:szCs w:val="22"/>
        </w:rPr>
      </w:pPr>
      <w:r w:rsidRPr="00BB3D4C">
        <w:rPr>
          <w:szCs w:val="22"/>
        </w:rPr>
        <w:t xml:space="preserve">        emp=Tk()</w:t>
      </w:r>
    </w:p>
    <w:p w14:paraId="25EEC31F" w14:textId="77777777" w:rsidR="00BB3D4C" w:rsidRPr="00BB3D4C" w:rsidRDefault="00BB3D4C" w:rsidP="00BB3D4C">
      <w:pPr>
        <w:pStyle w:val="BodyText"/>
        <w:ind w:left="360"/>
        <w:rPr>
          <w:szCs w:val="22"/>
        </w:rPr>
      </w:pPr>
      <w:r w:rsidRPr="00BB3D4C">
        <w:rPr>
          <w:szCs w:val="22"/>
        </w:rPr>
        <w:t xml:space="preserve">        emp.title('Employee Reports')</w:t>
      </w:r>
    </w:p>
    <w:p w14:paraId="53C03176" w14:textId="77777777" w:rsidR="00BB3D4C" w:rsidRPr="00BB3D4C" w:rsidRDefault="00BB3D4C" w:rsidP="00BB3D4C">
      <w:pPr>
        <w:pStyle w:val="BodyText"/>
        <w:ind w:left="360"/>
        <w:rPr>
          <w:szCs w:val="22"/>
        </w:rPr>
      </w:pPr>
      <w:r w:rsidRPr="00BB3D4C">
        <w:rPr>
          <w:szCs w:val="22"/>
        </w:rPr>
        <w:t xml:space="preserve">        emp.geometry('400x500')</w:t>
      </w:r>
    </w:p>
    <w:p w14:paraId="0F36545C" w14:textId="77777777" w:rsidR="00BB3D4C" w:rsidRPr="00BB3D4C" w:rsidRDefault="00BB3D4C" w:rsidP="00BB3D4C">
      <w:pPr>
        <w:pStyle w:val="BodyText"/>
        <w:ind w:left="360"/>
        <w:rPr>
          <w:szCs w:val="22"/>
        </w:rPr>
      </w:pPr>
      <w:r w:rsidRPr="00BB3D4C">
        <w:rPr>
          <w:szCs w:val="22"/>
        </w:rPr>
        <w:t xml:space="preserve">        emp.configure(background='powder blue')</w:t>
      </w:r>
    </w:p>
    <w:p w14:paraId="324F14C1" w14:textId="77777777" w:rsidR="00BB3D4C" w:rsidRPr="00BB3D4C" w:rsidRDefault="00BB3D4C" w:rsidP="00BB3D4C">
      <w:pPr>
        <w:pStyle w:val="BodyText"/>
        <w:ind w:left="360"/>
        <w:rPr>
          <w:szCs w:val="22"/>
        </w:rPr>
      </w:pPr>
      <w:r w:rsidRPr="00BB3D4C">
        <w:rPr>
          <w:szCs w:val="22"/>
        </w:rPr>
        <w:t xml:space="preserve">        emp.resizable(0,0)</w:t>
      </w:r>
    </w:p>
    <w:p w14:paraId="1EDC06F5" w14:textId="77777777" w:rsidR="00BB3D4C" w:rsidRPr="00BB3D4C" w:rsidRDefault="00BB3D4C" w:rsidP="00BB3D4C">
      <w:pPr>
        <w:pStyle w:val="BodyText"/>
        <w:ind w:left="360"/>
        <w:rPr>
          <w:szCs w:val="22"/>
        </w:rPr>
      </w:pPr>
      <w:r w:rsidRPr="00BB3D4C">
        <w:rPr>
          <w:szCs w:val="22"/>
        </w:rPr>
        <w:t xml:space="preserve">        </w:t>
      </w:r>
    </w:p>
    <w:p w14:paraId="7A03AC7B" w14:textId="77777777" w:rsidR="00BB3D4C" w:rsidRPr="00BB3D4C" w:rsidRDefault="00BB3D4C" w:rsidP="00BB3D4C">
      <w:pPr>
        <w:pStyle w:val="BodyText"/>
        <w:ind w:left="360"/>
        <w:rPr>
          <w:szCs w:val="22"/>
        </w:rPr>
      </w:pPr>
      <w:r w:rsidRPr="00BB3D4C">
        <w:rPr>
          <w:szCs w:val="22"/>
        </w:rPr>
        <w:t xml:space="preserve">        </w:t>
      </w:r>
    </w:p>
    <w:p w14:paraId="79FCF5D2" w14:textId="77777777" w:rsidR="00BB3D4C" w:rsidRPr="00BB3D4C" w:rsidRDefault="00BB3D4C" w:rsidP="00BB3D4C">
      <w:pPr>
        <w:pStyle w:val="BodyText"/>
        <w:ind w:left="360"/>
        <w:rPr>
          <w:szCs w:val="22"/>
        </w:rPr>
      </w:pPr>
      <w:r w:rsidRPr="00BB3D4C">
        <w:rPr>
          <w:szCs w:val="22"/>
        </w:rPr>
        <w:t xml:space="preserve">        #Frames----------------</w:t>
      </w:r>
    </w:p>
    <w:p w14:paraId="786F8554" w14:textId="77777777" w:rsidR="00BB3D4C" w:rsidRPr="00BB3D4C" w:rsidRDefault="00BB3D4C" w:rsidP="00BB3D4C">
      <w:pPr>
        <w:pStyle w:val="BodyText"/>
        <w:ind w:left="360"/>
        <w:rPr>
          <w:szCs w:val="22"/>
        </w:rPr>
      </w:pPr>
      <w:r w:rsidRPr="00BB3D4C">
        <w:rPr>
          <w:szCs w:val="22"/>
        </w:rPr>
        <w:t xml:space="preserve">        Tops=Frame(emp, width=1350, height=50, bd=16, relief="raise",bg='powder blue')</w:t>
      </w:r>
    </w:p>
    <w:p w14:paraId="695AD416" w14:textId="77777777" w:rsidR="00BB3D4C" w:rsidRPr="00BB3D4C" w:rsidRDefault="00BB3D4C" w:rsidP="00BB3D4C">
      <w:pPr>
        <w:pStyle w:val="BodyText"/>
        <w:ind w:left="360"/>
        <w:rPr>
          <w:szCs w:val="22"/>
        </w:rPr>
      </w:pPr>
      <w:r w:rsidRPr="00BB3D4C">
        <w:rPr>
          <w:szCs w:val="22"/>
        </w:rPr>
        <w:t xml:space="preserve">        Tops.pack(side=TOP)</w:t>
      </w:r>
    </w:p>
    <w:p w14:paraId="5C873179" w14:textId="77777777" w:rsidR="00BB3D4C" w:rsidRPr="00BB3D4C" w:rsidRDefault="00BB3D4C" w:rsidP="00BB3D4C">
      <w:pPr>
        <w:pStyle w:val="BodyText"/>
        <w:ind w:left="360"/>
        <w:rPr>
          <w:szCs w:val="22"/>
        </w:rPr>
      </w:pPr>
      <w:r w:rsidRPr="00BB3D4C">
        <w:rPr>
          <w:szCs w:val="22"/>
        </w:rPr>
        <w:t xml:space="preserve">        </w:t>
      </w:r>
    </w:p>
    <w:p w14:paraId="4981D4DC" w14:textId="77777777" w:rsidR="00BB3D4C" w:rsidRPr="00BB3D4C" w:rsidRDefault="00BB3D4C" w:rsidP="00BB3D4C">
      <w:pPr>
        <w:pStyle w:val="BodyText"/>
        <w:ind w:left="360"/>
        <w:rPr>
          <w:szCs w:val="22"/>
        </w:rPr>
      </w:pPr>
      <w:r w:rsidRPr="00BB3D4C">
        <w:rPr>
          <w:szCs w:val="22"/>
        </w:rPr>
        <w:t xml:space="preserve">        #label</w:t>
      </w:r>
    </w:p>
    <w:p w14:paraId="14CFD6F6" w14:textId="77777777" w:rsidR="00BB3D4C" w:rsidRPr="00BB3D4C" w:rsidRDefault="00BB3D4C" w:rsidP="00BB3D4C">
      <w:pPr>
        <w:pStyle w:val="BodyText"/>
        <w:ind w:left="360"/>
        <w:rPr>
          <w:szCs w:val="22"/>
        </w:rPr>
      </w:pPr>
      <w:r w:rsidRPr="00BB3D4C">
        <w:rPr>
          <w:szCs w:val="22"/>
        </w:rPr>
        <w:lastRenderedPageBreak/>
        <w:t xml:space="preserve">        searchlabel = Label(Tops, text='Employee Records',font=('system',20),bg='powder blue')</w:t>
      </w:r>
    </w:p>
    <w:p w14:paraId="04766972" w14:textId="77777777" w:rsidR="00BB3D4C" w:rsidRPr="00BB3D4C" w:rsidRDefault="00BB3D4C" w:rsidP="00BB3D4C">
      <w:pPr>
        <w:pStyle w:val="BodyText"/>
        <w:ind w:left="360"/>
        <w:rPr>
          <w:szCs w:val="22"/>
        </w:rPr>
      </w:pPr>
      <w:r w:rsidRPr="00BB3D4C">
        <w:rPr>
          <w:szCs w:val="22"/>
        </w:rPr>
        <w:t xml:space="preserve">        searchlabel.grid(row=0,column=1,pady=10)</w:t>
      </w:r>
    </w:p>
    <w:p w14:paraId="4DB7F83B" w14:textId="77777777" w:rsidR="00BB3D4C" w:rsidRPr="00BB3D4C" w:rsidRDefault="00BB3D4C" w:rsidP="00BB3D4C">
      <w:pPr>
        <w:pStyle w:val="BodyText"/>
        <w:ind w:left="360"/>
        <w:rPr>
          <w:szCs w:val="22"/>
        </w:rPr>
      </w:pPr>
      <w:r w:rsidRPr="00BB3D4C">
        <w:rPr>
          <w:szCs w:val="22"/>
        </w:rPr>
        <w:t xml:space="preserve">        </w:t>
      </w:r>
    </w:p>
    <w:p w14:paraId="25BAC3A8" w14:textId="77777777" w:rsidR="00BB3D4C" w:rsidRPr="00BB3D4C" w:rsidRDefault="00BB3D4C" w:rsidP="00BB3D4C">
      <w:pPr>
        <w:pStyle w:val="BodyText"/>
        <w:ind w:left="360"/>
        <w:rPr>
          <w:szCs w:val="22"/>
        </w:rPr>
      </w:pPr>
      <w:r w:rsidRPr="00BB3D4C">
        <w:rPr>
          <w:szCs w:val="22"/>
        </w:rPr>
        <w:t xml:space="preserve">        </w:t>
      </w:r>
    </w:p>
    <w:p w14:paraId="08F0BDCE" w14:textId="77777777" w:rsidR="00BB3D4C" w:rsidRPr="00BB3D4C" w:rsidRDefault="00BB3D4C" w:rsidP="00BB3D4C">
      <w:pPr>
        <w:pStyle w:val="BodyText"/>
        <w:ind w:left="360"/>
        <w:rPr>
          <w:szCs w:val="22"/>
        </w:rPr>
      </w:pPr>
      <w:r w:rsidRPr="00BB3D4C">
        <w:rPr>
          <w:szCs w:val="22"/>
        </w:rPr>
        <w:t xml:space="preserve">         #search button</w:t>
      </w:r>
    </w:p>
    <w:p w14:paraId="16AE3D0A" w14:textId="77777777" w:rsidR="00BB3D4C" w:rsidRPr="00BB3D4C" w:rsidRDefault="00BB3D4C" w:rsidP="00BB3D4C">
      <w:pPr>
        <w:pStyle w:val="BodyText"/>
        <w:ind w:left="360"/>
        <w:rPr>
          <w:szCs w:val="22"/>
        </w:rPr>
      </w:pPr>
      <w:r w:rsidRPr="00BB3D4C">
        <w:rPr>
          <w:szCs w:val="22"/>
        </w:rPr>
        <w:t xml:space="preserve">        searchbtn=Button(Tops, padx=10, pady=10, fg="black", font=('arial', 12, 'bold'), width=14,</w:t>
      </w:r>
    </w:p>
    <w:p w14:paraId="35685AC3" w14:textId="77777777" w:rsidR="00BB3D4C" w:rsidRPr="00BB3D4C" w:rsidRDefault="00BB3D4C" w:rsidP="00BB3D4C">
      <w:pPr>
        <w:pStyle w:val="BodyText"/>
        <w:ind w:left="360"/>
        <w:rPr>
          <w:szCs w:val="22"/>
        </w:rPr>
      </w:pPr>
      <w:r w:rsidRPr="00BB3D4C">
        <w:rPr>
          <w:szCs w:val="22"/>
        </w:rPr>
        <w:t xml:space="preserve">                            text="Search Employee ",command=reports).grid(row=2, column=1,pady=10,padx=(100,100))</w:t>
      </w:r>
    </w:p>
    <w:p w14:paraId="7F6EB22B" w14:textId="77777777" w:rsidR="00BB3D4C" w:rsidRPr="00BB3D4C" w:rsidRDefault="00BB3D4C" w:rsidP="00BB3D4C">
      <w:pPr>
        <w:pStyle w:val="BodyText"/>
        <w:ind w:left="360"/>
        <w:rPr>
          <w:szCs w:val="22"/>
        </w:rPr>
      </w:pPr>
      <w:r w:rsidRPr="00BB3D4C">
        <w:rPr>
          <w:szCs w:val="22"/>
        </w:rPr>
        <w:t xml:space="preserve">        </w:t>
      </w:r>
    </w:p>
    <w:p w14:paraId="54B618D3" w14:textId="77777777" w:rsidR="00BB3D4C" w:rsidRPr="00BB3D4C" w:rsidRDefault="00BB3D4C" w:rsidP="00BB3D4C">
      <w:pPr>
        <w:pStyle w:val="BodyText"/>
        <w:ind w:left="360"/>
        <w:rPr>
          <w:szCs w:val="22"/>
        </w:rPr>
      </w:pPr>
      <w:r w:rsidRPr="00BB3D4C">
        <w:rPr>
          <w:szCs w:val="22"/>
        </w:rPr>
        <w:t xml:space="preserve">        #show all records button</w:t>
      </w:r>
    </w:p>
    <w:p w14:paraId="68E34492" w14:textId="77777777" w:rsidR="00BB3D4C" w:rsidRPr="00BB3D4C" w:rsidRDefault="00BB3D4C" w:rsidP="00BB3D4C">
      <w:pPr>
        <w:pStyle w:val="BodyText"/>
        <w:ind w:left="360"/>
        <w:rPr>
          <w:szCs w:val="22"/>
        </w:rPr>
      </w:pPr>
      <w:r w:rsidRPr="00BB3D4C">
        <w:rPr>
          <w:szCs w:val="22"/>
        </w:rPr>
        <w:t xml:space="preserve">        showrecordbtn=Button(Tops, padx=10, pady=10, fg="black", font=('arial', 12, 'bold'), width=14,</w:t>
      </w:r>
    </w:p>
    <w:p w14:paraId="71CA80C9" w14:textId="77777777" w:rsidR="00BB3D4C" w:rsidRPr="00BB3D4C" w:rsidRDefault="00BB3D4C" w:rsidP="00BB3D4C">
      <w:pPr>
        <w:pStyle w:val="BodyText"/>
        <w:ind w:left="360"/>
        <w:rPr>
          <w:szCs w:val="22"/>
        </w:rPr>
      </w:pPr>
      <w:r w:rsidRPr="00BB3D4C">
        <w:rPr>
          <w:szCs w:val="22"/>
        </w:rPr>
        <w:t xml:space="preserve">                            text="Show All Records",command=showall).grid(row=3, column=1,pady=10,padx=(100,100)) </w:t>
      </w:r>
    </w:p>
    <w:p w14:paraId="00BB8081" w14:textId="77777777" w:rsidR="00BB3D4C" w:rsidRPr="00BB3D4C" w:rsidRDefault="00BB3D4C" w:rsidP="00BB3D4C">
      <w:pPr>
        <w:pStyle w:val="BodyText"/>
        <w:ind w:left="360"/>
        <w:rPr>
          <w:szCs w:val="22"/>
        </w:rPr>
      </w:pPr>
      <w:r w:rsidRPr="00BB3D4C">
        <w:rPr>
          <w:szCs w:val="22"/>
        </w:rPr>
        <w:t xml:space="preserve">        </w:t>
      </w:r>
    </w:p>
    <w:p w14:paraId="343D947A" w14:textId="77777777" w:rsidR="00BB3D4C" w:rsidRPr="00BB3D4C" w:rsidRDefault="00BB3D4C" w:rsidP="00BB3D4C">
      <w:pPr>
        <w:pStyle w:val="BodyText"/>
        <w:ind w:left="360"/>
        <w:rPr>
          <w:szCs w:val="22"/>
        </w:rPr>
      </w:pPr>
      <w:r w:rsidRPr="00BB3D4C">
        <w:rPr>
          <w:szCs w:val="22"/>
        </w:rPr>
        <w:t xml:space="preserve">        #update button</w:t>
      </w:r>
    </w:p>
    <w:p w14:paraId="3975EE54" w14:textId="77777777" w:rsidR="00BB3D4C" w:rsidRPr="00BB3D4C" w:rsidRDefault="00BB3D4C" w:rsidP="00BB3D4C">
      <w:pPr>
        <w:pStyle w:val="BodyText"/>
        <w:ind w:left="360"/>
        <w:rPr>
          <w:szCs w:val="22"/>
        </w:rPr>
      </w:pPr>
      <w:r w:rsidRPr="00BB3D4C">
        <w:rPr>
          <w:szCs w:val="22"/>
        </w:rPr>
        <w:t xml:space="preserve">        updatebtn=Button(Tops, padx=10, pady=10, fg="black", font=('arial', 12, 'bold'), width=14,</w:t>
      </w:r>
    </w:p>
    <w:p w14:paraId="7C44E1F8" w14:textId="77777777" w:rsidR="00BB3D4C" w:rsidRPr="00BB3D4C" w:rsidRDefault="00BB3D4C" w:rsidP="00BB3D4C">
      <w:pPr>
        <w:pStyle w:val="BodyText"/>
        <w:ind w:left="360"/>
        <w:rPr>
          <w:szCs w:val="22"/>
        </w:rPr>
      </w:pPr>
      <w:r w:rsidRPr="00BB3D4C">
        <w:rPr>
          <w:szCs w:val="22"/>
        </w:rPr>
        <w:t xml:space="preserve">                            text="Update Record").grid(row=4, column=1,pady=10,padx=(100,100))                        </w:t>
      </w:r>
    </w:p>
    <w:p w14:paraId="799DDA55" w14:textId="77777777" w:rsidR="00BB3D4C" w:rsidRPr="00BB3D4C" w:rsidRDefault="00BB3D4C" w:rsidP="00BB3D4C">
      <w:pPr>
        <w:pStyle w:val="BodyText"/>
        <w:ind w:left="360"/>
        <w:rPr>
          <w:szCs w:val="22"/>
        </w:rPr>
      </w:pPr>
      <w:r w:rsidRPr="00BB3D4C">
        <w:rPr>
          <w:szCs w:val="22"/>
        </w:rPr>
        <w:t xml:space="preserve">        #delete button                    </w:t>
      </w:r>
    </w:p>
    <w:p w14:paraId="37CDD6CE" w14:textId="77777777" w:rsidR="00BB3D4C" w:rsidRPr="00BB3D4C" w:rsidRDefault="00BB3D4C" w:rsidP="00BB3D4C">
      <w:pPr>
        <w:pStyle w:val="BodyText"/>
        <w:ind w:left="360"/>
        <w:rPr>
          <w:szCs w:val="22"/>
        </w:rPr>
      </w:pPr>
      <w:r w:rsidRPr="00BB3D4C">
        <w:rPr>
          <w:szCs w:val="22"/>
        </w:rPr>
        <w:t xml:space="preserve">        deleterbtn=Button(Tops, padx=10, pady=10, fg="black", font=('arial', 12, 'bold'), width=14,</w:t>
      </w:r>
    </w:p>
    <w:p w14:paraId="6EB67446" w14:textId="77777777" w:rsidR="00BB3D4C" w:rsidRPr="00BB3D4C" w:rsidRDefault="00BB3D4C" w:rsidP="00BB3D4C">
      <w:pPr>
        <w:pStyle w:val="BodyText"/>
        <w:ind w:left="360"/>
        <w:rPr>
          <w:szCs w:val="22"/>
        </w:rPr>
      </w:pPr>
      <w:r w:rsidRPr="00BB3D4C">
        <w:rPr>
          <w:szCs w:val="22"/>
        </w:rPr>
        <w:t xml:space="preserve">                            text="Delete Record").grid(row=5, column=1,pady=(10,350),padx=(100,100))    </w:t>
      </w:r>
    </w:p>
    <w:p w14:paraId="6897A0A8" w14:textId="77777777" w:rsidR="00BB3D4C" w:rsidRPr="00BB3D4C" w:rsidRDefault="00BB3D4C" w:rsidP="00BB3D4C">
      <w:pPr>
        <w:pStyle w:val="BodyText"/>
        <w:ind w:left="360"/>
        <w:rPr>
          <w:szCs w:val="22"/>
        </w:rPr>
      </w:pPr>
      <w:r w:rsidRPr="00BB3D4C">
        <w:rPr>
          <w:szCs w:val="22"/>
        </w:rPr>
        <w:t xml:space="preserve">        </w:t>
      </w:r>
    </w:p>
    <w:p w14:paraId="1BFB375B" w14:textId="77777777" w:rsidR="00BB3D4C" w:rsidRPr="00BB3D4C" w:rsidRDefault="00BB3D4C" w:rsidP="00BB3D4C">
      <w:pPr>
        <w:pStyle w:val="BodyText"/>
        <w:ind w:left="360"/>
        <w:rPr>
          <w:szCs w:val="22"/>
        </w:rPr>
      </w:pPr>
    </w:p>
    <w:p w14:paraId="0F876E3C" w14:textId="77777777" w:rsidR="00BB3D4C" w:rsidRPr="00BB3D4C" w:rsidRDefault="00BB3D4C" w:rsidP="00BB3D4C">
      <w:pPr>
        <w:pStyle w:val="BodyText"/>
        <w:ind w:left="360"/>
        <w:rPr>
          <w:szCs w:val="22"/>
        </w:rPr>
      </w:pPr>
      <w:r w:rsidRPr="00BB3D4C">
        <w:rPr>
          <w:szCs w:val="22"/>
        </w:rPr>
        <w:t xml:space="preserve">    #window for show all records:</w:t>
      </w:r>
    </w:p>
    <w:p w14:paraId="599CB4E9" w14:textId="77777777" w:rsidR="00BB3D4C" w:rsidRPr="00BB3D4C" w:rsidRDefault="00BB3D4C" w:rsidP="00BB3D4C">
      <w:pPr>
        <w:pStyle w:val="BodyText"/>
        <w:ind w:left="360"/>
        <w:rPr>
          <w:szCs w:val="22"/>
        </w:rPr>
      </w:pPr>
    </w:p>
    <w:p w14:paraId="6BD52290" w14:textId="77777777" w:rsidR="00BB3D4C" w:rsidRPr="00BB3D4C" w:rsidRDefault="00BB3D4C" w:rsidP="00BB3D4C">
      <w:pPr>
        <w:pStyle w:val="BodyText"/>
        <w:ind w:left="360"/>
        <w:rPr>
          <w:szCs w:val="22"/>
        </w:rPr>
      </w:pPr>
      <w:r w:rsidRPr="00BB3D4C">
        <w:rPr>
          <w:szCs w:val="22"/>
        </w:rPr>
        <w:t xml:space="preserve">    def showall():</w:t>
      </w:r>
    </w:p>
    <w:p w14:paraId="6A9BD8EF" w14:textId="77777777" w:rsidR="00BB3D4C" w:rsidRPr="00BB3D4C" w:rsidRDefault="00BB3D4C" w:rsidP="00BB3D4C">
      <w:pPr>
        <w:pStyle w:val="BodyText"/>
        <w:ind w:left="360"/>
        <w:rPr>
          <w:szCs w:val="22"/>
        </w:rPr>
      </w:pPr>
      <w:r w:rsidRPr="00BB3D4C">
        <w:rPr>
          <w:szCs w:val="22"/>
        </w:rPr>
        <w:t xml:space="preserve">        sa=Tk()</w:t>
      </w:r>
    </w:p>
    <w:p w14:paraId="77DE34F1" w14:textId="77777777" w:rsidR="00BB3D4C" w:rsidRPr="00BB3D4C" w:rsidRDefault="00BB3D4C" w:rsidP="00BB3D4C">
      <w:pPr>
        <w:pStyle w:val="BodyText"/>
        <w:ind w:left="360"/>
        <w:rPr>
          <w:szCs w:val="22"/>
        </w:rPr>
      </w:pPr>
      <w:r w:rsidRPr="00BB3D4C">
        <w:rPr>
          <w:szCs w:val="22"/>
        </w:rPr>
        <w:t xml:space="preserve">        sa.title('Employee Records')</w:t>
      </w:r>
    </w:p>
    <w:p w14:paraId="22A205E0" w14:textId="77777777" w:rsidR="00BB3D4C" w:rsidRPr="00BB3D4C" w:rsidRDefault="00BB3D4C" w:rsidP="00BB3D4C">
      <w:pPr>
        <w:pStyle w:val="BodyText"/>
        <w:ind w:left="360"/>
        <w:rPr>
          <w:szCs w:val="22"/>
        </w:rPr>
      </w:pPr>
      <w:r w:rsidRPr="00BB3D4C">
        <w:rPr>
          <w:szCs w:val="22"/>
        </w:rPr>
        <w:t xml:space="preserve">        sa.geometry('1300x1400')</w:t>
      </w:r>
    </w:p>
    <w:p w14:paraId="3CC833D3" w14:textId="77777777" w:rsidR="00BB3D4C" w:rsidRPr="00BB3D4C" w:rsidRDefault="00BB3D4C" w:rsidP="00BB3D4C">
      <w:pPr>
        <w:pStyle w:val="BodyText"/>
        <w:ind w:left="360"/>
        <w:rPr>
          <w:szCs w:val="22"/>
        </w:rPr>
      </w:pPr>
      <w:r w:rsidRPr="00BB3D4C">
        <w:rPr>
          <w:szCs w:val="22"/>
        </w:rPr>
        <w:t xml:space="preserve">        sa.configure(background='powder blue')</w:t>
      </w:r>
    </w:p>
    <w:p w14:paraId="6778EA22" w14:textId="77777777" w:rsidR="00BB3D4C" w:rsidRPr="00BB3D4C" w:rsidRDefault="00BB3D4C" w:rsidP="00BB3D4C">
      <w:pPr>
        <w:pStyle w:val="BodyText"/>
        <w:ind w:left="360"/>
        <w:rPr>
          <w:szCs w:val="22"/>
        </w:rPr>
      </w:pPr>
      <w:r w:rsidRPr="00BB3D4C">
        <w:rPr>
          <w:szCs w:val="22"/>
        </w:rPr>
        <w:t xml:space="preserve">        sa.resizable(0,0)</w:t>
      </w:r>
    </w:p>
    <w:p w14:paraId="24BB1B4E" w14:textId="77777777" w:rsidR="00BB3D4C" w:rsidRPr="00BB3D4C" w:rsidRDefault="00BB3D4C" w:rsidP="00BB3D4C">
      <w:pPr>
        <w:pStyle w:val="BodyText"/>
        <w:ind w:left="360"/>
        <w:rPr>
          <w:szCs w:val="22"/>
        </w:rPr>
      </w:pPr>
      <w:r w:rsidRPr="00BB3D4C">
        <w:rPr>
          <w:szCs w:val="22"/>
        </w:rPr>
        <w:t xml:space="preserve">        </w:t>
      </w:r>
    </w:p>
    <w:p w14:paraId="391349F7" w14:textId="77777777" w:rsidR="00BB3D4C" w:rsidRPr="00BB3D4C" w:rsidRDefault="00BB3D4C" w:rsidP="00BB3D4C">
      <w:pPr>
        <w:pStyle w:val="BodyText"/>
        <w:ind w:left="360"/>
        <w:rPr>
          <w:szCs w:val="22"/>
        </w:rPr>
      </w:pPr>
      <w:r w:rsidRPr="00BB3D4C">
        <w:rPr>
          <w:szCs w:val="22"/>
        </w:rPr>
        <w:t xml:space="preserve">       </w:t>
      </w:r>
    </w:p>
    <w:p w14:paraId="34095F46" w14:textId="77777777" w:rsidR="00BB3D4C" w:rsidRPr="00BB3D4C" w:rsidRDefault="00BB3D4C" w:rsidP="00BB3D4C">
      <w:pPr>
        <w:pStyle w:val="BodyText"/>
        <w:ind w:left="360"/>
        <w:rPr>
          <w:szCs w:val="22"/>
        </w:rPr>
      </w:pPr>
      <w:r w:rsidRPr="00BB3D4C">
        <w:rPr>
          <w:szCs w:val="22"/>
        </w:rPr>
        <w:t xml:space="preserve">        #database connection</w:t>
      </w:r>
    </w:p>
    <w:p w14:paraId="6698D266" w14:textId="77777777" w:rsidR="00BB3D4C" w:rsidRPr="00BB3D4C" w:rsidRDefault="00BB3D4C" w:rsidP="00BB3D4C">
      <w:pPr>
        <w:pStyle w:val="BodyText"/>
        <w:ind w:left="360"/>
        <w:rPr>
          <w:szCs w:val="22"/>
        </w:rPr>
      </w:pPr>
      <w:r w:rsidRPr="00BB3D4C">
        <w:rPr>
          <w:szCs w:val="22"/>
        </w:rPr>
        <w:t xml:space="preserve">        conn=sqlite3.connect('payroll.db')</w:t>
      </w:r>
    </w:p>
    <w:p w14:paraId="0FCC8852" w14:textId="77777777" w:rsidR="00BB3D4C" w:rsidRPr="00BB3D4C" w:rsidRDefault="00BB3D4C" w:rsidP="00BB3D4C">
      <w:pPr>
        <w:pStyle w:val="BodyText"/>
        <w:ind w:left="360"/>
        <w:rPr>
          <w:szCs w:val="22"/>
        </w:rPr>
      </w:pPr>
      <w:r w:rsidRPr="00BB3D4C">
        <w:rPr>
          <w:szCs w:val="22"/>
        </w:rPr>
        <w:t xml:space="preserve">            </w:t>
      </w:r>
    </w:p>
    <w:p w14:paraId="34966F88" w14:textId="77777777" w:rsidR="00BB3D4C" w:rsidRPr="00BB3D4C" w:rsidRDefault="00BB3D4C" w:rsidP="00BB3D4C">
      <w:pPr>
        <w:pStyle w:val="BodyText"/>
        <w:ind w:left="360"/>
        <w:rPr>
          <w:szCs w:val="22"/>
        </w:rPr>
      </w:pPr>
      <w:r w:rsidRPr="00BB3D4C">
        <w:rPr>
          <w:szCs w:val="22"/>
        </w:rPr>
        <w:t xml:space="preserve">        #cursor</w:t>
      </w:r>
    </w:p>
    <w:p w14:paraId="0A4181A9" w14:textId="77777777" w:rsidR="00BB3D4C" w:rsidRPr="00BB3D4C" w:rsidRDefault="00BB3D4C" w:rsidP="00BB3D4C">
      <w:pPr>
        <w:pStyle w:val="BodyText"/>
        <w:ind w:left="360"/>
        <w:rPr>
          <w:szCs w:val="22"/>
        </w:rPr>
      </w:pPr>
      <w:r w:rsidRPr="00BB3D4C">
        <w:rPr>
          <w:szCs w:val="22"/>
        </w:rPr>
        <w:t xml:space="preserve">        c = conn.cursor()</w:t>
      </w:r>
    </w:p>
    <w:p w14:paraId="0E17EE4A" w14:textId="77777777" w:rsidR="00BB3D4C" w:rsidRPr="00BB3D4C" w:rsidRDefault="00BB3D4C" w:rsidP="00BB3D4C">
      <w:pPr>
        <w:pStyle w:val="BodyText"/>
        <w:ind w:left="360"/>
        <w:rPr>
          <w:szCs w:val="22"/>
        </w:rPr>
      </w:pPr>
      <w:r w:rsidRPr="00BB3D4C">
        <w:rPr>
          <w:szCs w:val="22"/>
        </w:rPr>
        <w:t xml:space="preserve">       </w:t>
      </w:r>
    </w:p>
    <w:p w14:paraId="471D41B5" w14:textId="77777777" w:rsidR="00BB3D4C" w:rsidRPr="00BB3D4C" w:rsidRDefault="00BB3D4C" w:rsidP="00BB3D4C">
      <w:pPr>
        <w:pStyle w:val="BodyText"/>
        <w:ind w:left="360"/>
        <w:rPr>
          <w:szCs w:val="22"/>
        </w:rPr>
      </w:pPr>
      <w:r w:rsidRPr="00BB3D4C">
        <w:rPr>
          <w:szCs w:val="22"/>
        </w:rPr>
        <w:t xml:space="preserve">        #label</w:t>
      </w:r>
    </w:p>
    <w:p w14:paraId="486E98C4" w14:textId="77777777" w:rsidR="00BB3D4C" w:rsidRPr="00BB3D4C" w:rsidRDefault="00BB3D4C" w:rsidP="00BB3D4C">
      <w:pPr>
        <w:pStyle w:val="BodyText"/>
        <w:ind w:left="360"/>
        <w:rPr>
          <w:szCs w:val="22"/>
        </w:rPr>
      </w:pPr>
      <w:r w:rsidRPr="00BB3D4C">
        <w:rPr>
          <w:szCs w:val="22"/>
        </w:rPr>
        <w:t xml:space="preserve">        searchlabel = Label(sa, text='Employee Records',font=('system',20),bg='powder blue')</w:t>
      </w:r>
    </w:p>
    <w:p w14:paraId="55E77324" w14:textId="77777777" w:rsidR="00BB3D4C" w:rsidRPr="00BB3D4C" w:rsidRDefault="00BB3D4C" w:rsidP="00BB3D4C">
      <w:pPr>
        <w:pStyle w:val="BodyText"/>
        <w:ind w:left="360"/>
        <w:rPr>
          <w:szCs w:val="22"/>
        </w:rPr>
      </w:pPr>
      <w:r w:rsidRPr="00BB3D4C">
        <w:rPr>
          <w:szCs w:val="22"/>
        </w:rPr>
        <w:t xml:space="preserve">        searchlabel.grid(row=0,column=1,pady=10)</w:t>
      </w:r>
    </w:p>
    <w:p w14:paraId="2B39010C" w14:textId="77777777" w:rsidR="00BB3D4C" w:rsidRPr="00BB3D4C" w:rsidRDefault="00BB3D4C" w:rsidP="00BB3D4C">
      <w:pPr>
        <w:pStyle w:val="BodyText"/>
        <w:ind w:left="360"/>
        <w:rPr>
          <w:szCs w:val="22"/>
        </w:rPr>
      </w:pPr>
      <w:r w:rsidRPr="00BB3D4C">
        <w:rPr>
          <w:szCs w:val="22"/>
        </w:rPr>
        <w:t xml:space="preserve">        </w:t>
      </w:r>
    </w:p>
    <w:p w14:paraId="44EA0273" w14:textId="77777777" w:rsidR="00BB3D4C" w:rsidRPr="00BB3D4C" w:rsidRDefault="00BB3D4C" w:rsidP="00BB3D4C">
      <w:pPr>
        <w:pStyle w:val="BodyText"/>
        <w:ind w:left="360"/>
        <w:rPr>
          <w:szCs w:val="22"/>
        </w:rPr>
      </w:pPr>
      <w:r w:rsidRPr="00BB3D4C">
        <w:rPr>
          <w:szCs w:val="22"/>
        </w:rPr>
        <w:t xml:space="preserve">        #label</w:t>
      </w:r>
    </w:p>
    <w:p w14:paraId="606CCE7E" w14:textId="77777777" w:rsidR="00BB3D4C" w:rsidRPr="00BB3D4C" w:rsidRDefault="00BB3D4C" w:rsidP="00BB3D4C">
      <w:pPr>
        <w:pStyle w:val="BodyText"/>
        <w:ind w:left="360"/>
        <w:rPr>
          <w:szCs w:val="22"/>
        </w:rPr>
      </w:pPr>
      <w:r w:rsidRPr="00BB3D4C">
        <w:rPr>
          <w:szCs w:val="22"/>
        </w:rPr>
        <w:t xml:space="preserve">        </w:t>
      </w:r>
    </w:p>
    <w:p w14:paraId="493A9403" w14:textId="77777777" w:rsidR="00BB3D4C" w:rsidRPr="00BB3D4C" w:rsidRDefault="00BB3D4C" w:rsidP="00BB3D4C">
      <w:pPr>
        <w:pStyle w:val="BodyText"/>
        <w:ind w:left="360"/>
        <w:rPr>
          <w:szCs w:val="22"/>
        </w:rPr>
      </w:pPr>
      <w:r w:rsidRPr="00BB3D4C">
        <w:rPr>
          <w:szCs w:val="22"/>
        </w:rPr>
        <w:t xml:space="preserve">        vlabel=Text(sa,width=160,height=1,bg='azure2')</w:t>
      </w:r>
    </w:p>
    <w:p w14:paraId="674D0191" w14:textId="77777777" w:rsidR="00BB3D4C" w:rsidRPr="00BB3D4C" w:rsidRDefault="00BB3D4C" w:rsidP="00BB3D4C">
      <w:pPr>
        <w:pStyle w:val="BodyText"/>
        <w:ind w:left="360"/>
        <w:rPr>
          <w:szCs w:val="22"/>
        </w:rPr>
      </w:pPr>
      <w:r w:rsidRPr="00BB3D4C">
        <w:rPr>
          <w:szCs w:val="22"/>
        </w:rPr>
        <w:lastRenderedPageBreak/>
        <w:t xml:space="preserve">        vlabel.grid(row=2,column=1,padx=10)</w:t>
      </w:r>
    </w:p>
    <w:p w14:paraId="104206A6" w14:textId="77777777" w:rsidR="00BB3D4C" w:rsidRPr="00BB3D4C" w:rsidRDefault="00BB3D4C" w:rsidP="00BB3D4C">
      <w:pPr>
        <w:pStyle w:val="BodyText"/>
        <w:ind w:left="360"/>
        <w:rPr>
          <w:szCs w:val="22"/>
        </w:rPr>
      </w:pPr>
      <w:r w:rsidRPr="00BB3D4C">
        <w:rPr>
          <w:szCs w:val="22"/>
        </w:rPr>
        <w:t xml:space="preserve">        vlabel.insert(END,"Payroll Period\t\t\tDealership\t\tName\t\t\tBasic Wage\t\tTotal Gross\t\tDeductions\t\tNet Pay\t\tLoan Balance")</w:t>
      </w:r>
    </w:p>
    <w:p w14:paraId="5005C228" w14:textId="77777777" w:rsidR="00BB3D4C" w:rsidRPr="00BB3D4C" w:rsidRDefault="00BB3D4C" w:rsidP="00BB3D4C">
      <w:pPr>
        <w:pStyle w:val="BodyText"/>
        <w:ind w:left="360"/>
        <w:rPr>
          <w:szCs w:val="22"/>
        </w:rPr>
      </w:pPr>
      <w:r w:rsidRPr="00BB3D4C">
        <w:rPr>
          <w:szCs w:val="22"/>
        </w:rPr>
        <w:t xml:space="preserve">        vlabel.config(state="disabled")</w:t>
      </w:r>
    </w:p>
    <w:p w14:paraId="07F646AF" w14:textId="77777777" w:rsidR="00BB3D4C" w:rsidRPr="00BB3D4C" w:rsidRDefault="00BB3D4C" w:rsidP="00BB3D4C">
      <w:pPr>
        <w:pStyle w:val="BodyText"/>
        <w:ind w:left="360"/>
        <w:rPr>
          <w:szCs w:val="22"/>
        </w:rPr>
      </w:pPr>
      <w:r w:rsidRPr="00BB3D4C">
        <w:rPr>
          <w:szCs w:val="22"/>
        </w:rPr>
        <w:t xml:space="preserve">        </w:t>
      </w:r>
    </w:p>
    <w:p w14:paraId="0E026C5D" w14:textId="77777777" w:rsidR="00BB3D4C" w:rsidRPr="00BB3D4C" w:rsidRDefault="00BB3D4C" w:rsidP="00BB3D4C">
      <w:pPr>
        <w:pStyle w:val="BodyText"/>
        <w:ind w:left="360"/>
        <w:rPr>
          <w:szCs w:val="22"/>
        </w:rPr>
      </w:pPr>
      <w:r w:rsidRPr="00BB3D4C">
        <w:rPr>
          <w:szCs w:val="22"/>
        </w:rPr>
        <w:t xml:space="preserve">        viewall=Text(sa,width=160,height=250,bg='azure2')</w:t>
      </w:r>
    </w:p>
    <w:p w14:paraId="0E03D586" w14:textId="77777777" w:rsidR="00BB3D4C" w:rsidRPr="00BB3D4C" w:rsidRDefault="00BB3D4C" w:rsidP="00BB3D4C">
      <w:pPr>
        <w:pStyle w:val="BodyText"/>
        <w:ind w:left="360"/>
        <w:rPr>
          <w:szCs w:val="22"/>
        </w:rPr>
      </w:pPr>
      <w:r w:rsidRPr="00BB3D4C">
        <w:rPr>
          <w:szCs w:val="22"/>
        </w:rPr>
        <w:t xml:space="preserve">        viewall.grid(row=3,column=1,padx=10)</w:t>
      </w:r>
    </w:p>
    <w:p w14:paraId="44232FD3" w14:textId="77777777" w:rsidR="00BB3D4C" w:rsidRPr="00BB3D4C" w:rsidRDefault="00BB3D4C" w:rsidP="00BB3D4C">
      <w:pPr>
        <w:pStyle w:val="BodyText"/>
        <w:ind w:left="360"/>
        <w:rPr>
          <w:szCs w:val="22"/>
        </w:rPr>
      </w:pPr>
      <w:r w:rsidRPr="00BB3D4C">
        <w:rPr>
          <w:szCs w:val="22"/>
        </w:rPr>
        <w:t xml:space="preserve">        </w:t>
      </w:r>
    </w:p>
    <w:p w14:paraId="14EE89B2" w14:textId="77777777" w:rsidR="00BB3D4C" w:rsidRPr="00BB3D4C" w:rsidRDefault="00BB3D4C" w:rsidP="00BB3D4C">
      <w:pPr>
        <w:pStyle w:val="BodyText"/>
        <w:ind w:left="360"/>
        <w:rPr>
          <w:szCs w:val="22"/>
        </w:rPr>
      </w:pPr>
      <w:r w:rsidRPr="00BB3D4C">
        <w:rPr>
          <w:szCs w:val="22"/>
        </w:rPr>
        <w:t xml:space="preserve">        </w:t>
      </w:r>
    </w:p>
    <w:p w14:paraId="1E25358D" w14:textId="77777777" w:rsidR="00BB3D4C" w:rsidRPr="00BB3D4C" w:rsidRDefault="00BB3D4C" w:rsidP="00BB3D4C">
      <w:pPr>
        <w:pStyle w:val="BodyText"/>
        <w:ind w:left="360"/>
        <w:rPr>
          <w:szCs w:val="22"/>
        </w:rPr>
      </w:pPr>
      <w:r w:rsidRPr="00BB3D4C">
        <w:rPr>
          <w:szCs w:val="22"/>
        </w:rPr>
        <w:t xml:space="preserve">        #query database</w:t>
      </w:r>
    </w:p>
    <w:p w14:paraId="14842B6E" w14:textId="77777777" w:rsidR="00BB3D4C" w:rsidRPr="00BB3D4C" w:rsidRDefault="00BB3D4C" w:rsidP="00BB3D4C">
      <w:pPr>
        <w:pStyle w:val="BodyText"/>
        <w:ind w:left="360"/>
        <w:rPr>
          <w:szCs w:val="22"/>
        </w:rPr>
      </w:pPr>
      <w:r w:rsidRPr="00BB3D4C">
        <w:rPr>
          <w:szCs w:val="22"/>
        </w:rPr>
        <w:t xml:space="preserve">        c.execute("SELECT *,oid FROM payroll")</w:t>
      </w:r>
    </w:p>
    <w:p w14:paraId="2D82E032" w14:textId="77777777" w:rsidR="00BB3D4C" w:rsidRPr="00BB3D4C" w:rsidRDefault="00BB3D4C" w:rsidP="00BB3D4C">
      <w:pPr>
        <w:pStyle w:val="BodyText"/>
        <w:ind w:left="360"/>
        <w:rPr>
          <w:szCs w:val="22"/>
        </w:rPr>
      </w:pPr>
      <w:r w:rsidRPr="00BB3D4C">
        <w:rPr>
          <w:szCs w:val="22"/>
        </w:rPr>
        <w:t xml:space="preserve">        records = c.fetchall()</w:t>
      </w:r>
    </w:p>
    <w:p w14:paraId="10DFB1B6" w14:textId="77777777" w:rsidR="00BB3D4C" w:rsidRPr="00BB3D4C" w:rsidRDefault="00BB3D4C" w:rsidP="00BB3D4C">
      <w:pPr>
        <w:pStyle w:val="BodyText"/>
        <w:ind w:left="360"/>
        <w:rPr>
          <w:szCs w:val="22"/>
        </w:rPr>
      </w:pPr>
      <w:r w:rsidRPr="00BB3D4C">
        <w:rPr>
          <w:szCs w:val="22"/>
        </w:rPr>
        <w:t xml:space="preserve">        print(records)</w:t>
      </w:r>
    </w:p>
    <w:p w14:paraId="70B15AE5" w14:textId="77777777" w:rsidR="00BB3D4C" w:rsidRPr="00BB3D4C" w:rsidRDefault="00BB3D4C" w:rsidP="00BB3D4C">
      <w:pPr>
        <w:pStyle w:val="BodyText"/>
        <w:ind w:left="360"/>
        <w:rPr>
          <w:szCs w:val="22"/>
        </w:rPr>
      </w:pPr>
      <w:r w:rsidRPr="00BB3D4C">
        <w:rPr>
          <w:szCs w:val="22"/>
        </w:rPr>
        <w:t xml:space="preserve">        printrecords=''</w:t>
      </w:r>
    </w:p>
    <w:p w14:paraId="5EF903D7" w14:textId="77777777" w:rsidR="00BB3D4C" w:rsidRPr="00BB3D4C" w:rsidRDefault="00BB3D4C" w:rsidP="00BB3D4C">
      <w:pPr>
        <w:pStyle w:val="BodyText"/>
        <w:ind w:left="360"/>
        <w:rPr>
          <w:szCs w:val="22"/>
        </w:rPr>
      </w:pPr>
      <w:r w:rsidRPr="00BB3D4C">
        <w:rPr>
          <w:szCs w:val="22"/>
        </w:rPr>
        <w:t xml:space="preserve">        for record in records:</w:t>
      </w:r>
    </w:p>
    <w:p w14:paraId="12154AAA" w14:textId="77777777" w:rsidR="00BB3D4C" w:rsidRPr="00BB3D4C" w:rsidRDefault="00BB3D4C" w:rsidP="00BB3D4C">
      <w:pPr>
        <w:pStyle w:val="BodyText"/>
        <w:ind w:left="360"/>
        <w:rPr>
          <w:szCs w:val="22"/>
        </w:rPr>
      </w:pPr>
      <w:r w:rsidRPr="00BB3D4C">
        <w:rPr>
          <w:szCs w:val="22"/>
        </w:rPr>
        <w:t xml:space="preserve">            printrecords= str(record[0])+'\t\t\t'+str(record[1])+'\t\t'+str(record[2])+'\t'+str(record[3])+'\t\t'+str(record[6])+'\t\t'+str(record[9])+'\t\t'+str(record[15])+'\t\t'+str(record[16])+'\t\t'+str(record[17])+'\t\t'+'\n'</w:t>
      </w:r>
    </w:p>
    <w:p w14:paraId="55DE2363" w14:textId="77777777" w:rsidR="00BB3D4C" w:rsidRPr="00BB3D4C" w:rsidRDefault="00BB3D4C" w:rsidP="00BB3D4C">
      <w:pPr>
        <w:pStyle w:val="BodyText"/>
        <w:ind w:left="360"/>
        <w:rPr>
          <w:szCs w:val="22"/>
        </w:rPr>
      </w:pPr>
      <w:r w:rsidRPr="00BB3D4C">
        <w:rPr>
          <w:szCs w:val="22"/>
        </w:rPr>
        <w:t xml:space="preserve">            #querylabel=Label(Tops, text=printrecords,bg='powderblue')</w:t>
      </w:r>
    </w:p>
    <w:p w14:paraId="46007FAE" w14:textId="77777777" w:rsidR="00BB3D4C" w:rsidRPr="00BB3D4C" w:rsidRDefault="00BB3D4C" w:rsidP="00BB3D4C">
      <w:pPr>
        <w:pStyle w:val="BodyText"/>
        <w:ind w:left="360"/>
        <w:rPr>
          <w:szCs w:val="22"/>
        </w:rPr>
      </w:pPr>
      <w:r w:rsidRPr="00BB3D4C">
        <w:rPr>
          <w:szCs w:val="22"/>
        </w:rPr>
        <w:t xml:space="preserve">            #querylabel.grid(row=3, column=1,padx=10,pady=10)</w:t>
      </w:r>
    </w:p>
    <w:p w14:paraId="1C2F1393" w14:textId="77777777" w:rsidR="00BB3D4C" w:rsidRPr="00BB3D4C" w:rsidRDefault="00BB3D4C" w:rsidP="00BB3D4C">
      <w:pPr>
        <w:pStyle w:val="BodyText"/>
        <w:ind w:left="360"/>
        <w:rPr>
          <w:szCs w:val="22"/>
        </w:rPr>
      </w:pPr>
      <w:r w:rsidRPr="00BB3D4C">
        <w:rPr>
          <w:szCs w:val="22"/>
        </w:rPr>
        <w:t xml:space="preserve">            viewall.insert(END,str(printrecords)+'\t'+'\n')</w:t>
      </w:r>
    </w:p>
    <w:p w14:paraId="550EAE51" w14:textId="77777777" w:rsidR="00BB3D4C" w:rsidRPr="00BB3D4C" w:rsidRDefault="00BB3D4C" w:rsidP="00BB3D4C">
      <w:pPr>
        <w:pStyle w:val="BodyText"/>
        <w:ind w:left="360"/>
        <w:rPr>
          <w:szCs w:val="22"/>
        </w:rPr>
      </w:pPr>
      <w:r w:rsidRPr="00BB3D4C">
        <w:rPr>
          <w:szCs w:val="22"/>
        </w:rPr>
        <w:t xml:space="preserve"> </w:t>
      </w:r>
    </w:p>
    <w:p w14:paraId="2F4230F2" w14:textId="77777777" w:rsidR="00BB3D4C" w:rsidRPr="00BB3D4C" w:rsidRDefault="00BB3D4C" w:rsidP="00BB3D4C">
      <w:pPr>
        <w:pStyle w:val="BodyText"/>
        <w:ind w:left="360"/>
        <w:rPr>
          <w:szCs w:val="22"/>
        </w:rPr>
      </w:pPr>
      <w:r w:rsidRPr="00BB3D4C">
        <w:rPr>
          <w:szCs w:val="22"/>
        </w:rPr>
        <w:t xml:space="preserve">    def paysum1():</w:t>
      </w:r>
    </w:p>
    <w:p w14:paraId="195C6D63" w14:textId="77777777" w:rsidR="00BB3D4C" w:rsidRPr="00BB3D4C" w:rsidRDefault="00BB3D4C" w:rsidP="00BB3D4C">
      <w:pPr>
        <w:pStyle w:val="BodyText"/>
        <w:ind w:left="360"/>
        <w:rPr>
          <w:szCs w:val="22"/>
        </w:rPr>
      </w:pPr>
      <w:r w:rsidRPr="00BB3D4C">
        <w:rPr>
          <w:szCs w:val="22"/>
        </w:rPr>
        <w:t xml:space="preserve">       global ps1</w:t>
      </w:r>
    </w:p>
    <w:p w14:paraId="09DD2EA8" w14:textId="77777777" w:rsidR="00BB3D4C" w:rsidRPr="00BB3D4C" w:rsidRDefault="00BB3D4C" w:rsidP="00BB3D4C">
      <w:pPr>
        <w:pStyle w:val="BodyText"/>
        <w:ind w:left="360"/>
        <w:rPr>
          <w:szCs w:val="22"/>
        </w:rPr>
      </w:pPr>
      <w:r w:rsidRPr="00BB3D4C">
        <w:rPr>
          <w:szCs w:val="22"/>
        </w:rPr>
        <w:t xml:space="preserve">       root.destroy()</w:t>
      </w:r>
    </w:p>
    <w:p w14:paraId="0553A5A5" w14:textId="77777777" w:rsidR="00BB3D4C" w:rsidRPr="00BB3D4C" w:rsidRDefault="00BB3D4C" w:rsidP="00BB3D4C">
      <w:pPr>
        <w:pStyle w:val="BodyText"/>
        <w:ind w:left="360"/>
        <w:rPr>
          <w:szCs w:val="22"/>
        </w:rPr>
      </w:pPr>
      <w:r w:rsidRPr="00BB3D4C">
        <w:rPr>
          <w:szCs w:val="22"/>
        </w:rPr>
        <w:t xml:space="preserve">       ps1=Tk()</w:t>
      </w:r>
    </w:p>
    <w:p w14:paraId="750670C6" w14:textId="77777777" w:rsidR="00BB3D4C" w:rsidRPr="00BB3D4C" w:rsidRDefault="00BB3D4C" w:rsidP="00BB3D4C">
      <w:pPr>
        <w:pStyle w:val="BodyText"/>
        <w:ind w:left="360"/>
        <w:rPr>
          <w:szCs w:val="22"/>
        </w:rPr>
      </w:pPr>
      <w:r w:rsidRPr="00BB3D4C">
        <w:rPr>
          <w:szCs w:val="22"/>
        </w:rPr>
        <w:t xml:space="preserve">       ps1.title('Payroll Summary')</w:t>
      </w:r>
    </w:p>
    <w:p w14:paraId="132140DC" w14:textId="77777777" w:rsidR="00BB3D4C" w:rsidRPr="00BB3D4C" w:rsidRDefault="00BB3D4C" w:rsidP="00BB3D4C">
      <w:pPr>
        <w:pStyle w:val="BodyText"/>
        <w:ind w:left="360"/>
        <w:rPr>
          <w:szCs w:val="22"/>
        </w:rPr>
      </w:pPr>
      <w:r w:rsidRPr="00BB3D4C">
        <w:rPr>
          <w:szCs w:val="22"/>
        </w:rPr>
        <w:t xml:space="preserve">       ps1.geometry('1210x900')</w:t>
      </w:r>
    </w:p>
    <w:p w14:paraId="7DC2052B" w14:textId="77777777" w:rsidR="00BB3D4C" w:rsidRPr="00BB3D4C" w:rsidRDefault="00BB3D4C" w:rsidP="00BB3D4C">
      <w:pPr>
        <w:pStyle w:val="BodyText"/>
        <w:ind w:left="360"/>
        <w:rPr>
          <w:szCs w:val="22"/>
        </w:rPr>
      </w:pPr>
      <w:r w:rsidRPr="00BB3D4C">
        <w:rPr>
          <w:szCs w:val="22"/>
        </w:rPr>
        <w:t xml:space="preserve">       ps1.configure(background='powder blue')</w:t>
      </w:r>
    </w:p>
    <w:p w14:paraId="174D4D3E" w14:textId="77777777" w:rsidR="00BB3D4C" w:rsidRPr="00BB3D4C" w:rsidRDefault="00BB3D4C" w:rsidP="00BB3D4C">
      <w:pPr>
        <w:pStyle w:val="BodyText"/>
        <w:ind w:left="360"/>
        <w:rPr>
          <w:szCs w:val="22"/>
        </w:rPr>
      </w:pPr>
      <w:r w:rsidRPr="00BB3D4C">
        <w:rPr>
          <w:szCs w:val="22"/>
        </w:rPr>
        <w:t xml:space="preserve">       #ps1.resizable(0,0)</w:t>
      </w:r>
    </w:p>
    <w:p w14:paraId="0B98F880" w14:textId="77777777" w:rsidR="00BB3D4C" w:rsidRPr="00BB3D4C" w:rsidRDefault="00BB3D4C" w:rsidP="00BB3D4C">
      <w:pPr>
        <w:pStyle w:val="BodyText"/>
        <w:ind w:left="360"/>
        <w:rPr>
          <w:szCs w:val="22"/>
        </w:rPr>
      </w:pPr>
      <w:r w:rsidRPr="00BB3D4C">
        <w:rPr>
          <w:szCs w:val="22"/>
        </w:rPr>
        <w:t xml:space="preserve">       </w:t>
      </w:r>
    </w:p>
    <w:p w14:paraId="06820A17" w14:textId="77777777" w:rsidR="00BB3D4C" w:rsidRPr="00BB3D4C" w:rsidRDefault="00BB3D4C" w:rsidP="00BB3D4C">
      <w:pPr>
        <w:pStyle w:val="BodyText"/>
        <w:ind w:left="360"/>
        <w:rPr>
          <w:szCs w:val="22"/>
        </w:rPr>
      </w:pPr>
      <w:r w:rsidRPr="00BB3D4C">
        <w:rPr>
          <w:szCs w:val="22"/>
        </w:rPr>
        <w:t xml:space="preserve">       #database connection</w:t>
      </w:r>
    </w:p>
    <w:p w14:paraId="45C9C1B0" w14:textId="77777777" w:rsidR="00BB3D4C" w:rsidRPr="00BB3D4C" w:rsidRDefault="00BB3D4C" w:rsidP="00BB3D4C">
      <w:pPr>
        <w:pStyle w:val="BodyText"/>
        <w:ind w:left="360"/>
        <w:rPr>
          <w:szCs w:val="22"/>
        </w:rPr>
      </w:pPr>
      <w:r w:rsidRPr="00BB3D4C">
        <w:rPr>
          <w:szCs w:val="22"/>
        </w:rPr>
        <w:t xml:space="preserve">       conn=sqlite3.connect('payroll.db')</w:t>
      </w:r>
    </w:p>
    <w:p w14:paraId="681852A7" w14:textId="77777777" w:rsidR="00BB3D4C" w:rsidRPr="00BB3D4C" w:rsidRDefault="00BB3D4C" w:rsidP="00BB3D4C">
      <w:pPr>
        <w:pStyle w:val="BodyText"/>
        <w:ind w:left="360"/>
        <w:rPr>
          <w:szCs w:val="22"/>
        </w:rPr>
      </w:pPr>
      <w:r w:rsidRPr="00BB3D4C">
        <w:rPr>
          <w:szCs w:val="22"/>
        </w:rPr>
        <w:t xml:space="preserve">            </w:t>
      </w:r>
    </w:p>
    <w:p w14:paraId="0827C915" w14:textId="77777777" w:rsidR="00BB3D4C" w:rsidRPr="00BB3D4C" w:rsidRDefault="00BB3D4C" w:rsidP="00BB3D4C">
      <w:pPr>
        <w:pStyle w:val="BodyText"/>
        <w:ind w:left="360"/>
        <w:rPr>
          <w:szCs w:val="22"/>
        </w:rPr>
      </w:pPr>
      <w:r w:rsidRPr="00BB3D4C">
        <w:rPr>
          <w:szCs w:val="22"/>
        </w:rPr>
        <w:t xml:space="preserve">        #cursor</w:t>
      </w:r>
    </w:p>
    <w:p w14:paraId="7959DA21" w14:textId="77777777" w:rsidR="00BB3D4C" w:rsidRPr="00BB3D4C" w:rsidRDefault="00BB3D4C" w:rsidP="00BB3D4C">
      <w:pPr>
        <w:pStyle w:val="BodyText"/>
        <w:ind w:left="360"/>
        <w:rPr>
          <w:szCs w:val="22"/>
        </w:rPr>
      </w:pPr>
      <w:r w:rsidRPr="00BB3D4C">
        <w:rPr>
          <w:szCs w:val="22"/>
        </w:rPr>
        <w:t xml:space="preserve">       c = conn.cursor()</w:t>
      </w:r>
    </w:p>
    <w:p w14:paraId="07122A57" w14:textId="77777777" w:rsidR="00BB3D4C" w:rsidRPr="00BB3D4C" w:rsidRDefault="00BB3D4C" w:rsidP="00BB3D4C">
      <w:pPr>
        <w:pStyle w:val="BodyText"/>
        <w:ind w:left="360"/>
        <w:rPr>
          <w:szCs w:val="22"/>
        </w:rPr>
      </w:pPr>
      <w:r w:rsidRPr="00BB3D4C">
        <w:rPr>
          <w:szCs w:val="22"/>
        </w:rPr>
        <w:t xml:space="preserve">       </w:t>
      </w:r>
    </w:p>
    <w:p w14:paraId="5EEEF2F1" w14:textId="77777777" w:rsidR="00BB3D4C" w:rsidRPr="00BB3D4C" w:rsidRDefault="00BB3D4C" w:rsidP="00BB3D4C">
      <w:pPr>
        <w:pStyle w:val="BodyText"/>
        <w:ind w:left="360"/>
        <w:rPr>
          <w:szCs w:val="22"/>
        </w:rPr>
      </w:pPr>
      <w:r w:rsidRPr="00BB3D4C">
        <w:rPr>
          <w:szCs w:val="22"/>
        </w:rPr>
        <w:t xml:space="preserve">       #Frames----------------</w:t>
      </w:r>
    </w:p>
    <w:p w14:paraId="0FEAEF41" w14:textId="77777777" w:rsidR="00BB3D4C" w:rsidRPr="00BB3D4C" w:rsidRDefault="00BB3D4C" w:rsidP="00BB3D4C">
      <w:pPr>
        <w:pStyle w:val="BodyText"/>
        <w:ind w:left="360"/>
        <w:rPr>
          <w:szCs w:val="22"/>
        </w:rPr>
      </w:pPr>
      <w:r w:rsidRPr="00BB3D4C">
        <w:rPr>
          <w:szCs w:val="22"/>
        </w:rPr>
        <w:t xml:space="preserve">       Tops=Frame(ps1, width=1350, height=50, bd=1 ,bg='powder blue')</w:t>
      </w:r>
    </w:p>
    <w:p w14:paraId="42E95313" w14:textId="77777777" w:rsidR="00BB3D4C" w:rsidRPr="00BB3D4C" w:rsidRDefault="00BB3D4C" w:rsidP="00BB3D4C">
      <w:pPr>
        <w:pStyle w:val="BodyText"/>
        <w:ind w:left="360"/>
        <w:rPr>
          <w:szCs w:val="22"/>
        </w:rPr>
      </w:pPr>
      <w:r w:rsidRPr="00BB3D4C">
        <w:rPr>
          <w:szCs w:val="22"/>
        </w:rPr>
        <w:t xml:space="preserve">       Tops.pack(side=TOP)</w:t>
      </w:r>
    </w:p>
    <w:p w14:paraId="0C24DE2A" w14:textId="77777777" w:rsidR="00BB3D4C" w:rsidRPr="00BB3D4C" w:rsidRDefault="00BB3D4C" w:rsidP="00BB3D4C">
      <w:pPr>
        <w:pStyle w:val="BodyText"/>
        <w:ind w:left="360"/>
        <w:rPr>
          <w:szCs w:val="22"/>
        </w:rPr>
      </w:pPr>
      <w:r w:rsidRPr="00BB3D4C">
        <w:rPr>
          <w:szCs w:val="22"/>
        </w:rPr>
        <w:t xml:space="preserve">       </w:t>
      </w:r>
    </w:p>
    <w:p w14:paraId="7D6BB810" w14:textId="77777777" w:rsidR="00BB3D4C" w:rsidRPr="00BB3D4C" w:rsidRDefault="00BB3D4C" w:rsidP="00BB3D4C">
      <w:pPr>
        <w:pStyle w:val="BodyText"/>
        <w:ind w:left="360"/>
        <w:rPr>
          <w:szCs w:val="22"/>
        </w:rPr>
      </w:pPr>
      <w:r w:rsidRPr="00BB3D4C">
        <w:rPr>
          <w:szCs w:val="22"/>
        </w:rPr>
        <w:t xml:space="preserve">       lframe=Frame(ps1, width=500, height=500 ,bg='powder blue')</w:t>
      </w:r>
    </w:p>
    <w:p w14:paraId="2881309B" w14:textId="77777777" w:rsidR="00BB3D4C" w:rsidRPr="00BB3D4C" w:rsidRDefault="00BB3D4C" w:rsidP="00BB3D4C">
      <w:pPr>
        <w:pStyle w:val="BodyText"/>
        <w:ind w:left="360"/>
        <w:rPr>
          <w:szCs w:val="22"/>
        </w:rPr>
      </w:pPr>
      <w:r w:rsidRPr="00BB3D4C">
        <w:rPr>
          <w:szCs w:val="22"/>
        </w:rPr>
        <w:t xml:space="preserve">       lframe.pack(side=LEFT)</w:t>
      </w:r>
    </w:p>
    <w:p w14:paraId="7F326845" w14:textId="77777777" w:rsidR="00BB3D4C" w:rsidRPr="00BB3D4C" w:rsidRDefault="00BB3D4C" w:rsidP="00BB3D4C">
      <w:pPr>
        <w:pStyle w:val="BodyText"/>
        <w:ind w:left="360"/>
        <w:rPr>
          <w:szCs w:val="22"/>
        </w:rPr>
      </w:pPr>
    </w:p>
    <w:p w14:paraId="4BD72796" w14:textId="77777777" w:rsidR="00BB3D4C" w:rsidRPr="00BB3D4C" w:rsidRDefault="00BB3D4C" w:rsidP="00BB3D4C">
      <w:pPr>
        <w:pStyle w:val="BodyText"/>
        <w:ind w:left="360"/>
        <w:rPr>
          <w:szCs w:val="22"/>
        </w:rPr>
      </w:pPr>
    </w:p>
    <w:p w14:paraId="18167D89" w14:textId="77777777" w:rsidR="00BB3D4C" w:rsidRPr="00BB3D4C" w:rsidRDefault="00BB3D4C" w:rsidP="00BB3D4C">
      <w:pPr>
        <w:pStyle w:val="BodyText"/>
        <w:ind w:left="360"/>
        <w:rPr>
          <w:szCs w:val="22"/>
        </w:rPr>
      </w:pPr>
      <w:r w:rsidRPr="00BB3D4C">
        <w:rPr>
          <w:szCs w:val="22"/>
        </w:rPr>
        <w:t xml:space="preserve">       inlframel=Frame(lframe, width=500,bd=1, height=500,  bg='powder blue')</w:t>
      </w:r>
    </w:p>
    <w:p w14:paraId="31DAB4A8" w14:textId="77777777" w:rsidR="00BB3D4C" w:rsidRPr="00BB3D4C" w:rsidRDefault="00BB3D4C" w:rsidP="00BB3D4C">
      <w:pPr>
        <w:pStyle w:val="BodyText"/>
        <w:ind w:left="360"/>
        <w:rPr>
          <w:szCs w:val="22"/>
        </w:rPr>
      </w:pPr>
      <w:r w:rsidRPr="00BB3D4C">
        <w:rPr>
          <w:szCs w:val="22"/>
        </w:rPr>
        <w:t xml:space="preserve">       inlframel.pack(side=TOP,padx=20)</w:t>
      </w:r>
    </w:p>
    <w:p w14:paraId="2E515A3D" w14:textId="77777777" w:rsidR="00BB3D4C" w:rsidRPr="00BB3D4C" w:rsidRDefault="00BB3D4C" w:rsidP="00BB3D4C">
      <w:pPr>
        <w:pStyle w:val="BodyText"/>
        <w:ind w:left="360"/>
        <w:rPr>
          <w:szCs w:val="22"/>
        </w:rPr>
      </w:pPr>
      <w:r w:rsidRPr="00BB3D4C">
        <w:rPr>
          <w:szCs w:val="22"/>
        </w:rPr>
        <w:t xml:space="preserve">       </w:t>
      </w:r>
    </w:p>
    <w:p w14:paraId="01FF9B66" w14:textId="77777777" w:rsidR="00BB3D4C" w:rsidRPr="00BB3D4C" w:rsidRDefault="00BB3D4C" w:rsidP="00BB3D4C">
      <w:pPr>
        <w:pStyle w:val="BodyText"/>
        <w:ind w:left="360"/>
        <w:rPr>
          <w:szCs w:val="22"/>
        </w:rPr>
      </w:pPr>
      <w:r w:rsidRPr="00BB3D4C">
        <w:rPr>
          <w:szCs w:val="22"/>
        </w:rPr>
        <w:t xml:space="preserve">       inlframel2=Frame(lframe, width=500, height=500, bd=16, bg='powder blue')</w:t>
      </w:r>
    </w:p>
    <w:p w14:paraId="45F9453D" w14:textId="77777777" w:rsidR="00BB3D4C" w:rsidRPr="00BB3D4C" w:rsidRDefault="00BB3D4C" w:rsidP="00BB3D4C">
      <w:pPr>
        <w:pStyle w:val="BodyText"/>
        <w:ind w:left="360"/>
        <w:rPr>
          <w:szCs w:val="22"/>
        </w:rPr>
      </w:pPr>
      <w:r w:rsidRPr="00BB3D4C">
        <w:rPr>
          <w:szCs w:val="22"/>
        </w:rPr>
        <w:t xml:space="preserve">       inlframel2.pack(side=BOTTOM)</w:t>
      </w:r>
    </w:p>
    <w:p w14:paraId="06E1FCF3" w14:textId="77777777" w:rsidR="00BB3D4C" w:rsidRPr="00BB3D4C" w:rsidRDefault="00BB3D4C" w:rsidP="00BB3D4C">
      <w:pPr>
        <w:pStyle w:val="BodyText"/>
        <w:ind w:left="360"/>
        <w:rPr>
          <w:szCs w:val="22"/>
        </w:rPr>
      </w:pPr>
      <w:r w:rsidRPr="00BB3D4C">
        <w:rPr>
          <w:szCs w:val="22"/>
        </w:rPr>
        <w:t xml:space="preserve">          </w:t>
      </w:r>
    </w:p>
    <w:p w14:paraId="26B19AD8" w14:textId="77777777" w:rsidR="00BB3D4C" w:rsidRPr="00BB3D4C" w:rsidRDefault="00BB3D4C" w:rsidP="00BB3D4C">
      <w:pPr>
        <w:pStyle w:val="BodyText"/>
        <w:ind w:left="360"/>
        <w:rPr>
          <w:szCs w:val="22"/>
        </w:rPr>
      </w:pPr>
      <w:r w:rsidRPr="00BB3D4C">
        <w:rPr>
          <w:szCs w:val="22"/>
        </w:rPr>
        <w:lastRenderedPageBreak/>
        <w:t xml:space="preserve">        </w:t>
      </w:r>
    </w:p>
    <w:p w14:paraId="068E1C86" w14:textId="77777777" w:rsidR="00BB3D4C" w:rsidRPr="00BB3D4C" w:rsidRDefault="00BB3D4C" w:rsidP="00BB3D4C">
      <w:pPr>
        <w:pStyle w:val="BodyText"/>
        <w:ind w:left="360"/>
        <w:rPr>
          <w:szCs w:val="22"/>
        </w:rPr>
      </w:pPr>
      <w:r w:rsidRPr="00BB3D4C">
        <w:rPr>
          <w:szCs w:val="22"/>
        </w:rPr>
        <w:t xml:space="preserve">       #label</w:t>
      </w:r>
    </w:p>
    <w:p w14:paraId="14E9022C" w14:textId="77777777" w:rsidR="00BB3D4C" w:rsidRPr="00BB3D4C" w:rsidRDefault="00BB3D4C" w:rsidP="00BB3D4C">
      <w:pPr>
        <w:pStyle w:val="BodyText"/>
        <w:ind w:left="360"/>
        <w:rPr>
          <w:szCs w:val="22"/>
        </w:rPr>
      </w:pPr>
      <w:r w:rsidRPr="00BB3D4C">
        <w:rPr>
          <w:szCs w:val="22"/>
        </w:rPr>
        <w:t xml:space="preserve">       searchlabel = Label(Tops, text='Enter Payroll Period: ',font=('system',10),bg='powder blue')</w:t>
      </w:r>
    </w:p>
    <w:p w14:paraId="4A04FC05" w14:textId="77777777" w:rsidR="00BB3D4C" w:rsidRPr="00BB3D4C" w:rsidRDefault="00BB3D4C" w:rsidP="00BB3D4C">
      <w:pPr>
        <w:pStyle w:val="BodyText"/>
        <w:ind w:left="360"/>
        <w:rPr>
          <w:szCs w:val="22"/>
        </w:rPr>
      </w:pPr>
      <w:r w:rsidRPr="00BB3D4C">
        <w:rPr>
          <w:szCs w:val="22"/>
        </w:rPr>
        <w:t xml:space="preserve">       searchlabel.grid(row=0,column=1,pady=10)</w:t>
      </w:r>
    </w:p>
    <w:p w14:paraId="3C4521D6" w14:textId="77777777" w:rsidR="00BB3D4C" w:rsidRPr="00BB3D4C" w:rsidRDefault="00BB3D4C" w:rsidP="00BB3D4C">
      <w:pPr>
        <w:pStyle w:val="BodyText"/>
        <w:ind w:left="360"/>
        <w:rPr>
          <w:szCs w:val="22"/>
        </w:rPr>
      </w:pPr>
      <w:r w:rsidRPr="00BB3D4C">
        <w:rPr>
          <w:szCs w:val="22"/>
        </w:rPr>
        <w:t xml:space="preserve">       </w:t>
      </w:r>
    </w:p>
    <w:p w14:paraId="432FD64D" w14:textId="77777777" w:rsidR="00BB3D4C" w:rsidRPr="00BB3D4C" w:rsidRDefault="00BB3D4C" w:rsidP="00BB3D4C">
      <w:pPr>
        <w:pStyle w:val="BodyText"/>
        <w:ind w:left="360"/>
        <w:rPr>
          <w:szCs w:val="22"/>
        </w:rPr>
      </w:pPr>
      <w:r w:rsidRPr="00BB3D4C">
        <w:rPr>
          <w:szCs w:val="22"/>
        </w:rPr>
        <w:t xml:space="preserve">       deallabel = Label(Tops, text='Select Dealership',font=('system',10),bg='powder blue')</w:t>
      </w:r>
    </w:p>
    <w:p w14:paraId="1D3D0D5C" w14:textId="77777777" w:rsidR="00BB3D4C" w:rsidRPr="00BB3D4C" w:rsidRDefault="00BB3D4C" w:rsidP="00BB3D4C">
      <w:pPr>
        <w:pStyle w:val="BodyText"/>
        <w:ind w:left="360"/>
        <w:rPr>
          <w:szCs w:val="22"/>
        </w:rPr>
      </w:pPr>
      <w:r w:rsidRPr="00BB3D4C">
        <w:rPr>
          <w:szCs w:val="22"/>
        </w:rPr>
        <w:t xml:space="preserve">       deallabel.grid(row=1,column=1,pady=10)</w:t>
      </w:r>
    </w:p>
    <w:p w14:paraId="4A363D8A" w14:textId="77777777" w:rsidR="00BB3D4C" w:rsidRPr="00BB3D4C" w:rsidRDefault="00BB3D4C" w:rsidP="00BB3D4C">
      <w:pPr>
        <w:pStyle w:val="BodyText"/>
        <w:ind w:left="360"/>
        <w:rPr>
          <w:szCs w:val="22"/>
        </w:rPr>
      </w:pPr>
      <w:r w:rsidRPr="00BB3D4C">
        <w:rPr>
          <w:szCs w:val="22"/>
        </w:rPr>
        <w:t xml:space="preserve">       </w:t>
      </w:r>
    </w:p>
    <w:p w14:paraId="1DE3BD0A" w14:textId="77777777" w:rsidR="00BB3D4C" w:rsidRPr="00BB3D4C" w:rsidRDefault="00BB3D4C" w:rsidP="00BB3D4C">
      <w:pPr>
        <w:pStyle w:val="BodyText"/>
        <w:ind w:left="360"/>
        <w:rPr>
          <w:szCs w:val="22"/>
        </w:rPr>
      </w:pPr>
      <w:r w:rsidRPr="00BB3D4C">
        <w:rPr>
          <w:szCs w:val="22"/>
        </w:rPr>
        <w:t xml:space="preserve">       #entry</w:t>
      </w:r>
    </w:p>
    <w:p w14:paraId="44D7DD4F" w14:textId="77777777" w:rsidR="00BB3D4C" w:rsidRPr="00BB3D4C" w:rsidRDefault="00BB3D4C" w:rsidP="00BB3D4C">
      <w:pPr>
        <w:pStyle w:val="BodyText"/>
        <w:ind w:left="360"/>
        <w:rPr>
          <w:szCs w:val="22"/>
        </w:rPr>
      </w:pPr>
      <w:r w:rsidRPr="00BB3D4C">
        <w:rPr>
          <w:szCs w:val="22"/>
        </w:rPr>
        <w:t xml:space="preserve">       searchbox=Entry(Tops,width=23)</w:t>
      </w:r>
    </w:p>
    <w:p w14:paraId="2851EDC7" w14:textId="77777777" w:rsidR="00BB3D4C" w:rsidRPr="00BB3D4C" w:rsidRDefault="00BB3D4C" w:rsidP="00BB3D4C">
      <w:pPr>
        <w:pStyle w:val="BodyText"/>
        <w:ind w:left="360"/>
        <w:rPr>
          <w:szCs w:val="22"/>
        </w:rPr>
      </w:pPr>
      <w:r w:rsidRPr="00BB3D4C">
        <w:rPr>
          <w:szCs w:val="22"/>
        </w:rPr>
        <w:t xml:space="preserve">       searchbox.grid(row=0, column=2,padx=(25,30))</w:t>
      </w:r>
    </w:p>
    <w:p w14:paraId="6A1BA91B" w14:textId="77777777" w:rsidR="00BB3D4C" w:rsidRPr="00BB3D4C" w:rsidRDefault="00BB3D4C" w:rsidP="00BB3D4C">
      <w:pPr>
        <w:pStyle w:val="BodyText"/>
        <w:ind w:left="360"/>
        <w:rPr>
          <w:szCs w:val="22"/>
        </w:rPr>
      </w:pPr>
      <w:r w:rsidRPr="00BB3D4C">
        <w:rPr>
          <w:szCs w:val="22"/>
        </w:rPr>
        <w:t xml:space="preserve">       </w:t>
      </w:r>
    </w:p>
    <w:p w14:paraId="42336B64" w14:textId="77777777" w:rsidR="00BB3D4C" w:rsidRPr="00BB3D4C" w:rsidRDefault="00BB3D4C" w:rsidP="00BB3D4C">
      <w:pPr>
        <w:pStyle w:val="BodyText"/>
        <w:ind w:left="360"/>
        <w:rPr>
          <w:szCs w:val="22"/>
        </w:rPr>
      </w:pPr>
      <w:r w:rsidRPr="00BB3D4C">
        <w:rPr>
          <w:szCs w:val="22"/>
        </w:rPr>
        <w:t xml:space="preserve">      </w:t>
      </w:r>
    </w:p>
    <w:p w14:paraId="49ABBB76" w14:textId="77777777" w:rsidR="00BB3D4C" w:rsidRPr="00BB3D4C" w:rsidRDefault="00BB3D4C" w:rsidP="00BB3D4C">
      <w:pPr>
        <w:pStyle w:val="BodyText"/>
        <w:ind w:left="360"/>
        <w:rPr>
          <w:szCs w:val="22"/>
        </w:rPr>
      </w:pPr>
      <w:r w:rsidRPr="00BB3D4C">
        <w:rPr>
          <w:szCs w:val="22"/>
        </w:rPr>
        <w:t xml:space="preserve">       viewall=Text(inlframel,width=140,height=30,bg='white')    </w:t>
      </w:r>
    </w:p>
    <w:p w14:paraId="5C43796E" w14:textId="77777777" w:rsidR="00BB3D4C" w:rsidRPr="00BB3D4C" w:rsidRDefault="00BB3D4C" w:rsidP="00BB3D4C">
      <w:pPr>
        <w:pStyle w:val="BodyText"/>
        <w:ind w:left="360"/>
        <w:rPr>
          <w:szCs w:val="22"/>
        </w:rPr>
      </w:pPr>
      <w:r w:rsidRPr="00BB3D4C">
        <w:rPr>
          <w:szCs w:val="22"/>
        </w:rPr>
        <w:t xml:space="preserve">       viewall.grid(row=2,column=1) </w:t>
      </w:r>
    </w:p>
    <w:p w14:paraId="23964974" w14:textId="77777777" w:rsidR="00BB3D4C" w:rsidRPr="00BB3D4C" w:rsidRDefault="00BB3D4C" w:rsidP="00BB3D4C">
      <w:pPr>
        <w:pStyle w:val="BodyText"/>
        <w:ind w:left="360"/>
        <w:rPr>
          <w:szCs w:val="22"/>
        </w:rPr>
      </w:pPr>
      <w:r w:rsidRPr="00BB3D4C">
        <w:rPr>
          <w:szCs w:val="22"/>
        </w:rPr>
        <w:t xml:space="preserve">       </w:t>
      </w:r>
    </w:p>
    <w:p w14:paraId="578CAE79" w14:textId="77777777" w:rsidR="00BB3D4C" w:rsidRPr="00BB3D4C" w:rsidRDefault="00BB3D4C" w:rsidP="00BB3D4C">
      <w:pPr>
        <w:pStyle w:val="BodyText"/>
        <w:ind w:left="360"/>
        <w:rPr>
          <w:szCs w:val="22"/>
        </w:rPr>
      </w:pPr>
      <w:r w:rsidRPr="00BB3D4C">
        <w:rPr>
          <w:szCs w:val="22"/>
        </w:rPr>
        <w:t xml:space="preserve">       viewall1=Text(inlframel,width=140,height=2,bg='white')    </w:t>
      </w:r>
    </w:p>
    <w:p w14:paraId="4B0E2ECC" w14:textId="77777777" w:rsidR="00BB3D4C" w:rsidRPr="00BB3D4C" w:rsidRDefault="00BB3D4C" w:rsidP="00BB3D4C">
      <w:pPr>
        <w:pStyle w:val="BodyText"/>
        <w:ind w:left="360"/>
        <w:rPr>
          <w:szCs w:val="22"/>
        </w:rPr>
      </w:pPr>
      <w:r w:rsidRPr="00BB3D4C">
        <w:rPr>
          <w:szCs w:val="22"/>
        </w:rPr>
        <w:t xml:space="preserve">       viewall1.grid(row=1,column=1) </w:t>
      </w:r>
    </w:p>
    <w:p w14:paraId="7A2635F3" w14:textId="77777777" w:rsidR="00BB3D4C" w:rsidRPr="00BB3D4C" w:rsidRDefault="00BB3D4C" w:rsidP="00BB3D4C">
      <w:pPr>
        <w:pStyle w:val="BodyText"/>
        <w:ind w:left="360"/>
        <w:rPr>
          <w:szCs w:val="22"/>
        </w:rPr>
      </w:pPr>
      <w:r w:rsidRPr="00BB3D4C">
        <w:rPr>
          <w:szCs w:val="22"/>
        </w:rPr>
        <w:t xml:space="preserve">       </w:t>
      </w:r>
    </w:p>
    <w:p w14:paraId="26F0B66C" w14:textId="77777777" w:rsidR="00BB3D4C" w:rsidRPr="00BB3D4C" w:rsidRDefault="00BB3D4C" w:rsidP="00BB3D4C">
      <w:pPr>
        <w:pStyle w:val="BodyText"/>
        <w:ind w:left="360"/>
        <w:rPr>
          <w:szCs w:val="22"/>
        </w:rPr>
      </w:pPr>
      <w:r w:rsidRPr="00BB3D4C">
        <w:rPr>
          <w:szCs w:val="22"/>
        </w:rPr>
        <w:t xml:space="preserve">       viewall1.insert(END,"Payroll Period\t\tDealership\t\tFirst Name\t\tLast Name\t\tBasic Wage\t\tTotal Gross\t\tDeductions\t\tNet Pay\t\tLoan Balance")</w:t>
      </w:r>
    </w:p>
    <w:p w14:paraId="7B930C8C" w14:textId="77777777" w:rsidR="00BB3D4C" w:rsidRPr="00BB3D4C" w:rsidRDefault="00BB3D4C" w:rsidP="00BB3D4C">
      <w:pPr>
        <w:pStyle w:val="BodyText"/>
        <w:ind w:left="360"/>
        <w:rPr>
          <w:szCs w:val="22"/>
        </w:rPr>
      </w:pPr>
      <w:r w:rsidRPr="00BB3D4C">
        <w:rPr>
          <w:szCs w:val="22"/>
        </w:rPr>
        <w:t xml:space="preserve">       #viewall.insert(END,"Payroll Period\t\tDealership\t\tFirst Name\t\tLast Name\t\tBasic Wage\t\tTotal Gross\t\tDeductions\t\tNet Pay\t\tLoan Balance")</w:t>
      </w:r>
    </w:p>
    <w:p w14:paraId="5355435B" w14:textId="77777777" w:rsidR="00BB3D4C" w:rsidRPr="00BB3D4C" w:rsidRDefault="00BB3D4C" w:rsidP="00BB3D4C">
      <w:pPr>
        <w:pStyle w:val="BodyText"/>
        <w:ind w:left="360"/>
        <w:rPr>
          <w:szCs w:val="22"/>
        </w:rPr>
      </w:pPr>
      <w:r w:rsidRPr="00BB3D4C">
        <w:rPr>
          <w:szCs w:val="22"/>
        </w:rPr>
        <w:t xml:space="preserve">       #viewall.configure(state="disabled")</w:t>
      </w:r>
    </w:p>
    <w:p w14:paraId="0905D480" w14:textId="77777777" w:rsidR="00BB3D4C" w:rsidRPr="00BB3D4C" w:rsidRDefault="00BB3D4C" w:rsidP="00BB3D4C">
      <w:pPr>
        <w:pStyle w:val="BodyText"/>
        <w:ind w:left="360"/>
        <w:rPr>
          <w:szCs w:val="22"/>
        </w:rPr>
      </w:pPr>
      <w:r w:rsidRPr="00BB3D4C">
        <w:rPr>
          <w:szCs w:val="22"/>
        </w:rPr>
        <w:t xml:space="preserve">       </w:t>
      </w:r>
    </w:p>
    <w:p w14:paraId="3FB5EF31" w14:textId="77777777" w:rsidR="00BB3D4C" w:rsidRPr="00BB3D4C" w:rsidRDefault="00BB3D4C" w:rsidP="00BB3D4C">
      <w:pPr>
        <w:pStyle w:val="BodyText"/>
        <w:ind w:left="360"/>
        <w:rPr>
          <w:szCs w:val="22"/>
        </w:rPr>
      </w:pPr>
      <w:r w:rsidRPr="00BB3D4C">
        <w:rPr>
          <w:szCs w:val="22"/>
        </w:rPr>
        <w:t xml:space="preserve">       </w:t>
      </w:r>
    </w:p>
    <w:p w14:paraId="41A60996" w14:textId="77777777" w:rsidR="00BB3D4C" w:rsidRPr="00BB3D4C" w:rsidRDefault="00BB3D4C" w:rsidP="00BB3D4C">
      <w:pPr>
        <w:pStyle w:val="BodyText"/>
        <w:ind w:left="360"/>
        <w:rPr>
          <w:szCs w:val="22"/>
        </w:rPr>
      </w:pPr>
      <w:r w:rsidRPr="00BB3D4C">
        <w:rPr>
          <w:szCs w:val="22"/>
        </w:rPr>
        <w:t xml:space="preserve">       </w:t>
      </w:r>
    </w:p>
    <w:p w14:paraId="19CA90B8" w14:textId="77777777" w:rsidR="00BB3D4C" w:rsidRPr="00BB3D4C" w:rsidRDefault="00BB3D4C" w:rsidP="00BB3D4C">
      <w:pPr>
        <w:pStyle w:val="BodyText"/>
        <w:ind w:left="360"/>
        <w:rPr>
          <w:szCs w:val="22"/>
        </w:rPr>
      </w:pPr>
      <w:r w:rsidRPr="00BB3D4C">
        <w:rPr>
          <w:szCs w:val="22"/>
        </w:rPr>
        <w:t xml:space="preserve">       drop = ttk.Combobox(Tops,value=["NISSAN LIPA","NISSAN DASMA", "NISSAN SAN PABLO","NISSAN ALABANG","NISSAN CARMONA" ])</w:t>
      </w:r>
    </w:p>
    <w:p w14:paraId="0B1E926D" w14:textId="77777777" w:rsidR="00BB3D4C" w:rsidRPr="00BB3D4C" w:rsidRDefault="00BB3D4C" w:rsidP="00BB3D4C">
      <w:pPr>
        <w:pStyle w:val="BodyText"/>
        <w:ind w:left="360"/>
        <w:rPr>
          <w:szCs w:val="22"/>
        </w:rPr>
      </w:pPr>
      <w:r w:rsidRPr="00BB3D4C">
        <w:rPr>
          <w:szCs w:val="22"/>
        </w:rPr>
        <w:t xml:space="preserve">       drop.set("SELECT DEALERSHIP")</w:t>
      </w:r>
    </w:p>
    <w:p w14:paraId="2EE42030" w14:textId="77777777" w:rsidR="00BB3D4C" w:rsidRPr="00BB3D4C" w:rsidRDefault="00BB3D4C" w:rsidP="00BB3D4C">
      <w:pPr>
        <w:pStyle w:val="BodyText"/>
        <w:ind w:left="360"/>
        <w:rPr>
          <w:szCs w:val="22"/>
        </w:rPr>
      </w:pPr>
      <w:r w:rsidRPr="00BB3D4C">
        <w:rPr>
          <w:szCs w:val="22"/>
        </w:rPr>
        <w:t xml:space="preserve">       drop.grid(row=1,column=2)</w:t>
      </w:r>
    </w:p>
    <w:p w14:paraId="00B39AF2" w14:textId="77777777" w:rsidR="00BB3D4C" w:rsidRPr="00BB3D4C" w:rsidRDefault="00BB3D4C" w:rsidP="00BB3D4C">
      <w:pPr>
        <w:pStyle w:val="BodyText"/>
        <w:ind w:left="360"/>
        <w:rPr>
          <w:szCs w:val="22"/>
        </w:rPr>
      </w:pPr>
      <w:r w:rsidRPr="00BB3D4C">
        <w:rPr>
          <w:szCs w:val="22"/>
        </w:rPr>
        <w:t xml:space="preserve">   </w:t>
      </w:r>
    </w:p>
    <w:p w14:paraId="054BF0A9" w14:textId="77777777" w:rsidR="00BB3D4C" w:rsidRPr="00BB3D4C" w:rsidRDefault="00BB3D4C" w:rsidP="00BB3D4C">
      <w:pPr>
        <w:pStyle w:val="BodyText"/>
        <w:ind w:left="360"/>
        <w:rPr>
          <w:szCs w:val="22"/>
        </w:rPr>
      </w:pPr>
      <w:r w:rsidRPr="00BB3D4C">
        <w:rPr>
          <w:szCs w:val="22"/>
        </w:rPr>
        <w:t xml:space="preserve">           </w:t>
      </w:r>
    </w:p>
    <w:p w14:paraId="4D5C4675" w14:textId="77777777" w:rsidR="00BB3D4C" w:rsidRPr="00BB3D4C" w:rsidRDefault="00BB3D4C" w:rsidP="00BB3D4C">
      <w:pPr>
        <w:pStyle w:val="BodyText"/>
        <w:ind w:left="360"/>
        <w:rPr>
          <w:szCs w:val="22"/>
        </w:rPr>
      </w:pPr>
      <w:r w:rsidRPr="00BB3D4C">
        <w:rPr>
          <w:szCs w:val="22"/>
        </w:rPr>
        <w:t xml:space="preserve">       def search():</w:t>
      </w:r>
    </w:p>
    <w:p w14:paraId="6807CB47" w14:textId="77777777" w:rsidR="00BB3D4C" w:rsidRPr="00BB3D4C" w:rsidRDefault="00BB3D4C" w:rsidP="00BB3D4C">
      <w:pPr>
        <w:pStyle w:val="BodyText"/>
        <w:ind w:left="360"/>
        <w:rPr>
          <w:szCs w:val="22"/>
        </w:rPr>
      </w:pPr>
      <w:r w:rsidRPr="00BB3D4C">
        <w:rPr>
          <w:szCs w:val="22"/>
        </w:rPr>
        <w:t xml:space="preserve">       </w:t>
      </w:r>
    </w:p>
    <w:p w14:paraId="0E0E5C68" w14:textId="77777777" w:rsidR="00BB3D4C" w:rsidRPr="00BB3D4C" w:rsidRDefault="00BB3D4C" w:rsidP="00BB3D4C">
      <w:pPr>
        <w:pStyle w:val="BodyText"/>
        <w:ind w:left="360"/>
        <w:rPr>
          <w:szCs w:val="22"/>
        </w:rPr>
      </w:pPr>
      <w:r w:rsidRPr="00BB3D4C">
        <w:rPr>
          <w:szCs w:val="22"/>
        </w:rPr>
        <w:t xml:space="preserve">           c.execute("SELECT payrollperiod,dealership,fname,lname,totalwage,totalamount,netamount,netpay,loanbalance  from payroll where  dealership = ? and payrollperiod=?", (drop.get(),searchbox.get().upper().replace(" ",""),))</w:t>
      </w:r>
    </w:p>
    <w:p w14:paraId="57FBADB0" w14:textId="77777777" w:rsidR="00BB3D4C" w:rsidRPr="00BB3D4C" w:rsidRDefault="00BB3D4C" w:rsidP="00BB3D4C">
      <w:pPr>
        <w:pStyle w:val="BodyText"/>
        <w:ind w:left="360"/>
        <w:rPr>
          <w:szCs w:val="22"/>
        </w:rPr>
      </w:pPr>
      <w:r w:rsidRPr="00BB3D4C">
        <w:rPr>
          <w:szCs w:val="22"/>
        </w:rPr>
        <w:t xml:space="preserve">           records = c.fetchall()</w:t>
      </w:r>
    </w:p>
    <w:p w14:paraId="6D4323B5" w14:textId="77777777" w:rsidR="00BB3D4C" w:rsidRPr="00BB3D4C" w:rsidRDefault="00BB3D4C" w:rsidP="00BB3D4C">
      <w:pPr>
        <w:pStyle w:val="BodyText"/>
        <w:ind w:left="360"/>
        <w:rPr>
          <w:szCs w:val="22"/>
        </w:rPr>
      </w:pPr>
      <w:r w:rsidRPr="00BB3D4C">
        <w:rPr>
          <w:szCs w:val="22"/>
        </w:rPr>
        <w:t xml:space="preserve">           print(records)</w:t>
      </w:r>
    </w:p>
    <w:p w14:paraId="43BDD0BD" w14:textId="77777777" w:rsidR="00BB3D4C" w:rsidRPr="00BB3D4C" w:rsidRDefault="00BB3D4C" w:rsidP="00BB3D4C">
      <w:pPr>
        <w:pStyle w:val="BodyText"/>
        <w:ind w:left="360"/>
        <w:rPr>
          <w:szCs w:val="22"/>
        </w:rPr>
      </w:pPr>
      <w:r w:rsidRPr="00BB3D4C">
        <w:rPr>
          <w:szCs w:val="22"/>
        </w:rPr>
        <w:t xml:space="preserve">           records1=c.execute("SELECT sum(totalwage) from payroll where  dealership = ? and payrollperiod=?", (drop.get(),searchbox.get().upper().replace(" ",""),))</w:t>
      </w:r>
    </w:p>
    <w:p w14:paraId="63FDB168" w14:textId="77777777" w:rsidR="00BB3D4C" w:rsidRPr="00BB3D4C" w:rsidRDefault="00BB3D4C" w:rsidP="00BB3D4C">
      <w:pPr>
        <w:pStyle w:val="BodyText"/>
        <w:ind w:left="360"/>
        <w:rPr>
          <w:szCs w:val="22"/>
        </w:rPr>
      </w:pPr>
      <w:r w:rsidRPr="00BB3D4C">
        <w:rPr>
          <w:szCs w:val="22"/>
        </w:rPr>
        <w:t xml:space="preserve">           records1=c.fetchone()</w:t>
      </w:r>
    </w:p>
    <w:p w14:paraId="168BDF51" w14:textId="77777777" w:rsidR="00BB3D4C" w:rsidRPr="00BB3D4C" w:rsidRDefault="00BB3D4C" w:rsidP="00BB3D4C">
      <w:pPr>
        <w:pStyle w:val="BodyText"/>
        <w:ind w:left="360"/>
        <w:rPr>
          <w:szCs w:val="22"/>
        </w:rPr>
      </w:pPr>
      <w:r w:rsidRPr="00BB3D4C">
        <w:rPr>
          <w:szCs w:val="22"/>
        </w:rPr>
        <w:t xml:space="preserve">           </w:t>
      </w:r>
    </w:p>
    <w:p w14:paraId="0F02D58F" w14:textId="77777777" w:rsidR="00BB3D4C" w:rsidRPr="00BB3D4C" w:rsidRDefault="00BB3D4C" w:rsidP="00BB3D4C">
      <w:pPr>
        <w:pStyle w:val="BodyText"/>
        <w:ind w:left="360"/>
        <w:rPr>
          <w:szCs w:val="22"/>
        </w:rPr>
      </w:pPr>
      <w:r w:rsidRPr="00BB3D4C">
        <w:rPr>
          <w:szCs w:val="22"/>
        </w:rPr>
        <w:t xml:space="preserve">           records2=c.execute("SELECT SUM(totalamount) from payroll where  dealership = ? and payrollperiod=?", (drop.get(),searchbox.get().upper().replace(" ",""),))</w:t>
      </w:r>
    </w:p>
    <w:p w14:paraId="7AC78C16" w14:textId="77777777" w:rsidR="00BB3D4C" w:rsidRPr="00BB3D4C" w:rsidRDefault="00BB3D4C" w:rsidP="00BB3D4C">
      <w:pPr>
        <w:pStyle w:val="BodyText"/>
        <w:ind w:left="360"/>
        <w:rPr>
          <w:szCs w:val="22"/>
        </w:rPr>
      </w:pPr>
      <w:r w:rsidRPr="00BB3D4C">
        <w:rPr>
          <w:szCs w:val="22"/>
        </w:rPr>
        <w:t xml:space="preserve">           records2=c.fetchone()</w:t>
      </w:r>
    </w:p>
    <w:p w14:paraId="54563096" w14:textId="77777777" w:rsidR="00BB3D4C" w:rsidRPr="00BB3D4C" w:rsidRDefault="00BB3D4C" w:rsidP="00BB3D4C">
      <w:pPr>
        <w:pStyle w:val="BodyText"/>
        <w:ind w:left="360"/>
        <w:rPr>
          <w:szCs w:val="22"/>
        </w:rPr>
      </w:pPr>
      <w:r w:rsidRPr="00BB3D4C">
        <w:rPr>
          <w:szCs w:val="22"/>
        </w:rPr>
        <w:t xml:space="preserve">           </w:t>
      </w:r>
    </w:p>
    <w:p w14:paraId="0992C96E" w14:textId="77777777" w:rsidR="00BB3D4C" w:rsidRPr="00BB3D4C" w:rsidRDefault="00BB3D4C" w:rsidP="00BB3D4C">
      <w:pPr>
        <w:pStyle w:val="BodyText"/>
        <w:ind w:left="360"/>
        <w:rPr>
          <w:szCs w:val="22"/>
        </w:rPr>
      </w:pPr>
      <w:r w:rsidRPr="00BB3D4C">
        <w:rPr>
          <w:szCs w:val="22"/>
        </w:rPr>
        <w:lastRenderedPageBreak/>
        <w:t xml:space="preserve">           records3=c.execute("SELECT SUM(netamount) from payroll where  dealership = ? and payrollperiod=?", (drop.get(),searchbox.get().upper().replace(" ",""),))</w:t>
      </w:r>
    </w:p>
    <w:p w14:paraId="5F4639C1" w14:textId="77777777" w:rsidR="00BB3D4C" w:rsidRPr="00BB3D4C" w:rsidRDefault="00BB3D4C" w:rsidP="00BB3D4C">
      <w:pPr>
        <w:pStyle w:val="BodyText"/>
        <w:ind w:left="360"/>
        <w:rPr>
          <w:szCs w:val="22"/>
        </w:rPr>
      </w:pPr>
      <w:r w:rsidRPr="00BB3D4C">
        <w:rPr>
          <w:szCs w:val="22"/>
        </w:rPr>
        <w:t xml:space="preserve">           records3=c.fetchone()</w:t>
      </w:r>
    </w:p>
    <w:p w14:paraId="2422952E" w14:textId="77777777" w:rsidR="00BB3D4C" w:rsidRPr="00BB3D4C" w:rsidRDefault="00BB3D4C" w:rsidP="00BB3D4C">
      <w:pPr>
        <w:pStyle w:val="BodyText"/>
        <w:ind w:left="360"/>
        <w:rPr>
          <w:szCs w:val="22"/>
        </w:rPr>
      </w:pPr>
      <w:r w:rsidRPr="00BB3D4C">
        <w:rPr>
          <w:szCs w:val="22"/>
        </w:rPr>
        <w:t xml:space="preserve">           </w:t>
      </w:r>
    </w:p>
    <w:p w14:paraId="5DC1C70C" w14:textId="77777777" w:rsidR="00BB3D4C" w:rsidRPr="00BB3D4C" w:rsidRDefault="00BB3D4C" w:rsidP="00BB3D4C">
      <w:pPr>
        <w:pStyle w:val="BodyText"/>
        <w:ind w:left="360"/>
        <w:rPr>
          <w:szCs w:val="22"/>
        </w:rPr>
      </w:pPr>
      <w:r w:rsidRPr="00BB3D4C">
        <w:rPr>
          <w:szCs w:val="22"/>
        </w:rPr>
        <w:t xml:space="preserve">           records4=c.execute("SELECT SUM(netpay) from payroll where  dealership = ? and payrollperiod=?", (drop.get(),searchbox.get().upper().replace(" ",""),))</w:t>
      </w:r>
    </w:p>
    <w:p w14:paraId="6DFE002E" w14:textId="77777777" w:rsidR="00BB3D4C" w:rsidRPr="00BB3D4C" w:rsidRDefault="00BB3D4C" w:rsidP="00BB3D4C">
      <w:pPr>
        <w:pStyle w:val="BodyText"/>
        <w:ind w:left="360"/>
        <w:rPr>
          <w:szCs w:val="22"/>
        </w:rPr>
      </w:pPr>
      <w:r w:rsidRPr="00BB3D4C">
        <w:rPr>
          <w:szCs w:val="22"/>
        </w:rPr>
        <w:t xml:space="preserve">           records4=c.fetchone()</w:t>
      </w:r>
    </w:p>
    <w:p w14:paraId="4459E956" w14:textId="77777777" w:rsidR="00BB3D4C" w:rsidRPr="00BB3D4C" w:rsidRDefault="00BB3D4C" w:rsidP="00BB3D4C">
      <w:pPr>
        <w:pStyle w:val="BodyText"/>
        <w:ind w:left="360"/>
        <w:rPr>
          <w:szCs w:val="22"/>
        </w:rPr>
      </w:pPr>
      <w:r w:rsidRPr="00BB3D4C">
        <w:rPr>
          <w:szCs w:val="22"/>
        </w:rPr>
        <w:t xml:space="preserve">           searched=searchbox.get()</w:t>
      </w:r>
    </w:p>
    <w:p w14:paraId="48594F33" w14:textId="77777777" w:rsidR="00BB3D4C" w:rsidRPr="00BB3D4C" w:rsidRDefault="00BB3D4C" w:rsidP="00BB3D4C">
      <w:pPr>
        <w:pStyle w:val="BodyText"/>
        <w:ind w:left="360"/>
        <w:rPr>
          <w:szCs w:val="22"/>
        </w:rPr>
      </w:pPr>
      <w:r w:rsidRPr="00BB3D4C">
        <w:rPr>
          <w:szCs w:val="22"/>
        </w:rPr>
        <w:t xml:space="preserve">           </w:t>
      </w:r>
    </w:p>
    <w:p w14:paraId="254031E5" w14:textId="77777777" w:rsidR="00BB3D4C" w:rsidRPr="00BB3D4C" w:rsidRDefault="00BB3D4C" w:rsidP="00BB3D4C">
      <w:pPr>
        <w:pStyle w:val="BodyText"/>
        <w:ind w:left="360"/>
        <w:rPr>
          <w:szCs w:val="22"/>
        </w:rPr>
      </w:pPr>
      <w:r w:rsidRPr="00BB3D4C">
        <w:rPr>
          <w:szCs w:val="22"/>
        </w:rPr>
        <w:t xml:space="preserve">           if searched=="":</w:t>
      </w:r>
    </w:p>
    <w:p w14:paraId="2AC6D3EB" w14:textId="77777777" w:rsidR="00BB3D4C" w:rsidRPr="00BB3D4C" w:rsidRDefault="00BB3D4C" w:rsidP="00BB3D4C">
      <w:pPr>
        <w:pStyle w:val="BodyText"/>
        <w:ind w:left="360"/>
        <w:rPr>
          <w:szCs w:val="22"/>
        </w:rPr>
      </w:pPr>
      <w:r w:rsidRPr="00BB3D4C">
        <w:rPr>
          <w:szCs w:val="22"/>
        </w:rPr>
        <w:t xml:space="preserve">                #viewall.insert(END,"PLEASE INPUT PAYROLL PERIOD")</w:t>
      </w:r>
    </w:p>
    <w:p w14:paraId="28BC9AEA" w14:textId="77777777" w:rsidR="00BB3D4C" w:rsidRPr="00BB3D4C" w:rsidRDefault="00BB3D4C" w:rsidP="00BB3D4C">
      <w:pPr>
        <w:pStyle w:val="BodyText"/>
        <w:ind w:left="360"/>
        <w:rPr>
          <w:szCs w:val="22"/>
        </w:rPr>
      </w:pPr>
      <w:r w:rsidRPr="00BB3D4C">
        <w:rPr>
          <w:szCs w:val="22"/>
        </w:rPr>
        <w:t xml:space="preserve">                messagebox.showwarning("ERROR","Please input payroll period")</w:t>
      </w:r>
    </w:p>
    <w:p w14:paraId="668FD3DA" w14:textId="77777777" w:rsidR="00BB3D4C" w:rsidRPr="00BB3D4C" w:rsidRDefault="00BB3D4C" w:rsidP="00BB3D4C">
      <w:pPr>
        <w:pStyle w:val="BodyText"/>
        <w:ind w:left="360"/>
        <w:rPr>
          <w:szCs w:val="22"/>
        </w:rPr>
      </w:pPr>
      <w:r w:rsidRPr="00BB3D4C">
        <w:rPr>
          <w:szCs w:val="22"/>
        </w:rPr>
        <w:t xml:space="preserve">                viewall.configure(state="disabled")</w:t>
      </w:r>
    </w:p>
    <w:p w14:paraId="36BF5206" w14:textId="77777777" w:rsidR="00BB3D4C" w:rsidRPr="00BB3D4C" w:rsidRDefault="00BB3D4C" w:rsidP="00BB3D4C">
      <w:pPr>
        <w:pStyle w:val="BodyText"/>
        <w:ind w:left="360"/>
        <w:rPr>
          <w:szCs w:val="22"/>
        </w:rPr>
      </w:pPr>
      <w:r w:rsidRPr="00BB3D4C">
        <w:rPr>
          <w:szCs w:val="22"/>
        </w:rPr>
        <w:t xml:space="preserve">                </w:t>
      </w:r>
    </w:p>
    <w:p w14:paraId="64BA855F" w14:textId="77777777" w:rsidR="00BB3D4C" w:rsidRPr="00BB3D4C" w:rsidRDefault="00BB3D4C" w:rsidP="00BB3D4C">
      <w:pPr>
        <w:pStyle w:val="BodyText"/>
        <w:ind w:left="360"/>
        <w:rPr>
          <w:szCs w:val="22"/>
        </w:rPr>
      </w:pPr>
      <w:r w:rsidRPr="00BB3D4C">
        <w:rPr>
          <w:szCs w:val="22"/>
        </w:rPr>
        <w:t xml:space="preserve">           else:</w:t>
      </w:r>
    </w:p>
    <w:p w14:paraId="629B7B81" w14:textId="77777777" w:rsidR="00BB3D4C" w:rsidRPr="00BB3D4C" w:rsidRDefault="00BB3D4C" w:rsidP="00BB3D4C">
      <w:pPr>
        <w:pStyle w:val="BodyText"/>
        <w:ind w:left="360"/>
        <w:rPr>
          <w:szCs w:val="22"/>
        </w:rPr>
      </w:pPr>
      <w:r w:rsidRPr="00BB3D4C">
        <w:rPr>
          <w:szCs w:val="22"/>
        </w:rPr>
        <w:t xml:space="preserve">                viewall.configure(state="normal")</w:t>
      </w:r>
    </w:p>
    <w:p w14:paraId="01DDF695" w14:textId="77777777" w:rsidR="00BB3D4C" w:rsidRPr="00BB3D4C" w:rsidRDefault="00BB3D4C" w:rsidP="00BB3D4C">
      <w:pPr>
        <w:pStyle w:val="BodyText"/>
        <w:ind w:left="360"/>
        <w:rPr>
          <w:szCs w:val="22"/>
        </w:rPr>
      </w:pPr>
      <w:r w:rsidRPr="00BB3D4C">
        <w:rPr>
          <w:szCs w:val="22"/>
        </w:rPr>
        <w:t xml:space="preserve">                viewall.delete("1.0",END)</w:t>
      </w:r>
    </w:p>
    <w:p w14:paraId="3B496920" w14:textId="77777777" w:rsidR="00BB3D4C" w:rsidRPr="00BB3D4C" w:rsidRDefault="00BB3D4C" w:rsidP="00BB3D4C">
      <w:pPr>
        <w:pStyle w:val="BodyText"/>
        <w:ind w:left="360"/>
        <w:rPr>
          <w:szCs w:val="22"/>
        </w:rPr>
      </w:pPr>
      <w:r w:rsidRPr="00BB3D4C">
        <w:rPr>
          <w:szCs w:val="22"/>
        </w:rPr>
        <w:t xml:space="preserve">         </w:t>
      </w:r>
    </w:p>
    <w:p w14:paraId="0A52D6E8" w14:textId="77777777" w:rsidR="00BB3D4C" w:rsidRPr="00BB3D4C" w:rsidRDefault="00BB3D4C" w:rsidP="00BB3D4C">
      <w:pPr>
        <w:pStyle w:val="BodyText"/>
        <w:ind w:left="360"/>
        <w:rPr>
          <w:szCs w:val="22"/>
        </w:rPr>
      </w:pPr>
      <w:r w:rsidRPr="00BB3D4C">
        <w:rPr>
          <w:szCs w:val="22"/>
        </w:rPr>
        <w:t xml:space="preserve">           for index, x in enumerate(records):</w:t>
      </w:r>
    </w:p>
    <w:p w14:paraId="270B4A70" w14:textId="77777777" w:rsidR="00BB3D4C" w:rsidRPr="00BB3D4C" w:rsidRDefault="00BB3D4C" w:rsidP="00BB3D4C">
      <w:pPr>
        <w:pStyle w:val="BodyText"/>
        <w:ind w:left="360"/>
        <w:rPr>
          <w:szCs w:val="22"/>
        </w:rPr>
      </w:pPr>
      <w:r w:rsidRPr="00BB3D4C">
        <w:rPr>
          <w:szCs w:val="22"/>
        </w:rPr>
        <w:t xml:space="preserve">                   </w:t>
      </w:r>
    </w:p>
    <w:p w14:paraId="77338174" w14:textId="77777777" w:rsidR="00BB3D4C" w:rsidRPr="00BB3D4C" w:rsidRDefault="00BB3D4C" w:rsidP="00BB3D4C">
      <w:pPr>
        <w:pStyle w:val="BodyText"/>
        <w:ind w:left="360"/>
        <w:rPr>
          <w:szCs w:val="22"/>
        </w:rPr>
      </w:pPr>
      <w:r w:rsidRPr="00BB3D4C">
        <w:rPr>
          <w:szCs w:val="22"/>
        </w:rPr>
        <w:t xml:space="preserve">                   index=3</w:t>
      </w:r>
    </w:p>
    <w:p w14:paraId="0DFA2605" w14:textId="77777777" w:rsidR="00BB3D4C" w:rsidRPr="00BB3D4C" w:rsidRDefault="00BB3D4C" w:rsidP="00BB3D4C">
      <w:pPr>
        <w:pStyle w:val="BodyText"/>
        <w:ind w:left="360"/>
        <w:rPr>
          <w:szCs w:val="22"/>
        </w:rPr>
      </w:pPr>
      <w:r w:rsidRPr="00BB3D4C">
        <w:rPr>
          <w:szCs w:val="22"/>
        </w:rPr>
        <w:t xml:space="preserve">                   num=1</w:t>
      </w:r>
    </w:p>
    <w:p w14:paraId="5091506D" w14:textId="77777777" w:rsidR="00BB3D4C" w:rsidRPr="00BB3D4C" w:rsidRDefault="00BB3D4C" w:rsidP="00BB3D4C">
      <w:pPr>
        <w:pStyle w:val="BodyText"/>
        <w:ind w:left="360"/>
        <w:rPr>
          <w:szCs w:val="22"/>
        </w:rPr>
      </w:pPr>
      <w:r w:rsidRPr="00BB3D4C">
        <w:rPr>
          <w:szCs w:val="22"/>
        </w:rPr>
        <w:t xml:space="preserve">                 </w:t>
      </w:r>
    </w:p>
    <w:p w14:paraId="71C751CB" w14:textId="77777777" w:rsidR="00BB3D4C" w:rsidRPr="00BB3D4C" w:rsidRDefault="00BB3D4C" w:rsidP="00BB3D4C">
      <w:pPr>
        <w:pStyle w:val="BodyText"/>
        <w:ind w:left="360"/>
        <w:rPr>
          <w:szCs w:val="22"/>
        </w:rPr>
      </w:pPr>
      <w:r w:rsidRPr="00BB3D4C">
        <w:rPr>
          <w:szCs w:val="22"/>
        </w:rPr>
        <w:t xml:space="preserve">                   for y in x:</w:t>
      </w:r>
    </w:p>
    <w:p w14:paraId="0699BDAE" w14:textId="77777777" w:rsidR="00BB3D4C" w:rsidRPr="00BB3D4C" w:rsidRDefault="00BB3D4C" w:rsidP="00BB3D4C">
      <w:pPr>
        <w:pStyle w:val="BodyText"/>
        <w:ind w:left="360"/>
        <w:rPr>
          <w:szCs w:val="22"/>
        </w:rPr>
      </w:pPr>
      <w:r w:rsidRPr="00BB3D4C">
        <w:rPr>
          <w:szCs w:val="22"/>
        </w:rPr>
        <w:t xml:space="preserve">                       viewall.insert(END,str(y)+'\t\t')</w:t>
      </w:r>
    </w:p>
    <w:p w14:paraId="530E6319" w14:textId="77777777" w:rsidR="00BB3D4C" w:rsidRPr="00BB3D4C" w:rsidRDefault="00BB3D4C" w:rsidP="00BB3D4C">
      <w:pPr>
        <w:pStyle w:val="BodyText"/>
        <w:ind w:left="360"/>
        <w:rPr>
          <w:szCs w:val="22"/>
        </w:rPr>
      </w:pPr>
      <w:r w:rsidRPr="00BB3D4C">
        <w:rPr>
          <w:szCs w:val="22"/>
        </w:rPr>
        <w:t xml:space="preserve">                       #index+=1           </w:t>
      </w:r>
    </w:p>
    <w:p w14:paraId="69FC9A55" w14:textId="77777777" w:rsidR="00BB3D4C" w:rsidRPr="00BB3D4C" w:rsidRDefault="00BB3D4C" w:rsidP="00BB3D4C">
      <w:pPr>
        <w:pStyle w:val="BodyText"/>
        <w:ind w:left="360"/>
        <w:rPr>
          <w:szCs w:val="22"/>
        </w:rPr>
      </w:pPr>
      <w:r w:rsidRPr="00BB3D4C">
        <w:rPr>
          <w:szCs w:val="22"/>
        </w:rPr>
        <w:t xml:space="preserve">           </w:t>
      </w:r>
    </w:p>
    <w:p w14:paraId="1AB9B06F" w14:textId="77777777" w:rsidR="00BB3D4C" w:rsidRPr="00BB3D4C" w:rsidRDefault="00BB3D4C" w:rsidP="00BB3D4C">
      <w:pPr>
        <w:pStyle w:val="BodyText"/>
        <w:ind w:left="360"/>
        <w:rPr>
          <w:szCs w:val="22"/>
        </w:rPr>
      </w:pPr>
      <w:r w:rsidRPr="00BB3D4C">
        <w:rPr>
          <w:szCs w:val="22"/>
        </w:rPr>
        <w:t xml:space="preserve">           viewall.insert(END,"\n\n\n"+"TOTAL BASIC WAGE: "+str(records1)+'\n')</w:t>
      </w:r>
    </w:p>
    <w:p w14:paraId="60B247F9" w14:textId="77777777" w:rsidR="00BB3D4C" w:rsidRPr="00BB3D4C" w:rsidRDefault="00BB3D4C" w:rsidP="00BB3D4C">
      <w:pPr>
        <w:pStyle w:val="BodyText"/>
        <w:ind w:left="360"/>
        <w:rPr>
          <w:szCs w:val="22"/>
        </w:rPr>
      </w:pPr>
      <w:r w:rsidRPr="00BB3D4C">
        <w:rPr>
          <w:szCs w:val="22"/>
        </w:rPr>
        <w:t xml:space="preserve">           viewall.insert(END,"TOTAL GROSS: "+str(records2)+'\n')</w:t>
      </w:r>
    </w:p>
    <w:p w14:paraId="327FF765" w14:textId="77777777" w:rsidR="00BB3D4C" w:rsidRPr="00BB3D4C" w:rsidRDefault="00BB3D4C" w:rsidP="00BB3D4C">
      <w:pPr>
        <w:pStyle w:val="BodyText"/>
        <w:ind w:left="360"/>
        <w:rPr>
          <w:szCs w:val="22"/>
        </w:rPr>
      </w:pPr>
      <w:r w:rsidRPr="00BB3D4C">
        <w:rPr>
          <w:szCs w:val="22"/>
        </w:rPr>
        <w:t xml:space="preserve">           viewall.insert(END,"TOTAL DEDUCTIONS: "+str(records3)+'\n')</w:t>
      </w:r>
    </w:p>
    <w:p w14:paraId="7242B2A8" w14:textId="77777777" w:rsidR="00BB3D4C" w:rsidRPr="00BB3D4C" w:rsidRDefault="00BB3D4C" w:rsidP="00BB3D4C">
      <w:pPr>
        <w:pStyle w:val="BodyText"/>
        <w:ind w:left="360"/>
        <w:rPr>
          <w:szCs w:val="22"/>
        </w:rPr>
      </w:pPr>
      <w:r w:rsidRPr="00BB3D4C">
        <w:rPr>
          <w:szCs w:val="22"/>
        </w:rPr>
        <w:t xml:space="preserve">           viewall.insert(END,"TOTAL NETPAY: "+str(records4)+'\n') </w:t>
      </w:r>
    </w:p>
    <w:p w14:paraId="03CCD67D" w14:textId="77777777" w:rsidR="00BB3D4C" w:rsidRPr="00BB3D4C" w:rsidRDefault="00BB3D4C" w:rsidP="00BB3D4C">
      <w:pPr>
        <w:pStyle w:val="BodyText"/>
        <w:ind w:left="360"/>
        <w:rPr>
          <w:szCs w:val="22"/>
        </w:rPr>
      </w:pPr>
      <w:r w:rsidRPr="00BB3D4C">
        <w:rPr>
          <w:szCs w:val="22"/>
        </w:rPr>
        <w:t xml:space="preserve">           </w:t>
      </w:r>
    </w:p>
    <w:p w14:paraId="644D2BD6" w14:textId="77777777" w:rsidR="00BB3D4C" w:rsidRPr="00BB3D4C" w:rsidRDefault="00BB3D4C" w:rsidP="00BB3D4C">
      <w:pPr>
        <w:pStyle w:val="BodyText"/>
        <w:ind w:left="360"/>
        <w:rPr>
          <w:szCs w:val="22"/>
        </w:rPr>
      </w:pPr>
      <w:r w:rsidRPr="00BB3D4C">
        <w:rPr>
          <w:szCs w:val="22"/>
        </w:rPr>
        <w:t xml:space="preserve">           #print                   </w:t>
      </w:r>
    </w:p>
    <w:p w14:paraId="7F9793F2" w14:textId="77777777" w:rsidR="00BB3D4C" w:rsidRPr="00BB3D4C" w:rsidRDefault="00BB3D4C" w:rsidP="00BB3D4C">
      <w:pPr>
        <w:pStyle w:val="BodyText"/>
        <w:ind w:left="360"/>
        <w:rPr>
          <w:szCs w:val="22"/>
        </w:rPr>
      </w:pPr>
      <w:r w:rsidRPr="00BB3D4C">
        <w:rPr>
          <w:szCs w:val="22"/>
        </w:rPr>
        <w:t xml:space="preserve">           </w:t>
      </w:r>
    </w:p>
    <w:p w14:paraId="751397A2" w14:textId="77777777" w:rsidR="00BB3D4C" w:rsidRPr="00BB3D4C" w:rsidRDefault="00BB3D4C" w:rsidP="00BB3D4C">
      <w:pPr>
        <w:pStyle w:val="BodyText"/>
        <w:ind w:left="360"/>
        <w:rPr>
          <w:szCs w:val="22"/>
        </w:rPr>
      </w:pPr>
      <w:r w:rsidRPr="00BB3D4C">
        <w:rPr>
          <w:szCs w:val="22"/>
        </w:rPr>
        <w:t xml:space="preserve">       </w:t>
      </w:r>
    </w:p>
    <w:p w14:paraId="0BAD1146" w14:textId="77777777" w:rsidR="00BB3D4C" w:rsidRPr="00BB3D4C" w:rsidRDefault="00BB3D4C" w:rsidP="00BB3D4C">
      <w:pPr>
        <w:pStyle w:val="BodyText"/>
        <w:ind w:left="360"/>
        <w:rPr>
          <w:szCs w:val="22"/>
        </w:rPr>
      </w:pPr>
      <w:r w:rsidRPr="00BB3D4C">
        <w:rPr>
          <w:szCs w:val="22"/>
        </w:rPr>
        <w:t xml:space="preserve">     </w:t>
      </w:r>
    </w:p>
    <w:p w14:paraId="097C61CE" w14:textId="77777777" w:rsidR="00BB3D4C" w:rsidRPr="00BB3D4C" w:rsidRDefault="00BB3D4C" w:rsidP="00BB3D4C">
      <w:pPr>
        <w:pStyle w:val="BodyText"/>
        <w:ind w:left="360"/>
        <w:rPr>
          <w:szCs w:val="22"/>
        </w:rPr>
      </w:pPr>
      <w:r w:rsidRPr="00BB3D4C">
        <w:rPr>
          <w:szCs w:val="22"/>
        </w:rPr>
        <w:t xml:space="preserve">       def clearvp():</w:t>
      </w:r>
    </w:p>
    <w:p w14:paraId="03C0D83B" w14:textId="77777777" w:rsidR="00BB3D4C" w:rsidRPr="00BB3D4C" w:rsidRDefault="00BB3D4C" w:rsidP="00BB3D4C">
      <w:pPr>
        <w:pStyle w:val="BodyText"/>
        <w:ind w:left="360"/>
        <w:rPr>
          <w:szCs w:val="22"/>
        </w:rPr>
      </w:pPr>
      <w:r w:rsidRPr="00BB3D4C">
        <w:rPr>
          <w:szCs w:val="22"/>
        </w:rPr>
        <w:t xml:space="preserve">           viewall.delete("1.0",END)</w:t>
      </w:r>
    </w:p>
    <w:p w14:paraId="18341259" w14:textId="77777777" w:rsidR="00BB3D4C" w:rsidRPr="00BB3D4C" w:rsidRDefault="00BB3D4C" w:rsidP="00BB3D4C">
      <w:pPr>
        <w:pStyle w:val="BodyText"/>
        <w:ind w:left="360"/>
        <w:rPr>
          <w:szCs w:val="22"/>
        </w:rPr>
      </w:pPr>
      <w:r w:rsidRPr="00BB3D4C">
        <w:rPr>
          <w:szCs w:val="22"/>
        </w:rPr>
        <w:t xml:space="preserve">           </w:t>
      </w:r>
    </w:p>
    <w:p w14:paraId="20B09BAD" w14:textId="77777777" w:rsidR="00BB3D4C" w:rsidRPr="00BB3D4C" w:rsidRDefault="00BB3D4C" w:rsidP="00BB3D4C">
      <w:pPr>
        <w:pStyle w:val="BodyText"/>
        <w:ind w:left="360"/>
        <w:rPr>
          <w:szCs w:val="22"/>
        </w:rPr>
      </w:pPr>
      <w:r w:rsidRPr="00BB3D4C">
        <w:rPr>
          <w:szCs w:val="22"/>
        </w:rPr>
        <w:t xml:space="preserve">        #search button</w:t>
      </w:r>
    </w:p>
    <w:p w14:paraId="3251104B" w14:textId="77777777" w:rsidR="00BB3D4C" w:rsidRPr="00BB3D4C" w:rsidRDefault="00BB3D4C" w:rsidP="00BB3D4C">
      <w:pPr>
        <w:pStyle w:val="BodyText"/>
        <w:ind w:left="360"/>
        <w:rPr>
          <w:szCs w:val="22"/>
        </w:rPr>
      </w:pPr>
      <w:r w:rsidRPr="00BB3D4C">
        <w:rPr>
          <w:szCs w:val="22"/>
        </w:rPr>
        <w:t xml:space="preserve">       searchbtn=Button(Tops, fg="black", font=('arial', 12, 'bold'), width=14,</w:t>
      </w:r>
    </w:p>
    <w:p w14:paraId="6AEADBEB" w14:textId="77777777" w:rsidR="00BB3D4C" w:rsidRPr="00BB3D4C" w:rsidRDefault="00BB3D4C" w:rsidP="00BB3D4C">
      <w:pPr>
        <w:pStyle w:val="BodyText"/>
        <w:ind w:left="360"/>
        <w:rPr>
          <w:szCs w:val="22"/>
        </w:rPr>
      </w:pPr>
      <w:r w:rsidRPr="00BB3D4C">
        <w:rPr>
          <w:szCs w:val="22"/>
        </w:rPr>
        <w:t xml:space="preserve">                           text="Search",command=search).grid(row=3, column=2,pady=10)   </w:t>
      </w:r>
    </w:p>
    <w:p w14:paraId="4F03BBEF" w14:textId="77777777" w:rsidR="00BB3D4C" w:rsidRPr="00BB3D4C" w:rsidRDefault="00BB3D4C" w:rsidP="00BB3D4C">
      <w:pPr>
        <w:pStyle w:val="BodyText"/>
        <w:ind w:left="360"/>
        <w:rPr>
          <w:szCs w:val="22"/>
        </w:rPr>
      </w:pPr>
      <w:r w:rsidRPr="00BB3D4C">
        <w:rPr>
          <w:szCs w:val="22"/>
        </w:rPr>
        <w:t xml:space="preserve">         #CLEAR                  </w:t>
      </w:r>
    </w:p>
    <w:p w14:paraId="5D4D9983" w14:textId="77777777" w:rsidR="00BB3D4C" w:rsidRPr="00BB3D4C" w:rsidRDefault="00BB3D4C" w:rsidP="00BB3D4C">
      <w:pPr>
        <w:pStyle w:val="BodyText"/>
        <w:ind w:left="360"/>
        <w:rPr>
          <w:szCs w:val="22"/>
        </w:rPr>
      </w:pPr>
      <w:r w:rsidRPr="00BB3D4C">
        <w:rPr>
          <w:szCs w:val="22"/>
        </w:rPr>
        <w:t xml:space="preserve">       clearbtn=Button(inlframel2, fg="black", font=('arial', 12, 'bold'), width=14,</w:t>
      </w:r>
    </w:p>
    <w:p w14:paraId="050720B1" w14:textId="77777777" w:rsidR="00BB3D4C" w:rsidRPr="00BB3D4C" w:rsidRDefault="00BB3D4C" w:rsidP="00BB3D4C">
      <w:pPr>
        <w:pStyle w:val="BodyText"/>
        <w:ind w:left="360"/>
        <w:rPr>
          <w:szCs w:val="22"/>
        </w:rPr>
      </w:pPr>
      <w:r w:rsidRPr="00BB3D4C">
        <w:rPr>
          <w:szCs w:val="22"/>
        </w:rPr>
        <w:t xml:space="preserve">                           text="Clear",command=clearvp).grid(row=1, column=1,pady=10)</w:t>
      </w:r>
    </w:p>
    <w:p w14:paraId="7D7DE191" w14:textId="77777777" w:rsidR="00BB3D4C" w:rsidRPr="00BB3D4C" w:rsidRDefault="00BB3D4C" w:rsidP="00BB3D4C">
      <w:pPr>
        <w:pStyle w:val="BodyText"/>
        <w:ind w:left="360"/>
        <w:rPr>
          <w:szCs w:val="22"/>
        </w:rPr>
      </w:pPr>
      <w:r w:rsidRPr="00BB3D4C">
        <w:rPr>
          <w:szCs w:val="22"/>
        </w:rPr>
        <w:t xml:space="preserve">                           </w:t>
      </w:r>
    </w:p>
    <w:p w14:paraId="61436B83" w14:textId="77777777" w:rsidR="00BB3D4C" w:rsidRPr="00BB3D4C" w:rsidRDefault="00BB3D4C" w:rsidP="00BB3D4C">
      <w:pPr>
        <w:pStyle w:val="BodyText"/>
        <w:ind w:left="360"/>
        <w:rPr>
          <w:szCs w:val="22"/>
        </w:rPr>
      </w:pPr>
      <w:r w:rsidRPr="00BB3D4C">
        <w:rPr>
          <w:szCs w:val="22"/>
        </w:rPr>
        <w:t xml:space="preserve">      </w:t>
      </w:r>
    </w:p>
    <w:p w14:paraId="728079E5" w14:textId="77777777" w:rsidR="00BB3D4C" w:rsidRPr="00BB3D4C" w:rsidRDefault="00BB3D4C" w:rsidP="00BB3D4C">
      <w:pPr>
        <w:pStyle w:val="BodyText"/>
        <w:ind w:left="360"/>
        <w:rPr>
          <w:szCs w:val="22"/>
        </w:rPr>
      </w:pPr>
      <w:r w:rsidRPr="00BB3D4C">
        <w:rPr>
          <w:szCs w:val="22"/>
        </w:rPr>
        <w:t xml:space="preserve">        </w:t>
      </w:r>
    </w:p>
    <w:p w14:paraId="45D14951" w14:textId="77777777" w:rsidR="00BB3D4C" w:rsidRPr="00BB3D4C" w:rsidRDefault="00BB3D4C" w:rsidP="00BB3D4C">
      <w:pPr>
        <w:pStyle w:val="BodyText"/>
        <w:ind w:left="360"/>
        <w:rPr>
          <w:szCs w:val="22"/>
        </w:rPr>
      </w:pPr>
      <w:r w:rsidRPr="00BB3D4C">
        <w:rPr>
          <w:szCs w:val="22"/>
        </w:rPr>
        <w:t xml:space="preserve">       #print                   </w:t>
      </w:r>
    </w:p>
    <w:p w14:paraId="08F67D79" w14:textId="77777777" w:rsidR="00BB3D4C" w:rsidRPr="00BB3D4C" w:rsidRDefault="00BB3D4C" w:rsidP="00BB3D4C">
      <w:pPr>
        <w:pStyle w:val="BodyText"/>
        <w:ind w:left="360"/>
        <w:rPr>
          <w:szCs w:val="22"/>
        </w:rPr>
      </w:pPr>
      <w:r w:rsidRPr="00BB3D4C">
        <w:rPr>
          <w:szCs w:val="22"/>
        </w:rPr>
        <w:t xml:space="preserve">       mainbtn=Button(inlframel2, fg="black", font=('arial', 12, 'bold'), width=14,</w:t>
      </w:r>
    </w:p>
    <w:p w14:paraId="733844A6" w14:textId="77777777" w:rsidR="00BB3D4C" w:rsidRPr="00BB3D4C" w:rsidRDefault="00BB3D4C" w:rsidP="00BB3D4C">
      <w:pPr>
        <w:pStyle w:val="BodyText"/>
        <w:ind w:left="360"/>
        <w:rPr>
          <w:szCs w:val="22"/>
        </w:rPr>
      </w:pPr>
      <w:r w:rsidRPr="00BB3D4C">
        <w:rPr>
          <w:szCs w:val="22"/>
        </w:rPr>
        <w:t xml:space="preserve">                           text="Back to Payroll",command=backk1).grid(row=1, column=3,pady=10)</w:t>
      </w:r>
    </w:p>
    <w:p w14:paraId="50AE8F43" w14:textId="77777777" w:rsidR="00BB3D4C" w:rsidRPr="00BB3D4C" w:rsidRDefault="00BB3D4C" w:rsidP="00BB3D4C">
      <w:pPr>
        <w:pStyle w:val="BodyText"/>
        <w:ind w:left="360"/>
        <w:rPr>
          <w:szCs w:val="22"/>
        </w:rPr>
      </w:pPr>
      <w:r w:rsidRPr="00BB3D4C">
        <w:rPr>
          <w:szCs w:val="22"/>
        </w:rPr>
        <w:lastRenderedPageBreak/>
        <w:t xml:space="preserve">                        </w:t>
      </w:r>
    </w:p>
    <w:p w14:paraId="53BADA06" w14:textId="77777777" w:rsidR="00BB3D4C" w:rsidRPr="00BB3D4C" w:rsidRDefault="00BB3D4C" w:rsidP="00BB3D4C">
      <w:pPr>
        <w:pStyle w:val="BodyText"/>
        <w:ind w:left="360"/>
        <w:rPr>
          <w:szCs w:val="22"/>
        </w:rPr>
      </w:pPr>
      <w:r w:rsidRPr="00BB3D4C">
        <w:rPr>
          <w:szCs w:val="22"/>
        </w:rPr>
        <w:t xml:space="preserve">    def backk1():</w:t>
      </w:r>
    </w:p>
    <w:p w14:paraId="424B0C78" w14:textId="77777777" w:rsidR="00BB3D4C" w:rsidRPr="00BB3D4C" w:rsidRDefault="00BB3D4C" w:rsidP="00BB3D4C">
      <w:pPr>
        <w:pStyle w:val="BodyText"/>
        <w:ind w:left="360"/>
        <w:rPr>
          <w:szCs w:val="22"/>
        </w:rPr>
      </w:pPr>
      <w:r w:rsidRPr="00BB3D4C">
        <w:rPr>
          <w:szCs w:val="22"/>
        </w:rPr>
        <w:t xml:space="preserve">        ps1.destroy()</w:t>
      </w:r>
    </w:p>
    <w:p w14:paraId="542A2DD6" w14:textId="77777777" w:rsidR="00BB3D4C" w:rsidRPr="00BB3D4C" w:rsidRDefault="00BB3D4C" w:rsidP="00BB3D4C">
      <w:pPr>
        <w:pStyle w:val="BodyText"/>
        <w:ind w:left="360"/>
        <w:rPr>
          <w:szCs w:val="22"/>
        </w:rPr>
      </w:pPr>
      <w:r w:rsidRPr="00BB3D4C">
        <w:rPr>
          <w:szCs w:val="22"/>
        </w:rPr>
        <w:t xml:space="preserve">        pr()</w:t>
      </w:r>
    </w:p>
    <w:p w14:paraId="712D4733" w14:textId="77777777" w:rsidR="00BB3D4C" w:rsidRPr="00BB3D4C" w:rsidRDefault="00BB3D4C" w:rsidP="00BB3D4C">
      <w:pPr>
        <w:pStyle w:val="BodyText"/>
        <w:ind w:left="360"/>
        <w:rPr>
          <w:szCs w:val="22"/>
        </w:rPr>
      </w:pPr>
      <w:r w:rsidRPr="00BB3D4C">
        <w:rPr>
          <w:szCs w:val="22"/>
        </w:rPr>
        <w:t xml:space="preserve">        </w:t>
      </w:r>
    </w:p>
    <w:p w14:paraId="71117546" w14:textId="77777777" w:rsidR="00BB3D4C" w:rsidRPr="00BB3D4C" w:rsidRDefault="00BB3D4C" w:rsidP="00BB3D4C">
      <w:pPr>
        <w:pStyle w:val="BodyText"/>
        <w:ind w:left="360"/>
        <w:rPr>
          <w:szCs w:val="22"/>
        </w:rPr>
      </w:pPr>
      <w:r w:rsidRPr="00BB3D4C">
        <w:rPr>
          <w:szCs w:val="22"/>
        </w:rPr>
        <w:t xml:space="preserve">    def backk2():</w:t>
      </w:r>
    </w:p>
    <w:p w14:paraId="45CCE11C" w14:textId="77777777" w:rsidR="00BB3D4C" w:rsidRPr="00BB3D4C" w:rsidRDefault="00BB3D4C" w:rsidP="00BB3D4C">
      <w:pPr>
        <w:pStyle w:val="BodyText"/>
        <w:ind w:left="360"/>
        <w:rPr>
          <w:szCs w:val="22"/>
        </w:rPr>
      </w:pPr>
      <w:r w:rsidRPr="00BB3D4C">
        <w:rPr>
          <w:szCs w:val="22"/>
        </w:rPr>
        <w:t xml:space="preserve">        showall2.destroy()</w:t>
      </w:r>
    </w:p>
    <w:p w14:paraId="5FE4D18D" w14:textId="77777777" w:rsidR="00BB3D4C" w:rsidRPr="00BB3D4C" w:rsidRDefault="00BB3D4C" w:rsidP="00BB3D4C">
      <w:pPr>
        <w:pStyle w:val="BodyText"/>
        <w:ind w:left="360"/>
        <w:rPr>
          <w:szCs w:val="22"/>
        </w:rPr>
      </w:pPr>
      <w:r w:rsidRPr="00BB3D4C">
        <w:rPr>
          <w:szCs w:val="22"/>
        </w:rPr>
        <w:t xml:space="preserve">        pr()    </w:t>
      </w:r>
    </w:p>
    <w:p w14:paraId="6847FB04" w14:textId="77777777" w:rsidR="00BB3D4C" w:rsidRPr="00BB3D4C" w:rsidRDefault="00BB3D4C" w:rsidP="00BB3D4C">
      <w:pPr>
        <w:pStyle w:val="BodyText"/>
        <w:ind w:left="360"/>
        <w:rPr>
          <w:szCs w:val="22"/>
        </w:rPr>
      </w:pPr>
      <w:r w:rsidRPr="00BB3D4C">
        <w:rPr>
          <w:szCs w:val="22"/>
        </w:rPr>
        <w:t xml:space="preserve">    def showall22():</w:t>
      </w:r>
    </w:p>
    <w:p w14:paraId="2C75BEC4" w14:textId="77777777" w:rsidR="00BB3D4C" w:rsidRPr="00BB3D4C" w:rsidRDefault="00BB3D4C" w:rsidP="00BB3D4C">
      <w:pPr>
        <w:pStyle w:val="BodyText"/>
        <w:ind w:left="360"/>
        <w:rPr>
          <w:szCs w:val="22"/>
        </w:rPr>
      </w:pPr>
      <w:r w:rsidRPr="00BB3D4C">
        <w:rPr>
          <w:szCs w:val="22"/>
        </w:rPr>
        <w:t xml:space="preserve">       global showall2</w:t>
      </w:r>
    </w:p>
    <w:p w14:paraId="3C2437C6" w14:textId="77777777" w:rsidR="00BB3D4C" w:rsidRPr="00BB3D4C" w:rsidRDefault="00BB3D4C" w:rsidP="00BB3D4C">
      <w:pPr>
        <w:pStyle w:val="BodyText"/>
        <w:ind w:left="360"/>
        <w:rPr>
          <w:szCs w:val="22"/>
        </w:rPr>
      </w:pPr>
      <w:r w:rsidRPr="00BB3D4C">
        <w:rPr>
          <w:szCs w:val="22"/>
        </w:rPr>
        <w:t xml:space="preserve">       root.destroy()</w:t>
      </w:r>
    </w:p>
    <w:p w14:paraId="547C8736" w14:textId="77777777" w:rsidR="00BB3D4C" w:rsidRPr="00BB3D4C" w:rsidRDefault="00BB3D4C" w:rsidP="00BB3D4C">
      <w:pPr>
        <w:pStyle w:val="BodyText"/>
        <w:ind w:left="360"/>
        <w:rPr>
          <w:szCs w:val="22"/>
        </w:rPr>
      </w:pPr>
      <w:r w:rsidRPr="00BB3D4C">
        <w:rPr>
          <w:szCs w:val="22"/>
        </w:rPr>
        <w:t xml:space="preserve">       showall2=Tk()</w:t>
      </w:r>
    </w:p>
    <w:p w14:paraId="485C0C1E" w14:textId="77777777" w:rsidR="00BB3D4C" w:rsidRPr="00BB3D4C" w:rsidRDefault="00BB3D4C" w:rsidP="00BB3D4C">
      <w:pPr>
        <w:pStyle w:val="BodyText"/>
        <w:ind w:left="360"/>
        <w:rPr>
          <w:szCs w:val="22"/>
        </w:rPr>
      </w:pPr>
      <w:r w:rsidRPr="00BB3D4C">
        <w:rPr>
          <w:szCs w:val="22"/>
        </w:rPr>
        <w:t xml:space="preserve">       showall2.title("Payroll Records")</w:t>
      </w:r>
    </w:p>
    <w:p w14:paraId="0E49AB26" w14:textId="77777777" w:rsidR="00BB3D4C" w:rsidRPr="00BB3D4C" w:rsidRDefault="00BB3D4C" w:rsidP="00BB3D4C">
      <w:pPr>
        <w:pStyle w:val="BodyText"/>
        <w:ind w:left="360"/>
        <w:rPr>
          <w:szCs w:val="22"/>
        </w:rPr>
      </w:pPr>
      <w:r w:rsidRPr="00BB3D4C">
        <w:rPr>
          <w:szCs w:val="22"/>
        </w:rPr>
        <w:t xml:space="preserve">       showall2.geometry("1600x550")</w:t>
      </w:r>
    </w:p>
    <w:p w14:paraId="3B3798E3" w14:textId="77777777" w:rsidR="00BB3D4C" w:rsidRPr="00BB3D4C" w:rsidRDefault="00BB3D4C" w:rsidP="00BB3D4C">
      <w:pPr>
        <w:pStyle w:val="BodyText"/>
        <w:ind w:left="360"/>
        <w:rPr>
          <w:szCs w:val="22"/>
        </w:rPr>
      </w:pPr>
      <w:r w:rsidRPr="00BB3D4C">
        <w:rPr>
          <w:szCs w:val="22"/>
        </w:rPr>
        <w:t xml:space="preserve">       showall2.configure(background='powder blue')</w:t>
      </w:r>
    </w:p>
    <w:p w14:paraId="5EF10C43" w14:textId="77777777" w:rsidR="00BB3D4C" w:rsidRPr="00BB3D4C" w:rsidRDefault="00BB3D4C" w:rsidP="00BB3D4C">
      <w:pPr>
        <w:pStyle w:val="BodyText"/>
        <w:ind w:left="360"/>
        <w:rPr>
          <w:szCs w:val="22"/>
        </w:rPr>
      </w:pPr>
      <w:r w:rsidRPr="00BB3D4C">
        <w:rPr>
          <w:szCs w:val="22"/>
        </w:rPr>
        <w:t xml:space="preserve">       #showall2.resizable(0,0)</w:t>
      </w:r>
    </w:p>
    <w:p w14:paraId="60705156" w14:textId="77777777" w:rsidR="00BB3D4C" w:rsidRPr="00BB3D4C" w:rsidRDefault="00BB3D4C" w:rsidP="00BB3D4C">
      <w:pPr>
        <w:pStyle w:val="BodyText"/>
        <w:ind w:left="360"/>
        <w:rPr>
          <w:szCs w:val="22"/>
        </w:rPr>
      </w:pPr>
      <w:r w:rsidRPr="00BB3D4C">
        <w:rPr>
          <w:szCs w:val="22"/>
        </w:rPr>
        <w:t xml:space="preserve">       </w:t>
      </w:r>
    </w:p>
    <w:p w14:paraId="4FED38C4" w14:textId="77777777" w:rsidR="00BB3D4C" w:rsidRPr="00BB3D4C" w:rsidRDefault="00BB3D4C" w:rsidP="00BB3D4C">
      <w:pPr>
        <w:pStyle w:val="BodyText"/>
        <w:ind w:left="360"/>
        <w:rPr>
          <w:szCs w:val="22"/>
        </w:rPr>
      </w:pPr>
      <w:r w:rsidRPr="00BB3D4C">
        <w:rPr>
          <w:szCs w:val="22"/>
        </w:rPr>
        <w:t xml:space="preserve">     </w:t>
      </w:r>
    </w:p>
    <w:p w14:paraId="5AA79FF4" w14:textId="77777777" w:rsidR="00BB3D4C" w:rsidRPr="00BB3D4C" w:rsidRDefault="00BB3D4C" w:rsidP="00BB3D4C">
      <w:pPr>
        <w:pStyle w:val="BodyText"/>
        <w:ind w:left="360"/>
        <w:rPr>
          <w:szCs w:val="22"/>
        </w:rPr>
      </w:pPr>
      <w:r w:rsidRPr="00BB3D4C">
        <w:rPr>
          <w:szCs w:val="22"/>
        </w:rPr>
        <w:t xml:space="preserve">       def View():</w:t>
      </w:r>
    </w:p>
    <w:p w14:paraId="6BB02AEE" w14:textId="77777777" w:rsidR="00BB3D4C" w:rsidRPr="00BB3D4C" w:rsidRDefault="00BB3D4C" w:rsidP="00BB3D4C">
      <w:pPr>
        <w:pStyle w:val="BodyText"/>
        <w:ind w:left="360"/>
        <w:rPr>
          <w:szCs w:val="22"/>
        </w:rPr>
      </w:pPr>
      <w:r w:rsidRPr="00BB3D4C">
        <w:rPr>
          <w:szCs w:val="22"/>
        </w:rPr>
        <w:t xml:space="preserve">          conn  = sqlite3.connect("payroll.db")</w:t>
      </w:r>
    </w:p>
    <w:p w14:paraId="606BDDC0" w14:textId="77777777" w:rsidR="00BB3D4C" w:rsidRPr="00BB3D4C" w:rsidRDefault="00BB3D4C" w:rsidP="00BB3D4C">
      <w:pPr>
        <w:pStyle w:val="BodyText"/>
        <w:ind w:left="360"/>
        <w:rPr>
          <w:szCs w:val="22"/>
        </w:rPr>
      </w:pPr>
      <w:r w:rsidRPr="00BB3D4C">
        <w:rPr>
          <w:szCs w:val="22"/>
        </w:rPr>
        <w:t xml:space="preserve">          c = conn.cursor()</w:t>
      </w:r>
    </w:p>
    <w:p w14:paraId="2527012B" w14:textId="77777777" w:rsidR="00BB3D4C" w:rsidRPr="00BB3D4C" w:rsidRDefault="00BB3D4C" w:rsidP="00BB3D4C">
      <w:pPr>
        <w:pStyle w:val="BodyText"/>
        <w:ind w:left="360"/>
        <w:rPr>
          <w:szCs w:val="22"/>
        </w:rPr>
      </w:pPr>
      <w:r w:rsidRPr="00BB3D4C">
        <w:rPr>
          <w:szCs w:val="22"/>
        </w:rPr>
        <w:t xml:space="preserve">          rows=c.execute("SELECT * FROM payroll")</w:t>
      </w:r>
    </w:p>
    <w:p w14:paraId="6464901B" w14:textId="77777777" w:rsidR="00BB3D4C" w:rsidRPr="00BB3D4C" w:rsidRDefault="00BB3D4C" w:rsidP="00BB3D4C">
      <w:pPr>
        <w:pStyle w:val="BodyText"/>
        <w:ind w:left="360"/>
        <w:rPr>
          <w:szCs w:val="22"/>
        </w:rPr>
      </w:pPr>
      <w:r w:rsidRPr="00BB3D4C">
        <w:rPr>
          <w:szCs w:val="22"/>
        </w:rPr>
        <w:t xml:space="preserve">     </w:t>
      </w:r>
    </w:p>
    <w:p w14:paraId="00F95293" w14:textId="77777777" w:rsidR="00BB3D4C" w:rsidRPr="00BB3D4C" w:rsidRDefault="00BB3D4C" w:rsidP="00BB3D4C">
      <w:pPr>
        <w:pStyle w:val="BodyText"/>
        <w:ind w:left="360"/>
        <w:rPr>
          <w:szCs w:val="22"/>
        </w:rPr>
      </w:pPr>
      <w:r w:rsidRPr="00BB3D4C">
        <w:rPr>
          <w:szCs w:val="22"/>
        </w:rPr>
        <w:t xml:space="preserve">          rows = c.fetchall()</w:t>
      </w:r>
    </w:p>
    <w:p w14:paraId="77E1810E" w14:textId="77777777" w:rsidR="00BB3D4C" w:rsidRPr="00BB3D4C" w:rsidRDefault="00BB3D4C" w:rsidP="00BB3D4C">
      <w:pPr>
        <w:pStyle w:val="BodyText"/>
        <w:ind w:left="360"/>
        <w:rPr>
          <w:szCs w:val="22"/>
        </w:rPr>
      </w:pPr>
      <w:r w:rsidRPr="00BB3D4C">
        <w:rPr>
          <w:szCs w:val="22"/>
        </w:rPr>
        <w:t xml:space="preserve">          for row in rows:</w:t>
      </w:r>
    </w:p>
    <w:p w14:paraId="2120E402" w14:textId="77777777" w:rsidR="00BB3D4C" w:rsidRPr="00BB3D4C" w:rsidRDefault="00BB3D4C" w:rsidP="00BB3D4C">
      <w:pPr>
        <w:pStyle w:val="BodyText"/>
        <w:ind w:left="360"/>
        <w:rPr>
          <w:szCs w:val="22"/>
        </w:rPr>
      </w:pPr>
      <w:r w:rsidRPr="00BB3D4C">
        <w:rPr>
          <w:szCs w:val="22"/>
        </w:rPr>
        <w:t xml:space="preserve">             tree.insert("",END, values = row)</w:t>
      </w:r>
    </w:p>
    <w:p w14:paraId="05D7F1BA" w14:textId="77777777" w:rsidR="00BB3D4C" w:rsidRPr="00BB3D4C" w:rsidRDefault="00BB3D4C" w:rsidP="00BB3D4C">
      <w:pPr>
        <w:pStyle w:val="BodyText"/>
        <w:ind w:left="360"/>
        <w:rPr>
          <w:szCs w:val="22"/>
        </w:rPr>
      </w:pPr>
      <w:r w:rsidRPr="00BB3D4C">
        <w:rPr>
          <w:szCs w:val="22"/>
        </w:rPr>
        <w:t xml:space="preserve">         </w:t>
      </w:r>
    </w:p>
    <w:p w14:paraId="48612D9C" w14:textId="77777777" w:rsidR="00BB3D4C" w:rsidRPr="00BB3D4C" w:rsidRDefault="00BB3D4C" w:rsidP="00BB3D4C">
      <w:pPr>
        <w:pStyle w:val="BodyText"/>
        <w:ind w:left="360"/>
        <w:rPr>
          <w:szCs w:val="22"/>
        </w:rPr>
      </w:pPr>
      <w:r w:rsidRPr="00BB3D4C">
        <w:rPr>
          <w:szCs w:val="22"/>
        </w:rPr>
        <w:t xml:space="preserve">     </w:t>
      </w:r>
    </w:p>
    <w:p w14:paraId="531F869F" w14:textId="77777777" w:rsidR="00BB3D4C" w:rsidRPr="00BB3D4C" w:rsidRDefault="00BB3D4C" w:rsidP="00BB3D4C">
      <w:pPr>
        <w:pStyle w:val="BodyText"/>
        <w:ind w:left="360"/>
        <w:rPr>
          <w:szCs w:val="22"/>
        </w:rPr>
      </w:pPr>
      <w:r w:rsidRPr="00BB3D4C">
        <w:rPr>
          <w:szCs w:val="22"/>
        </w:rPr>
        <w:t xml:space="preserve">       frame1 = Frame(showall2, width=850, height=350,bd=15,bg='powder blue')</w:t>
      </w:r>
    </w:p>
    <w:p w14:paraId="7B7C7081" w14:textId="77777777" w:rsidR="00BB3D4C" w:rsidRPr="00BB3D4C" w:rsidRDefault="00BB3D4C" w:rsidP="00BB3D4C">
      <w:pPr>
        <w:pStyle w:val="BodyText"/>
        <w:ind w:left="360"/>
        <w:rPr>
          <w:szCs w:val="22"/>
        </w:rPr>
      </w:pPr>
      <w:r w:rsidRPr="00BB3D4C">
        <w:rPr>
          <w:szCs w:val="22"/>
        </w:rPr>
        <w:t xml:space="preserve">       frame1.pack(side=TOP)</w:t>
      </w:r>
    </w:p>
    <w:p w14:paraId="6FF4F088" w14:textId="77777777" w:rsidR="00BB3D4C" w:rsidRPr="00BB3D4C" w:rsidRDefault="00BB3D4C" w:rsidP="00BB3D4C">
      <w:pPr>
        <w:pStyle w:val="BodyText"/>
        <w:ind w:left="360"/>
        <w:rPr>
          <w:szCs w:val="22"/>
        </w:rPr>
      </w:pPr>
      <w:r w:rsidRPr="00BB3D4C">
        <w:rPr>
          <w:szCs w:val="22"/>
        </w:rPr>
        <w:t xml:space="preserve">       </w:t>
      </w:r>
    </w:p>
    <w:p w14:paraId="22BC925C" w14:textId="77777777" w:rsidR="00BB3D4C" w:rsidRPr="00BB3D4C" w:rsidRDefault="00BB3D4C" w:rsidP="00BB3D4C">
      <w:pPr>
        <w:pStyle w:val="BodyText"/>
        <w:ind w:left="360"/>
        <w:rPr>
          <w:szCs w:val="22"/>
        </w:rPr>
      </w:pPr>
      <w:r w:rsidRPr="00BB3D4C">
        <w:rPr>
          <w:szCs w:val="22"/>
        </w:rPr>
        <w:t xml:space="preserve">       frame2 = Frame(showall2, width=850, height=350,bd=15,relief="raise",bg='powder blue')</w:t>
      </w:r>
    </w:p>
    <w:p w14:paraId="37479E20" w14:textId="77777777" w:rsidR="00BB3D4C" w:rsidRPr="00BB3D4C" w:rsidRDefault="00BB3D4C" w:rsidP="00BB3D4C">
      <w:pPr>
        <w:pStyle w:val="BodyText"/>
        <w:ind w:left="360"/>
        <w:rPr>
          <w:szCs w:val="22"/>
        </w:rPr>
      </w:pPr>
      <w:r w:rsidRPr="00BB3D4C">
        <w:rPr>
          <w:szCs w:val="22"/>
        </w:rPr>
        <w:t xml:space="preserve">       frame2.pack(side=TOP)</w:t>
      </w:r>
    </w:p>
    <w:p w14:paraId="518A0F22" w14:textId="77777777" w:rsidR="00BB3D4C" w:rsidRPr="00BB3D4C" w:rsidRDefault="00BB3D4C" w:rsidP="00BB3D4C">
      <w:pPr>
        <w:pStyle w:val="BodyText"/>
        <w:ind w:left="360"/>
        <w:rPr>
          <w:szCs w:val="22"/>
        </w:rPr>
      </w:pPr>
      <w:r w:rsidRPr="00BB3D4C">
        <w:rPr>
          <w:szCs w:val="22"/>
        </w:rPr>
        <w:t xml:space="preserve">       </w:t>
      </w:r>
    </w:p>
    <w:p w14:paraId="38737F91" w14:textId="77777777" w:rsidR="00BB3D4C" w:rsidRPr="00BB3D4C" w:rsidRDefault="00BB3D4C" w:rsidP="00BB3D4C">
      <w:pPr>
        <w:pStyle w:val="BodyText"/>
        <w:ind w:left="360"/>
        <w:rPr>
          <w:szCs w:val="22"/>
        </w:rPr>
      </w:pPr>
      <w:r w:rsidRPr="00BB3D4C">
        <w:rPr>
          <w:szCs w:val="22"/>
        </w:rPr>
        <w:t xml:space="preserve">       #print                   </w:t>
      </w:r>
    </w:p>
    <w:p w14:paraId="41F1ACF3" w14:textId="77777777" w:rsidR="00BB3D4C" w:rsidRPr="00BB3D4C" w:rsidRDefault="00BB3D4C" w:rsidP="00BB3D4C">
      <w:pPr>
        <w:pStyle w:val="BodyText"/>
        <w:ind w:left="360"/>
        <w:rPr>
          <w:szCs w:val="22"/>
        </w:rPr>
      </w:pPr>
      <w:r w:rsidRPr="00BB3D4C">
        <w:rPr>
          <w:szCs w:val="22"/>
        </w:rPr>
        <w:t xml:space="preserve">       mainbtn=Button(frame2, fg="black", font=('arial', 12, 'bold'), width=14,</w:t>
      </w:r>
    </w:p>
    <w:p w14:paraId="6F84C6DB" w14:textId="77777777" w:rsidR="00BB3D4C" w:rsidRPr="00BB3D4C" w:rsidRDefault="00BB3D4C" w:rsidP="00BB3D4C">
      <w:pPr>
        <w:pStyle w:val="BodyText"/>
        <w:ind w:left="360"/>
        <w:rPr>
          <w:szCs w:val="22"/>
        </w:rPr>
      </w:pPr>
      <w:r w:rsidRPr="00BB3D4C">
        <w:rPr>
          <w:szCs w:val="22"/>
        </w:rPr>
        <w:t xml:space="preserve">                           text="Main Menu").grid(row=1, column=1) </w:t>
      </w:r>
    </w:p>
    <w:p w14:paraId="53CDC4EE" w14:textId="77777777" w:rsidR="00BB3D4C" w:rsidRPr="00BB3D4C" w:rsidRDefault="00BB3D4C" w:rsidP="00BB3D4C">
      <w:pPr>
        <w:pStyle w:val="BodyText"/>
        <w:ind w:left="360"/>
        <w:rPr>
          <w:szCs w:val="22"/>
        </w:rPr>
      </w:pPr>
      <w:r w:rsidRPr="00BB3D4C">
        <w:rPr>
          <w:szCs w:val="22"/>
        </w:rPr>
        <w:t xml:space="preserve">       btopr=Button(frame2, fg="black", font=('arial', 12, 'bold'), width=14,</w:t>
      </w:r>
    </w:p>
    <w:p w14:paraId="1808C497" w14:textId="77777777" w:rsidR="00BB3D4C" w:rsidRPr="00BB3D4C" w:rsidRDefault="00BB3D4C" w:rsidP="00BB3D4C">
      <w:pPr>
        <w:pStyle w:val="BodyText"/>
        <w:ind w:left="360"/>
        <w:rPr>
          <w:szCs w:val="22"/>
        </w:rPr>
      </w:pPr>
      <w:r w:rsidRPr="00BB3D4C">
        <w:rPr>
          <w:szCs w:val="22"/>
        </w:rPr>
        <w:t xml:space="preserve">                           text="Back to Payroll",command=backk2).grid(row=1, column=2)</w:t>
      </w:r>
    </w:p>
    <w:p w14:paraId="236A9E70" w14:textId="77777777" w:rsidR="00BB3D4C" w:rsidRPr="00BB3D4C" w:rsidRDefault="00BB3D4C" w:rsidP="00BB3D4C">
      <w:pPr>
        <w:pStyle w:val="BodyText"/>
        <w:ind w:left="360"/>
        <w:rPr>
          <w:szCs w:val="22"/>
        </w:rPr>
      </w:pPr>
      <w:r w:rsidRPr="00BB3D4C">
        <w:rPr>
          <w:szCs w:val="22"/>
        </w:rPr>
        <w:t xml:space="preserve">                           </w:t>
      </w:r>
    </w:p>
    <w:p w14:paraId="4C4CF066" w14:textId="77777777" w:rsidR="00BB3D4C" w:rsidRPr="00BB3D4C" w:rsidRDefault="00BB3D4C" w:rsidP="00BB3D4C">
      <w:pPr>
        <w:pStyle w:val="BodyText"/>
        <w:ind w:left="360"/>
        <w:rPr>
          <w:szCs w:val="22"/>
        </w:rPr>
      </w:pPr>
      <w:r w:rsidRPr="00BB3D4C">
        <w:rPr>
          <w:szCs w:val="22"/>
        </w:rPr>
        <w:t xml:space="preserve">       #logout=Button(frame2, fg="black", font=('arial', 12, 'bold'), width=14,</w:t>
      </w:r>
    </w:p>
    <w:p w14:paraId="3EAF5E5C" w14:textId="77777777" w:rsidR="00BB3D4C" w:rsidRPr="00BB3D4C" w:rsidRDefault="00BB3D4C" w:rsidP="00BB3D4C">
      <w:pPr>
        <w:pStyle w:val="BodyText"/>
        <w:ind w:left="360"/>
        <w:rPr>
          <w:szCs w:val="22"/>
        </w:rPr>
      </w:pPr>
      <w:r w:rsidRPr="00BB3D4C">
        <w:rPr>
          <w:szCs w:val="22"/>
        </w:rPr>
        <w:t xml:space="preserve">                           #text="Logout").grid(row=1, column=3)  </w:t>
      </w:r>
    </w:p>
    <w:p w14:paraId="68C3B913" w14:textId="77777777" w:rsidR="00BB3D4C" w:rsidRPr="00BB3D4C" w:rsidRDefault="00BB3D4C" w:rsidP="00BB3D4C">
      <w:pPr>
        <w:pStyle w:val="BodyText"/>
        <w:ind w:left="360"/>
        <w:rPr>
          <w:szCs w:val="22"/>
        </w:rPr>
      </w:pPr>
      <w:r w:rsidRPr="00BB3D4C">
        <w:rPr>
          <w:szCs w:val="22"/>
        </w:rPr>
        <w:t xml:space="preserve">       #label</w:t>
      </w:r>
    </w:p>
    <w:p w14:paraId="379FFCF2" w14:textId="77777777" w:rsidR="00BB3D4C" w:rsidRPr="00BB3D4C" w:rsidRDefault="00BB3D4C" w:rsidP="00BB3D4C">
      <w:pPr>
        <w:pStyle w:val="BodyText"/>
        <w:ind w:left="360"/>
        <w:rPr>
          <w:szCs w:val="22"/>
        </w:rPr>
      </w:pPr>
      <w:r w:rsidRPr="00BB3D4C">
        <w:rPr>
          <w:szCs w:val="22"/>
        </w:rPr>
        <w:t xml:space="preserve">       searchlabel = Label(frame1, text='Payroll Records',font=('system',20),bg='powder blue')</w:t>
      </w:r>
    </w:p>
    <w:p w14:paraId="0FB7B119" w14:textId="77777777" w:rsidR="00BB3D4C" w:rsidRPr="00BB3D4C" w:rsidRDefault="00BB3D4C" w:rsidP="00BB3D4C">
      <w:pPr>
        <w:pStyle w:val="BodyText"/>
        <w:ind w:left="360"/>
        <w:rPr>
          <w:szCs w:val="22"/>
        </w:rPr>
      </w:pPr>
      <w:r w:rsidRPr="00BB3D4C">
        <w:rPr>
          <w:szCs w:val="22"/>
        </w:rPr>
        <w:t xml:space="preserve">       searchlabel.pack(pady=(10,30))</w:t>
      </w:r>
    </w:p>
    <w:p w14:paraId="1511D61D" w14:textId="77777777" w:rsidR="00BB3D4C" w:rsidRPr="00BB3D4C" w:rsidRDefault="00BB3D4C" w:rsidP="00BB3D4C">
      <w:pPr>
        <w:pStyle w:val="BodyText"/>
        <w:ind w:left="360"/>
        <w:rPr>
          <w:szCs w:val="22"/>
        </w:rPr>
      </w:pPr>
      <w:r w:rsidRPr="00BB3D4C">
        <w:rPr>
          <w:szCs w:val="22"/>
        </w:rPr>
        <w:t xml:space="preserve">       s = ttk.Style()</w:t>
      </w:r>
    </w:p>
    <w:p w14:paraId="684FDBB1" w14:textId="77777777" w:rsidR="00BB3D4C" w:rsidRPr="00BB3D4C" w:rsidRDefault="00BB3D4C" w:rsidP="00BB3D4C">
      <w:pPr>
        <w:pStyle w:val="BodyText"/>
        <w:ind w:left="360"/>
        <w:rPr>
          <w:szCs w:val="22"/>
        </w:rPr>
      </w:pPr>
      <w:r w:rsidRPr="00BB3D4C">
        <w:rPr>
          <w:szCs w:val="22"/>
        </w:rPr>
        <w:t xml:space="preserve">       s.configure('MyStyle.Treeview', rowheight=500)</w:t>
      </w:r>
    </w:p>
    <w:p w14:paraId="5AAC083D" w14:textId="77777777" w:rsidR="00BB3D4C" w:rsidRPr="00BB3D4C" w:rsidRDefault="00BB3D4C" w:rsidP="00BB3D4C">
      <w:pPr>
        <w:pStyle w:val="BodyText"/>
        <w:ind w:left="360"/>
        <w:rPr>
          <w:szCs w:val="22"/>
        </w:rPr>
      </w:pPr>
      <w:r w:rsidRPr="00BB3D4C">
        <w:rPr>
          <w:szCs w:val="22"/>
        </w:rPr>
        <w:t xml:space="preserve">       tree= ttk.Treeview(frame1, column=("column1", "column2", "column3", "column4", "column5", "column6", "column7", "column8", "column9", "column10"</w:t>
      </w:r>
    </w:p>
    <w:p w14:paraId="14C4FE6E" w14:textId="77777777" w:rsidR="00BB3D4C" w:rsidRPr="00BB3D4C" w:rsidRDefault="00BB3D4C" w:rsidP="00BB3D4C">
      <w:pPr>
        <w:pStyle w:val="BodyText"/>
        <w:ind w:left="360"/>
        <w:rPr>
          <w:szCs w:val="22"/>
        </w:rPr>
      </w:pPr>
      <w:r w:rsidRPr="00BB3D4C">
        <w:rPr>
          <w:szCs w:val="22"/>
        </w:rPr>
        <w:lastRenderedPageBreak/>
        <w:t xml:space="preserve">       , "column11", "column12", "column13", "column14", "column15", "column16", "column17", "column18", "column19"), show='headings',style='MyStyle.Treeview')</w:t>
      </w:r>
    </w:p>
    <w:p w14:paraId="64617582" w14:textId="77777777" w:rsidR="00BB3D4C" w:rsidRPr="00BB3D4C" w:rsidRDefault="00BB3D4C" w:rsidP="00BB3D4C">
      <w:pPr>
        <w:pStyle w:val="BodyText"/>
        <w:ind w:left="360"/>
        <w:rPr>
          <w:szCs w:val="22"/>
        </w:rPr>
      </w:pPr>
      <w:r w:rsidRPr="00BB3D4C">
        <w:rPr>
          <w:szCs w:val="22"/>
        </w:rPr>
        <w:t xml:space="preserve">       tree.heading("#1", text="Payroll Period")</w:t>
      </w:r>
    </w:p>
    <w:p w14:paraId="09E5FB3C" w14:textId="77777777" w:rsidR="00BB3D4C" w:rsidRPr="00BB3D4C" w:rsidRDefault="00BB3D4C" w:rsidP="00BB3D4C">
      <w:pPr>
        <w:pStyle w:val="BodyText"/>
        <w:ind w:left="360"/>
        <w:rPr>
          <w:szCs w:val="22"/>
        </w:rPr>
      </w:pPr>
      <w:r w:rsidRPr="00BB3D4C">
        <w:rPr>
          <w:szCs w:val="22"/>
        </w:rPr>
        <w:t xml:space="preserve">       tree.column("#1", width = 100, anchor = "w")</w:t>
      </w:r>
    </w:p>
    <w:p w14:paraId="56E3DBB3" w14:textId="77777777" w:rsidR="00BB3D4C" w:rsidRPr="00BB3D4C" w:rsidRDefault="00BB3D4C" w:rsidP="00BB3D4C">
      <w:pPr>
        <w:pStyle w:val="BodyText"/>
        <w:ind w:left="360"/>
        <w:rPr>
          <w:szCs w:val="22"/>
        </w:rPr>
      </w:pPr>
      <w:r w:rsidRPr="00BB3D4C">
        <w:rPr>
          <w:szCs w:val="22"/>
        </w:rPr>
        <w:t xml:space="preserve">       tree.heading("#2", text="Dealership")</w:t>
      </w:r>
    </w:p>
    <w:p w14:paraId="7E7056FD" w14:textId="77777777" w:rsidR="00BB3D4C" w:rsidRPr="00BB3D4C" w:rsidRDefault="00BB3D4C" w:rsidP="00BB3D4C">
      <w:pPr>
        <w:pStyle w:val="BodyText"/>
        <w:ind w:left="360"/>
        <w:rPr>
          <w:szCs w:val="22"/>
        </w:rPr>
      </w:pPr>
      <w:r w:rsidRPr="00BB3D4C">
        <w:rPr>
          <w:szCs w:val="22"/>
        </w:rPr>
        <w:t xml:space="preserve">       tree.column("#2", width = 120, anchor = "w")</w:t>
      </w:r>
    </w:p>
    <w:p w14:paraId="36C61681" w14:textId="77777777" w:rsidR="00BB3D4C" w:rsidRPr="00BB3D4C" w:rsidRDefault="00BB3D4C" w:rsidP="00BB3D4C">
      <w:pPr>
        <w:pStyle w:val="BodyText"/>
        <w:ind w:left="360"/>
        <w:rPr>
          <w:szCs w:val="22"/>
        </w:rPr>
      </w:pPr>
      <w:r w:rsidRPr="00BB3D4C">
        <w:rPr>
          <w:szCs w:val="22"/>
        </w:rPr>
        <w:t xml:space="preserve">       tree.heading("#3", text="First Name")</w:t>
      </w:r>
    </w:p>
    <w:p w14:paraId="685A3099" w14:textId="77777777" w:rsidR="00BB3D4C" w:rsidRPr="00BB3D4C" w:rsidRDefault="00BB3D4C" w:rsidP="00BB3D4C">
      <w:pPr>
        <w:pStyle w:val="BodyText"/>
        <w:ind w:left="360"/>
        <w:rPr>
          <w:szCs w:val="22"/>
        </w:rPr>
      </w:pPr>
      <w:r w:rsidRPr="00BB3D4C">
        <w:rPr>
          <w:szCs w:val="22"/>
        </w:rPr>
        <w:t xml:space="preserve">       tree.column("#3", width = 90, anchor = "w")</w:t>
      </w:r>
    </w:p>
    <w:p w14:paraId="67074056" w14:textId="77777777" w:rsidR="00BB3D4C" w:rsidRPr="00BB3D4C" w:rsidRDefault="00BB3D4C" w:rsidP="00BB3D4C">
      <w:pPr>
        <w:pStyle w:val="BodyText"/>
        <w:ind w:left="360"/>
        <w:rPr>
          <w:szCs w:val="22"/>
        </w:rPr>
      </w:pPr>
      <w:r w:rsidRPr="00BB3D4C">
        <w:rPr>
          <w:szCs w:val="22"/>
        </w:rPr>
        <w:t xml:space="preserve">       tree.heading("#4", text="Last Name")</w:t>
      </w:r>
    </w:p>
    <w:p w14:paraId="1C3C0C85" w14:textId="77777777" w:rsidR="00BB3D4C" w:rsidRPr="00BB3D4C" w:rsidRDefault="00BB3D4C" w:rsidP="00BB3D4C">
      <w:pPr>
        <w:pStyle w:val="BodyText"/>
        <w:ind w:left="360"/>
        <w:rPr>
          <w:szCs w:val="22"/>
        </w:rPr>
      </w:pPr>
      <w:r w:rsidRPr="00BB3D4C">
        <w:rPr>
          <w:szCs w:val="22"/>
        </w:rPr>
        <w:t xml:space="preserve">       tree.column("#4", width = 80, anchor = "w")</w:t>
      </w:r>
    </w:p>
    <w:p w14:paraId="46B905A9" w14:textId="77777777" w:rsidR="00BB3D4C" w:rsidRPr="00BB3D4C" w:rsidRDefault="00BB3D4C" w:rsidP="00BB3D4C">
      <w:pPr>
        <w:pStyle w:val="BodyText"/>
        <w:ind w:left="360"/>
        <w:rPr>
          <w:szCs w:val="22"/>
        </w:rPr>
      </w:pPr>
      <w:r w:rsidRPr="00BB3D4C">
        <w:rPr>
          <w:szCs w:val="22"/>
        </w:rPr>
        <w:t xml:space="preserve">       tree.heading("#5", text="Rate")</w:t>
      </w:r>
    </w:p>
    <w:p w14:paraId="431AF8D7" w14:textId="77777777" w:rsidR="00BB3D4C" w:rsidRPr="00BB3D4C" w:rsidRDefault="00BB3D4C" w:rsidP="00BB3D4C">
      <w:pPr>
        <w:pStyle w:val="BodyText"/>
        <w:ind w:left="360"/>
        <w:rPr>
          <w:szCs w:val="22"/>
        </w:rPr>
      </w:pPr>
      <w:r w:rsidRPr="00BB3D4C">
        <w:rPr>
          <w:szCs w:val="22"/>
        </w:rPr>
        <w:t xml:space="preserve">       tree.column("#5", width = 80, anchor = "w")</w:t>
      </w:r>
    </w:p>
    <w:p w14:paraId="7CC91EC7" w14:textId="77777777" w:rsidR="00BB3D4C" w:rsidRPr="00BB3D4C" w:rsidRDefault="00BB3D4C" w:rsidP="00BB3D4C">
      <w:pPr>
        <w:pStyle w:val="BodyText"/>
        <w:ind w:left="360"/>
        <w:rPr>
          <w:szCs w:val="22"/>
        </w:rPr>
      </w:pPr>
      <w:r w:rsidRPr="00BB3D4C">
        <w:rPr>
          <w:szCs w:val="22"/>
        </w:rPr>
        <w:t xml:space="preserve">       tree.heading("#6", text="Days of Work")</w:t>
      </w:r>
    </w:p>
    <w:p w14:paraId="4AAEADDB" w14:textId="77777777" w:rsidR="00BB3D4C" w:rsidRPr="00BB3D4C" w:rsidRDefault="00BB3D4C" w:rsidP="00BB3D4C">
      <w:pPr>
        <w:pStyle w:val="BodyText"/>
        <w:ind w:left="360"/>
        <w:rPr>
          <w:szCs w:val="22"/>
        </w:rPr>
      </w:pPr>
      <w:r w:rsidRPr="00BB3D4C">
        <w:rPr>
          <w:szCs w:val="22"/>
        </w:rPr>
        <w:t xml:space="preserve">       tree.column("#6", width = 80, anchor = "w")</w:t>
      </w:r>
    </w:p>
    <w:p w14:paraId="2A508440" w14:textId="77777777" w:rsidR="00BB3D4C" w:rsidRPr="00BB3D4C" w:rsidRDefault="00BB3D4C" w:rsidP="00BB3D4C">
      <w:pPr>
        <w:pStyle w:val="BodyText"/>
        <w:ind w:left="360"/>
        <w:rPr>
          <w:szCs w:val="22"/>
        </w:rPr>
      </w:pPr>
      <w:r w:rsidRPr="00BB3D4C">
        <w:rPr>
          <w:szCs w:val="22"/>
        </w:rPr>
        <w:t xml:space="preserve">       tree.heading("#7", text="Basic Wage")</w:t>
      </w:r>
    </w:p>
    <w:p w14:paraId="6DEE4EFC" w14:textId="77777777" w:rsidR="00BB3D4C" w:rsidRPr="00BB3D4C" w:rsidRDefault="00BB3D4C" w:rsidP="00BB3D4C">
      <w:pPr>
        <w:pStyle w:val="BodyText"/>
        <w:ind w:left="360"/>
        <w:rPr>
          <w:szCs w:val="22"/>
        </w:rPr>
      </w:pPr>
      <w:r w:rsidRPr="00BB3D4C">
        <w:rPr>
          <w:szCs w:val="22"/>
        </w:rPr>
        <w:t xml:space="preserve">       tree.column("#7", width = 80, anchor = "w")</w:t>
      </w:r>
    </w:p>
    <w:p w14:paraId="6A58FB2D" w14:textId="77777777" w:rsidR="00BB3D4C" w:rsidRPr="00BB3D4C" w:rsidRDefault="00BB3D4C" w:rsidP="00BB3D4C">
      <w:pPr>
        <w:pStyle w:val="BodyText"/>
        <w:ind w:left="360"/>
        <w:rPr>
          <w:szCs w:val="22"/>
        </w:rPr>
      </w:pPr>
      <w:r w:rsidRPr="00BB3D4C">
        <w:rPr>
          <w:szCs w:val="22"/>
        </w:rPr>
        <w:t xml:space="preserve">       tree.heading("#8", text="OT Hour")</w:t>
      </w:r>
    </w:p>
    <w:p w14:paraId="72A8E142" w14:textId="77777777" w:rsidR="00BB3D4C" w:rsidRPr="00BB3D4C" w:rsidRDefault="00BB3D4C" w:rsidP="00BB3D4C">
      <w:pPr>
        <w:pStyle w:val="BodyText"/>
        <w:ind w:left="360"/>
        <w:rPr>
          <w:szCs w:val="22"/>
        </w:rPr>
      </w:pPr>
      <w:r w:rsidRPr="00BB3D4C">
        <w:rPr>
          <w:szCs w:val="22"/>
        </w:rPr>
        <w:t xml:space="preserve">       tree.column("#8", width = 80, anchor = "w")</w:t>
      </w:r>
    </w:p>
    <w:p w14:paraId="53D6A11A" w14:textId="77777777" w:rsidR="00BB3D4C" w:rsidRPr="00BB3D4C" w:rsidRDefault="00BB3D4C" w:rsidP="00BB3D4C">
      <w:pPr>
        <w:pStyle w:val="BodyText"/>
        <w:ind w:left="360"/>
        <w:rPr>
          <w:szCs w:val="22"/>
        </w:rPr>
      </w:pPr>
      <w:r w:rsidRPr="00BB3D4C">
        <w:rPr>
          <w:szCs w:val="22"/>
        </w:rPr>
        <w:t xml:space="preserve">       tree.heading("#9", text="OT Amount")</w:t>
      </w:r>
    </w:p>
    <w:p w14:paraId="6BEF53A9" w14:textId="77777777" w:rsidR="00BB3D4C" w:rsidRPr="00BB3D4C" w:rsidRDefault="00BB3D4C" w:rsidP="00BB3D4C">
      <w:pPr>
        <w:pStyle w:val="BodyText"/>
        <w:ind w:left="360"/>
        <w:rPr>
          <w:szCs w:val="22"/>
        </w:rPr>
      </w:pPr>
      <w:r w:rsidRPr="00BB3D4C">
        <w:rPr>
          <w:szCs w:val="22"/>
        </w:rPr>
        <w:t xml:space="preserve">       tree.column("#9", width = 80, anchor = "w")</w:t>
      </w:r>
    </w:p>
    <w:p w14:paraId="576965D7" w14:textId="77777777" w:rsidR="00BB3D4C" w:rsidRPr="00BB3D4C" w:rsidRDefault="00BB3D4C" w:rsidP="00BB3D4C">
      <w:pPr>
        <w:pStyle w:val="BodyText"/>
        <w:ind w:left="360"/>
        <w:rPr>
          <w:szCs w:val="22"/>
        </w:rPr>
      </w:pPr>
      <w:r w:rsidRPr="00BB3D4C">
        <w:rPr>
          <w:szCs w:val="22"/>
        </w:rPr>
        <w:t xml:space="preserve">       tree.heading("#10", text="Total Gross")</w:t>
      </w:r>
    </w:p>
    <w:p w14:paraId="0174D53B" w14:textId="77777777" w:rsidR="00BB3D4C" w:rsidRPr="00BB3D4C" w:rsidRDefault="00BB3D4C" w:rsidP="00BB3D4C">
      <w:pPr>
        <w:pStyle w:val="BodyText"/>
        <w:ind w:left="360"/>
        <w:rPr>
          <w:szCs w:val="22"/>
        </w:rPr>
      </w:pPr>
      <w:r w:rsidRPr="00BB3D4C">
        <w:rPr>
          <w:szCs w:val="22"/>
        </w:rPr>
        <w:t xml:space="preserve">       tree.column("#10", width = 80, anchor = "w")</w:t>
      </w:r>
    </w:p>
    <w:p w14:paraId="7A24F007" w14:textId="77777777" w:rsidR="00BB3D4C" w:rsidRPr="00BB3D4C" w:rsidRDefault="00BB3D4C" w:rsidP="00BB3D4C">
      <w:pPr>
        <w:pStyle w:val="BodyText"/>
        <w:ind w:left="360"/>
        <w:rPr>
          <w:szCs w:val="22"/>
        </w:rPr>
      </w:pPr>
      <w:r w:rsidRPr="00BB3D4C">
        <w:rPr>
          <w:szCs w:val="22"/>
        </w:rPr>
        <w:t xml:space="preserve">       tree.heading("#11", text="UT/Late")</w:t>
      </w:r>
    </w:p>
    <w:p w14:paraId="76193434" w14:textId="77777777" w:rsidR="00BB3D4C" w:rsidRPr="00BB3D4C" w:rsidRDefault="00BB3D4C" w:rsidP="00BB3D4C">
      <w:pPr>
        <w:pStyle w:val="BodyText"/>
        <w:ind w:left="360"/>
        <w:rPr>
          <w:szCs w:val="22"/>
        </w:rPr>
      </w:pPr>
      <w:r w:rsidRPr="00BB3D4C">
        <w:rPr>
          <w:szCs w:val="22"/>
        </w:rPr>
        <w:t xml:space="preserve">       tree.column("#11", width = 80, anchor = "w")</w:t>
      </w:r>
    </w:p>
    <w:p w14:paraId="3FF4976A" w14:textId="77777777" w:rsidR="00BB3D4C" w:rsidRPr="00BB3D4C" w:rsidRDefault="00BB3D4C" w:rsidP="00BB3D4C">
      <w:pPr>
        <w:pStyle w:val="BodyText"/>
        <w:ind w:left="360"/>
        <w:rPr>
          <w:szCs w:val="22"/>
        </w:rPr>
      </w:pPr>
      <w:r w:rsidRPr="00BB3D4C">
        <w:rPr>
          <w:szCs w:val="22"/>
        </w:rPr>
        <w:t xml:space="preserve">       tree.heading("#12", text="Cash Advance")</w:t>
      </w:r>
    </w:p>
    <w:p w14:paraId="2561A656" w14:textId="77777777" w:rsidR="00BB3D4C" w:rsidRPr="00BB3D4C" w:rsidRDefault="00BB3D4C" w:rsidP="00BB3D4C">
      <w:pPr>
        <w:pStyle w:val="BodyText"/>
        <w:ind w:left="360"/>
        <w:rPr>
          <w:szCs w:val="22"/>
        </w:rPr>
      </w:pPr>
      <w:r w:rsidRPr="00BB3D4C">
        <w:rPr>
          <w:szCs w:val="22"/>
        </w:rPr>
        <w:t xml:space="preserve">       tree.column("#12", width = 90, anchor = "w")</w:t>
      </w:r>
    </w:p>
    <w:p w14:paraId="2E36E924" w14:textId="77777777" w:rsidR="00BB3D4C" w:rsidRPr="00BB3D4C" w:rsidRDefault="00BB3D4C" w:rsidP="00BB3D4C">
      <w:pPr>
        <w:pStyle w:val="BodyText"/>
        <w:ind w:left="360"/>
        <w:rPr>
          <w:szCs w:val="22"/>
        </w:rPr>
      </w:pPr>
      <w:r w:rsidRPr="00BB3D4C">
        <w:rPr>
          <w:szCs w:val="22"/>
        </w:rPr>
        <w:t xml:space="preserve">       tree.heading("#13", text="Loan")</w:t>
      </w:r>
    </w:p>
    <w:p w14:paraId="0B9AD0E4" w14:textId="77777777" w:rsidR="00BB3D4C" w:rsidRPr="00BB3D4C" w:rsidRDefault="00BB3D4C" w:rsidP="00BB3D4C">
      <w:pPr>
        <w:pStyle w:val="BodyText"/>
        <w:ind w:left="360"/>
        <w:rPr>
          <w:szCs w:val="22"/>
        </w:rPr>
      </w:pPr>
      <w:r w:rsidRPr="00BB3D4C">
        <w:rPr>
          <w:szCs w:val="22"/>
        </w:rPr>
        <w:t xml:space="preserve">       tree.column("#13", width = 60, anchor = "w")</w:t>
      </w:r>
    </w:p>
    <w:p w14:paraId="4D4C60E4" w14:textId="77777777" w:rsidR="00BB3D4C" w:rsidRPr="00BB3D4C" w:rsidRDefault="00BB3D4C" w:rsidP="00BB3D4C">
      <w:pPr>
        <w:pStyle w:val="BodyText"/>
        <w:ind w:left="360"/>
        <w:rPr>
          <w:szCs w:val="22"/>
        </w:rPr>
      </w:pPr>
      <w:r w:rsidRPr="00BB3D4C">
        <w:rPr>
          <w:szCs w:val="22"/>
        </w:rPr>
        <w:t xml:space="preserve">       tree.heading("#14", text="PhilHealth")</w:t>
      </w:r>
    </w:p>
    <w:p w14:paraId="062DEF29" w14:textId="77777777" w:rsidR="00BB3D4C" w:rsidRPr="00BB3D4C" w:rsidRDefault="00BB3D4C" w:rsidP="00BB3D4C">
      <w:pPr>
        <w:pStyle w:val="BodyText"/>
        <w:ind w:left="360"/>
        <w:rPr>
          <w:szCs w:val="22"/>
        </w:rPr>
      </w:pPr>
      <w:r w:rsidRPr="00BB3D4C">
        <w:rPr>
          <w:szCs w:val="22"/>
        </w:rPr>
        <w:t xml:space="preserve">       tree.column("#14", width = 80, anchor = "w")</w:t>
      </w:r>
    </w:p>
    <w:p w14:paraId="2B3CB3B0" w14:textId="77777777" w:rsidR="00BB3D4C" w:rsidRPr="00BB3D4C" w:rsidRDefault="00BB3D4C" w:rsidP="00BB3D4C">
      <w:pPr>
        <w:pStyle w:val="BodyText"/>
        <w:ind w:left="360"/>
        <w:rPr>
          <w:szCs w:val="22"/>
        </w:rPr>
      </w:pPr>
      <w:r w:rsidRPr="00BB3D4C">
        <w:rPr>
          <w:szCs w:val="22"/>
        </w:rPr>
        <w:t xml:space="preserve">       tree.heading("#15", text="SSS")</w:t>
      </w:r>
    </w:p>
    <w:p w14:paraId="52C63ED4" w14:textId="77777777" w:rsidR="00BB3D4C" w:rsidRPr="00BB3D4C" w:rsidRDefault="00BB3D4C" w:rsidP="00BB3D4C">
      <w:pPr>
        <w:pStyle w:val="BodyText"/>
        <w:ind w:left="360"/>
        <w:rPr>
          <w:szCs w:val="22"/>
        </w:rPr>
      </w:pPr>
      <w:r w:rsidRPr="00BB3D4C">
        <w:rPr>
          <w:szCs w:val="22"/>
        </w:rPr>
        <w:t xml:space="preserve">       tree.column("#15", width = 60, anchor = "w")</w:t>
      </w:r>
    </w:p>
    <w:p w14:paraId="1A652754" w14:textId="77777777" w:rsidR="00BB3D4C" w:rsidRPr="00BB3D4C" w:rsidRDefault="00BB3D4C" w:rsidP="00BB3D4C">
      <w:pPr>
        <w:pStyle w:val="BodyText"/>
        <w:ind w:left="360"/>
        <w:rPr>
          <w:szCs w:val="22"/>
        </w:rPr>
      </w:pPr>
      <w:r w:rsidRPr="00BB3D4C">
        <w:rPr>
          <w:szCs w:val="22"/>
        </w:rPr>
        <w:t xml:space="preserve">       tree.heading("#16", text="Deductions")</w:t>
      </w:r>
    </w:p>
    <w:p w14:paraId="35A292F7" w14:textId="77777777" w:rsidR="00BB3D4C" w:rsidRPr="00BB3D4C" w:rsidRDefault="00BB3D4C" w:rsidP="00BB3D4C">
      <w:pPr>
        <w:pStyle w:val="BodyText"/>
        <w:ind w:left="360"/>
        <w:rPr>
          <w:szCs w:val="22"/>
        </w:rPr>
      </w:pPr>
      <w:r w:rsidRPr="00BB3D4C">
        <w:rPr>
          <w:szCs w:val="22"/>
        </w:rPr>
        <w:t xml:space="preserve">       tree.column("#16", width = 80, anchor = "w")</w:t>
      </w:r>
    </w:p>
    <w:p w14:paraId="38ECD237" w14:textId="77777777" w:rsidR="00BB3D4C" w:rsidRPr="00BB3D4C" w:rsidRDefault="00BB3D4C" w:rsidP="00BB3D4C">
      <w:pPr>
        <w:pStyle w:val="BodyText"/>
        <w:ind w:left="360"/>
        <w:rPr>
          <w:szCs w:val="22"/>
        </w:rPr>
      </w:pPr>
      <w:r w:rsidRPr="00BB3D4C">
        <w:rPr>
          <w:szCs w:val="22"/>
        </w:rPr>
        <w:t xml:space="preserve">       tree.heading("#17", text="NetPay")</w:t>
      </w:r>
    </w:p>
    <w:p w14:paraId="70496291" w14:textId="77777777" w:rsidR="00BB3D4C" w:rsidRPr="00BB3D4C" w:rsidRDefault="00BB3D4C" w:rsidP="00BB3D4C">
      <w:pPr>
        <w:pStyle w:val="BodyText"/>
        <w:ind w:left="360"/>
        <w:rPr>
          <w:szCs w:val="22"/>
        </w:rPr>
      </w:pPr>
      <w:r w:rsidRPr="00BB3D4C">
        <w:rPr>
          <w:szCs w:val="22"/>
        </w:rPr>
        <w:t xml:space="preserve">       tree.column("#17", width = 80, anchor = "w")</w:t>
      </w:r>
    </w:p>
    <w:p w14:paraId="4A5745AB" w14:textId="77777777" w:rsidR="00BB3D4C" w:rsidRPr="00BB3D4C" w:rsidRDefault="00BB3D4C" w:rsidP="00BB3D4C">
      <w:pPr>
        <w:pStyle w:val="BodyText"/>
        <w:ind w:left="360"/>
        <w:rPr>
          <w:szCs w:val="22"/>
        </w:rPr>
      </w:pPr>
      <w:r w:rsidRPr="00BB3D4C">
        <w:rPr>
          <w:szCs w:val="22"/>
        </w:rPr>
        <w:t xml:space="preserve">       tree.heading("#18", text="Loan Balance")</w:t>
      </w:r>
    </w:p>
    <w:p w14:paraId="111887AB" w14:textId="77777777" w:rsidR="00BB3D4C" w:rsidRPr="00BB3D4C" w:rsidRDefault="00BB3D4C" w:rsidP="00BB3D4C">
      <w:pPr>
        <w:pStyle w:val="BodyText"/>
        <w:ind w:left="360"/>
        <w:rPr>
          <w:szCs w:val="22"/>
        </w:rPr>
      </w:pPr>
      <w:r w:rsidRPr="00BB3D4C">
        <w:rPr>
          <w:szCs w:val="22"/>
        </w:rPr>
        <w:t xml:space="preserve">       tree.column("#18", width = 80, anchor = "w")</w:t>
      </w:r>
    </w:p>
    <w:p w14:paraId="751956BA" w14:textId="77777777" w:rsidR="00BB3D4C" w:rsidRPr="00BB3D4C" w:rsidRDefault="00BB3D4C" w:rsidP="00BB3D4C">
      <w:pPr>
        <w:pStyle w:val="BodyText"/>
        <w:ind w:left="360"/>
        <w:rPr>
          <w:szCs w:val="22"/>
        </w:rPr>
      </w:pPr>
      <w:r w:rsidRPr="00BB3D4C">
        <w:rPr>
          <w:szCs w:val="22"/>
        </w:rPr>
        <w:t xml:space="preserve">       tree.heading("#19", text="Amount Loan")</w:t>
      </w:r>
    </w:p>
    <w:p w14:paraId="682112D5" w14:textId="77777777" w:rsidR="00BB3D4C" w:rsidRPr="00BB3D4C" w:rsidRDefault="00BB3D4C" w:rsidP="00BB3D4C">
      <w:pPr>
        <w:pStyle w:val="BodyText"/>
        <w:ind w:left="360"/>
        <w:rPr>
          <w:szCs w:val="22"/>
        </w:rPr>
      </w:pPr>
      <w:r w:rsidRPr="00BB3D4C">
        <w:rPr>
          <w:szCs w:val="22"/>
        </w:rPr>
        <w:t xml:space="preserve">       tree.column("#19", width = 80, anchor = "w")</w:t>
      </w:r>
    </w:p>
    <w:p w14:paraId="57DC598F" w14:textId="77777777" w:rsidR="00BB3D4C" w:rsidRPr="00BB3D4C" w:rsidRDefault="00BB3D4C" w:rsidP="00BB3D4C">
      <w:pPr>
        <w:pStyle w:val="BodyText"/>
        <w:ind w:left="360"/>
        <w:rPr>
          <w:szCs w:val="22"/>
        </w:rPr>
      </w:pPr>
      <w:r w:rsidRPr="00BB3D4C">
        <w:rPr>
          <w:szCs w:val="22"/>
        </w:rPr>
        <w:t xml:space="preserve">       tree.pack()   </w:t>
      </w:r>
    </w:p>
    <w:p w14:paraId="3B64972B" w14:textId="77777777" w:rsidR="00BB3D4C" w:rsidRPr="00BB3D4C" w:rsidRDefault="00BB3D4C" w:rsidP="00BB3D4C">
      <w:pPr>
        <w:pStyle w:val="BodyText"/>
        <w:ind w:left="360"/>
        <w:rPr>
          <w:szCs w:val="22"/>
        </w:rPr>
      </w:pPr>
      <w:r w:rsidRPr="00BB3D4C">
        <w:rPr>
          <w:szCs w:val="22"/>
        </w:rPr>
        <w:t xml:space="preserve">       View()</w:t>
      </w:r>
    </w:p>
    <w:p w14:paraId="1D082CC2" w14:textId="77777777" w:rsidR="00BB3D4C" w:rsidRPr="00BB3D4C" w:rsidRDefault="00BB3D4C" w:rsidP="00BB3D4C">
      <w:pPr>
        <w:pStyle w:val="BodyText"/>
        <w:ind w:left="360"/>
        <w:rPr>
          <w:szCs w:val="22"/>
        </w:rPr>
      </w:pPr>
      <w:r w:rsidRPr="00BB3D4C">
        <w:rPr>
          <w:szCs w:val="22"/>
        </w:rPr>
        <w:t xml:space="preserve">       </w:t>
      </w:r>
    </w:p>
    <w:p w14:paraId="5DA9C3AD" w14:textId="77777777" w:rsidR="00BB3D4C" w:rsidRPr="00BB3D4C" w:rsidRDefault="00BB3D4C" w:rsidP="00BB3D4C">
      <w:pPr>
        <w:pStyle w:val="BodyText"/>
        <w:ind w:left="360"/>
        <w:rPr>
          <w:szCs w:val="22"/>
        </w:rPr>
      </w:pPr>
      <w:r w:rsidRPr="00BB3D4C">
        <w:rPr>
          <w:szCs w:val="22"/>
        </w:rPr>
        <w:t xml:space="preserve">    </w:t>
      </w:r>
    </w:p>
    <w:p w14:paraId="54C49C56" w14:textId="77777777" w:rsidR="00BB3D4C" w:rsidRPr="00BB3D4C" w:rsidRDefault="00BB3D4C" w:rsidP="00BB3D4C">
      <w:pPr>
        <w:pStyle w:val="BodyText"/>
        <w:ind w:left="360"/>
        <w:rPr>
          <w:szCs w:val="22"/>
        </w:rPr>
      </w:pPr>
      <w:r w:rsidRPr="00BB3D4C">
        <w:rPr>
          <w:szCs w:val="22"/>
        </w:rPr>
        <w:t xml:space="preserve">    #Frames----------------</w:t>
      </w:r>
    </w:p>
    <w:p w14:paraId="15AE7CF1" w14:textId="77777777" w:rsidR="00BB3D4C" w:rsidRPr="00BB3D4C" w:rsidRDefault="00BB3D4C" w:rsidP="00BB3D4C">
      <w:pPr>
        <w:pStyle w:val="BodyText"/>
        <w:ind w:left="360"/>
        <w:rPr>
          <w:szCs w:val="22"/>
        </w:rPr>
      </w:pPr>
      <w:r w:rsidRPr="00BB3D4C">
        <w:rPr>
          <w:szCs w:val="22"/>
        </w:rPr>
        <w:t xml:space="preserve">    Tops=Frame(root, width=1350, height=50, bd=16, bg='powder blue')</w:t>
      </w:r>
    </w:p>
    <w:p w14:paraId="61FBDA07" w14:textId="77777777" w:rsidR="00BB3D4C" w:rsidRPr="00BB3D4C" w:rsidRDefault="00BB3D4C" w:rsidP="00BB3D4C">
      <w:pPr>
        <w:pStyle w:val="BodyText"/>
        <w:ind w:left="360"/>
        <w:rPr>
          <w:szCs w:val="22"/>
        </w:rPr>
      </w:pPr>
      <w:r w:rsidRPr="00BB3D4C">
        <w:rPr>
          <w:szCs w:val="22"/>
        </w:rPr>
        <w:t xml:space="preserve">    Tops.pack(side=TOP)</w:t>
      </w:r>
    </w:p>
    <w:p w14:paraId="15E82C64" w14:textId="77777777" w:rsidR="00BB3D4C" w:rsidRPr="00BB3D4C" w:rsidRDefault="00BB3D4C" w:rsidP="00BB3D4C">
      <w:pPr>
        <w:pStyle w:val="BodyText"/>
        <w:ind w:left="360"/>
        <w:rPr>
          <w:szCs w:val="22"/>
        </w:rPr>
      </w:pPr>
    </w:p>
    <w:p w14:paraId="06FBB6BF" w14:textId="77777777" w:rsidR="00BB3D4C" w:rsidRPr="00BB3D4C" w:rsidRDefault="00BB3D4C" w:rsidP="00BB3D4C">
      <w:pPr>
        <w:pStyle w:val="BodyText"/>
        <w:ind w:left="360"/>
        <w:rPr>
          <w:szCs w:val="22"/>
        </w:rPr>
      </w:pPr>
      <w:r w:rsidRPr="00BB3D4C">
        <w:rPr>
          <w:szCs w:val="22"/>
        </w:rPr>
        <w:t xml:space="preserve">    lframe=Frame(root, width=500, height=500, bd=16, bg='powder blue')</w:t>
      </w:r>
    </w:p>
    <w:p w14:paraId="019E7CA1" w14:textId="77777777" w:rsidR="00BB3D4C" w:rsidRPr="00BB3D4C" w:rsidRDefault="00BB3D4C" w:rsidP="00BB3D4C">
      <w:pPr>
        <w:pStyle w:val="BodyText"/>
        <w:ind w:left="360"/>
        <w:rPr>
          <w:szCs w:val="22"/>
        </w:rPr>
      </w:pPr>
      <w:r w:rsidRPr="00BB3D4C">
        <w:rPr>
          <w:szCs w:val="22"/>
        </w:rPr>
        <w:t xml:space="preserve">    lframe.pack(side=LEFT)</w:t>
      </w:r>
    </w:p>
    <w:p w14:paraId="381FEBA7" w14:textId="77777777" w:rsidR="00BB3D4C" w:rsidRPr="00BB3D4C" w:rsidRDefault="00BB3D4C" w:rsidP="00BB3D4C">
      <w:pPr>
        <w:pStyle w:val="BodyText"/>
        <w:ind w:left="360"/>
        <w:rPr>
          <w:szCs w:val="22"/>
        </w:rPr>
      </w:pPr>
    </w:p>
    <w:p w14:paraId="3BA0443B" w14:textId="77777777" w:rsidR="00BB3D4C" w:rsidRPr="00BB3D4C" w:rsidRDefault="00BB3D4C" w:rsidP="00BB3D4C">
      <w:pPr>
        <w:pStyle w:val="BodyText"/>
        <w:ind w:left="360"/>
        <w:rPr>
          <w:szCs w:val="22"/>
        </w:rPr>
      </w:pPr>
    </w:p>
    <w:p w14:paraId="0E665338" w14:textId="77777777" w:rsidR="00BB3D4C" w:rsidRPr="00BB3D4C" w:rsidRDefault="00BB3D4C" w:rsidP="00BB3D4C">
      <w:pPr>
        <w:pStyle w:val="BodyText"/>
        <w:ind w:left="360"/>
        <w:rPr>
          <w:szCs w:val="22"/>
        </w:rPr>
      </w:pPr>
      <w:r w:rsidRPr="00BB3D4C">
        <w:rPr>
          <w:szCs w:val="22"/>
        </w:rPr>
        <w:t xml:space="preserve">    inlframel=Frame(lframe, width=500, height=500, bd=16, relief="raise",bg='powder blue')</w:t>
      </w:r>
    </w:p>
    <w:p w14:paraId="06933F46" w14:textId="77777777" w:rsidR="00BB3D4C" w:rsidRPr="00BB3D4C" w:rsidRDefault="00BB3D4C" w:rsidP="00BB3D4C">
      <w:pPr>
        <w:pStyle w:val="BodyText"/>
        <w:ind w:left="360"/>
        <w:rPr>
          <w:szCs w:val="22"/>
        </w:rPr>
      </w:pPr>
      <w:r w:rsidRPr="00BB3D4C">
        <w:rPr>
          <w:szCs w:val="22"/>
        </w:rPr>
        <w:t xml:space="preserve">    inlframel.pack(side=LEFT)</w:t>
      </w:r>
    </w:p>
    <w:p w14:paraId="59EF0F2F" w14:textId="77777777" w:rsidR="00BB3D4C" w:rsidRPr="00BB3D4C" w:rsidRDefault="00BB3D4C" w:rsidP="00BB3D4C">
      <w:pPr>
        <w:pStyle w:val="BodyText"/>
        <w:ind w:left="360"/>
        <w:rPr>
          <w:szCs w:val="22"/>
        </w:rPr>
      </w:pPr>
    </w:p>
    <w:p w14:paraId="4326651A" w14:textId="77777777" w:rsidR="00BB3D4C" w:rsidRPr="00BB3D4C" w:rsidRDefault="00BB3D4C" w:rsidP="00BB3D4C">
      <w:pPr>
        <w:pStyle w:val="BodyText"/>
        <w:ind w:left="360"/>
        <w:rPr>
          <w:szCs w:val="22"/>
        </w:rPr>
      </w:pPr>
      <w:r w:rsidRPr="00BB3D4C">
        <w:rPr>
          <w:szCs w:val="22"/>
        </w:rPr>
        <w:t xml:space="preserve">    inlframer=Frame(lframe, width=500, height=500, bd=16, relief="raise",bg='powder blue')</w:t>
      </w:r>
    </w:p>
    <w:p w14:paraId="330166EB" w14:textId="77777777" w:rsidR="00BB3D4C" w:rsidRPr="00BB3D4C" w:rsidRDefault="00BB3D4C" w:rsidP="00BB3D4C">
      <w:pPr>
        <w:pStyle w:val="BodyText"/>
        <w:ind w:left="360"/>
        <w:rPr>
          <w:szCs w:val="22"/>
        </w:rPr>
      </w:pPr>
      <w:r w:rsidRPr="00BB3D4C">
        <w:rPr>
          <w:szCs w:val="22"/>
        </w:rPr>
        <w:t xml:space="preserve">    inlframer.pack(side=LEFT)</w:t>
      </w:r>
    </w:p>
    <w:p w14:paraId="57D6225B" w14:textId="77777777" w:rsidR="00BB3D4C" w:rsidRPr="00BB3D4C" w:rsidRDefault="00BB3D4C" w:rsidP="00BB3D4C">
      <w:pPr>
        <w:pStyle w:val="BodyText"/>
        <w:ind w:left="360"/>
        <w:rPr>
          <w:szCs w:val="22"/>
        </w:rPr>
      </w:pPr>
    </w:p>
    <w:p w14:paraId="4CF0E6DB" w14:textId="77777777" w:rsidR="00BB3D4C" w:rsidRPr="00BB3D4C" w:rsidRDefault="00BB3D4C" w:rsidP="00BB3D4C">
      <w:pPr>
        <w:pStyle w:val="BodyText"/>
        <w:ind w:left="360"/>
        <w:rPr>
          <w:szCs w:val="22"/>
        </w:rPr>
      </w:pPr>
      <w:r w:rsidRPr="00BB3D4C">
        <w:rPr>
          <w:szCs w:val="22"/>
        </w:rPr>
        <w:t xml:space="preserve">    inlframer2=Frame(lframe, width=100, height=500, bd=16, relief="raise",bg='powder blue')</w:t>
      </w:r>
    </w:p>
    <w:p w14:paraId="50D54BAE" w14:textId="77777777" w:rsidR="00BB3D4C" w:rsidRPr="00BB3D4C" w:rsidRDefault="00BB3D4C" w:rsidP="00BB3D4C">
      <w:pPr>
        <w:pStyle w:val="BodyText"/>
        <w:ind w:left="360"/>
        <w:rPr>
          <w:szCs w:val="22"/>
        </w:rPr>
      </w:pPr>
      <w:r w:rsidRPr="00BB3D4C">
        <w:rPr>
          <w:szCs w:val="22"/>
        </w:rPr>
        <w:t xml:space="preserve">    inlframer2.pack(side=LEFT)</w:t>
      </w:r>
    </w:p>
    <w:p w14:paraId="21C5302C" w14:textId="77777777" w:rsidR="00BB3D4C" w:rsidRPr="00BB3D4C" w:rsidRDefault="00BB3D4C" w:rsidP="00BB3D4C">
      <w:pPr>
        <w:pStyle w:val="BodyText"/>
        <w:ind w:left="360"/>
        <w:rPr>
          <w:szCs w:val="22"/>
        </w:rPr>
      </w:pPr>
    </w:p>
    <w:p w14:paraId="24D5D949" w14:textId="77777777" w:rsidR="00BB3D4C" w:rsidRPr="00BB3D4C" w:rsidRDefault="00BB3D4C" w:rsidP="00BB3D4C">
      <w:pPr>
        <w:pStyle w:val="BodyText"/>
        <w:ind w:left="360"/>
        <w:rPr>
          <w:szCs w:val="22"/>
        </w:rPr>
      </w:pPr>
    </w:p>
    <w:p w14:paraId="3AFD7C11" w14:textId="77777777" w:rsidR="00BB3D4C" w:rsidRPr="00BB3D4C" w:rsidRDefault="00BB3D4C" w:rsidP="00BB3D4C">
      <w:pPr>
        <w:pStyle w:val="BodyText"/>
        <w:ind w:left="360"/>
        <w:rPr>
          <w:szCs w:val="22"/>
        </w:rPr>
      </w:pPr>
      <w:r w:rsidRPr="00BB3D4C">
        <w:rPr>
          <w:szCs w:val="22"/>
        </w:rPr>
        <w:t xml:space="preserve">    #Labels----------------------</w:t>
      </w:r>
    </w:p>
    <w:p w14:paraId="298D7B02" w14:textId="77777777" w:rsidR="00BB3D4C" w:rsidRPr="00BB3D4C" w:rsidRDefault="00BB3D4C" w:rsidP="00BB3D4C">
      <w:pPr>
        <w:pStyle w:val="BodyText"/>
        <w:ind w:left="360"/>
        <w:rPr>
          <w:szCs w:val="22"/>
        </w:rPr>
      </w:pPr>
      <w:r w:rsidRPr="00BB3D4C">
        <w:rPr>
          <w:szCs w:val="22"/>
        </w:rPr>
        <w:t xml:space="preserve">    payrolllabel=Label(Tops, text='Frozen Bee Payroll Management System',font=('system',30),bg='powder blue')</w:t>
      </w:r>
    </w:p>
    <w:p w14:paraId="33B4C59B" w14:textId="77777777" w:rsidR="00BB3D4C" w:rsidRPr="00BB3D4C" w:rsidRDefault="00BB3D4C" w:rsidP="00BB3D4C">
      <w:pPr>
        <w:pStyle w:val="BodyText"/>
        <w:ind w:left="360"/>
        <w:rPr>
          <w:szCs w:val="22"/>
        </w:rPr>
      </w:pPr>
      <w:r w:rsidRPr="00BB3D4C">
        <w:rPr>
          <w:szCs w:val="22"/>
        </w:rPr>
        <w:t xml:space="preserve">    payrolllabel.grid(row=0,column=1,pady=(30,10))</w:t>
      </w:r>
    </w:p>
    <w:p w14:paraId="390DA8E5" w14:textId="77777777" w:rsidR="00BB3D4C" w:rsidRPr="00BB3D4C" w:rsidRDefault="00BB3D4C" w:rsidP="00BB3D4C">
      <w:pPr>
        <w:pStyle w:val="BodyText"/>
        <w:ind w:left="360"/>
        <w:rPr>
          <w:szCs w:val="22"/>
        </w:rPr>
      </w:pPr>
    </w:p>
    <w:p w14:paraId="5C152E02" w14:textId="77777777" w:rsidR="00BB3D4C" w:rsidRPr="00BB3D4C" w:rsidRDefault="00BB3D4C" w:rsidP="00BB3D4C">
      <w:pPr>
        <w:pStyle w:val="BodyText"/>
        <w:ind w:left="360"/>
        <w:rPr>
          <w:szCs w:val="22"/>
        </w:rPr>
      </w:pPr>
      <w:r w:rsidRPr="00BB3D4C">
        <w:rPr>
          <w:szCs w:val="22"/>
        </w:rPr>
        <w:t xml:space="preserve">    payrollperiodlabel=Label(inlframel, text='Payroll Period',font=('verdana',15),bg='powder blue')</w:t>
      </w:r>
    </w:p>
    <w:p w14:paraId="3392F43E" w14:textId="77777777" w:rsidR="00BB3D4C" w:rsidRPr="00BB3D4C" w:rsidRDefault="00BB3D4C" w:rsidP="00BB3D4C">
      <w:pPr>
        <w:pStyle w:val="BodyText"/>
        <w:ind w:left="360"/>
        <w:rPr>
          <w:szCs w:val="22"/>
        </w:rPr>
      </w:pPr>
      <w:r w:rsidRPr="00BB3D4C">
        <w:rPr>
          <w:szCs w:val="22"/>
        </w:rPr>
        <w:t xml:space="preserve">    payrollperiodlabel.grid(row=1,column=1,pady=5)</w:t>
      </w:r>
    </w:p>
    <w:p w14:paraId="27B0CF7C" w14:textId="77777777" w:rsidR="00BB3D4C" w:rsidRPr="00BB3D4C" w:rsidRDefault="00BB3D4C" w:rsidP="00BB3D4C">
      <w:pPr>
        <w:pStyle w:val="BodyText"/>
        <w:ind w:left="360"/>
        <w:rPr>
          <w:szCs w:val="22"/>
        </w:rPr>
      </w:pPr>
    </w:p>
    <w:p w14:paraId="45147D2C" w14:textId="77777777" w:rsidR="00BB3D4C" w:rsidRPr="00BB3D4C" w:rsidRDefault="00BB3D4C" w:rsidP="00BB3D4C">
      <w:pPr>
        <w:pStyle w:val="BodyText"/>
        <w:ind w:left="360"/>
        <w:rPr>
          <w:szCs w:val="22"/>
        </w:rPr>
      </w:pPr>
      <w:r w:rsidRPr="00BB3D4C">
        <w:rPr>
          <w:szCs w:val="22"/>
        </w:rPr>
        <w:t xml:space="preserve">    dealershiplabel=Label(inlframel, text='Dealership',font=('verdana',15),bg='powder blue')</w:t>
      </w:r>
    </w:p>
    <w:p w14:paraId="3E12D282" w14:textId="77777777" w:rsidR="00BB3D4C" w:rsidRPr="00BB3D4C" w:rsidRDefault="00BB3D4C" w:rsidP="00BB3D4C">
      <w:pPr>
        <w:pStyle w:val="BodyText"/>
        <w:ind w:left="360"/>
        <w:rPr>
          <w:szCs w:val="22"/>
        </w:rPr>
      </w:pPr>
      <w:r w:rsidRPr="00BB3D4C">
        <w:rPr>
          <w:szCs w:val="22"/>
        </w:rPr>
        <w:t xml:space="preserve">    dealershiplabel.grid(row=2,column=1,pady=5)</w:t>
      </w:r>
    </w:p>
    <w:p w14:paraId="732290AD" w14:textId="77777777" w:rsidR="00BB3D4C" w:rsidRPr="00BB3D4C" w:rsidRDefault="00BB3D4C" w:rsidP="00BB3D4C">
      <w:pPr>
        <w:pStyle w:val="BodyText"/>
        <w:ind w:left="360"/>
        <w:rPr>
          <w:szCs w:val="22"/>
        </w:rPr>
      </w:pPr>
    </w:p>
    <w:p w14:paraId="101539AE" w14:textId="77777777" w:rsidR="00BB3D4C" w:rsidRPr="00BB3D4C" w:rsidRDefault="00BB3D4C" w:rsidP="00BB3D4C">
      <w:pPr>
        <w:pStyle w:val="BodyText"/>
        <w:ind w:left="360"/>
        <w:rPr>
          <w:szCs w:val="22"/>
        </w:rPr>
      </w:pPr>
      <w:r w:rsidRPr="00BB3D4C">
        <w:rPr>
          <w:szCs w:val="22"/>
        </w:rPr>
        <w:t xml:space="preserve">    fnamelabel=Label(inlframel, text='First Name',font=('verdana',15),bg='powder blue')</w:t>
      </w:r>
    </w:p>
    <w:p w14:paraId="1952935E" w14:textId="77777777" w:rsidR="00BB3D4C" w:rsidRPr="00BB3D4C" w:rsidRDefault="00BB3D4C" w:rsidP="00BB3D4C">
      <w:pPr>
        <w:pStyle w:val="BodyText"/>
        <w:ind w:left="360"/>
        <w:rPr>
          <w:szCs w:val="22"/>
        </w:rPr>
      </w:pPr>
      <w:r w:rsidRPr="00BB3D4C">
        <w:rPr>
          <w:szCs w:val="22"/>
        </w:rPr>
        <w:t xml:space="preserve">    fnamelabel.grid(row=3,column=1,pady=5)</w:t>
      </w:r>
    </w:p>
    <w:p w14:paraId="0FEC37BF" w14:textId="77777777" w:rsidR="00BB3D4C" w:rsidRPr="00BB3D4C" w:rsidRDefault="00BB3D4C" w:rsidP="00BB3D4C">
      <w:pPr>
        <w:pStyle w:val="BodyText"/>
        <w:ind w:left="360"/>
        <w:rPr>
          <w:szCs w:val="22"/>
        </w:rPr>
      </w:pPr>
    </w:p>
    <w:p w14:paraId="74234F82" w14:textId="77777777" w:rsidR="00BB3D4C" w:rsidRPr="00BB3D4C" w:rsidRDefault="00BB3D4C" w:rsidP="00BB3D4C">
      <w:pPr>
        <w:pStyle w:val="BodyText"/>
        <w:ind w:left="360"/>
        <w:rPr>
          <w:szCs w:val="22"/>
        </w:rPr>
      </w:pPr>
      <w:r w:rsidRPr="00BB3D4C">
        <w:rPr>
          <w:szCs w:val="22"/>
        </w:rPr>
        <w:t xml:space="preserve">    lnamelabel=Label(inlframel, text='Last Name',font=('verdana',15),bg='powder blue')</w:t>
      </w:r>
    </w:p>
    <w:p w14:paraId="09AE261E" w14:textId="77777777" w:rsidR="00BB3D4C" w:rsidRPr="00BB3D4C" w:rsidRDefault="00BB3D4C" w:rsidP="00BB3D4C">
      <w:pPr>
        <w:pStyle w:val="BodyText"/>
        <w:ind w:left="360"/>
        <w:rPr>
          <w:szCs w:val="22"/>
        </w:rPr>
      </w:pPr>
      <w:r w:rsidRPr="00BB3D4C">
        <w:rPr>
          <w:szCs w:val="22"/>
        </w:rPr>
        <w:t xml:space="preserve">    lnamelabel.grid(row=4,column=1,pady=5,padx=10)</w:t>
      </w:r>
    </w:p>
    <w:p w14:paraId="78F8F1FC" w14:textId="77777777" w:rsidR="00BB3D4C" w:rsidRPr="00BB3D4C" w:rsidRDefault="00BB3D4C" w:rsidP="00BB3D4C">
      <w:pPr>
        <w:pStyle w:val="BodyText"/>
        <w:ind w:left="360"/>
        <w:rPr>
          <w:szCs w:val="22"/>
        </w:rPr>
      </w:pPr>
    </w:p>
    <w:p w14:paraId="01684D62" w14:textId="77777777" w:rsidR="00BB3D4C" w:rsidRPr="00BB3D4C" w:rsidRDefault="00BB3D4C" w:rsidP="00BB3D4C">
      <w:pPr>
        <w:pStyle w:val="BodyText"/>
        <w:ind w:left="360"/>
        <w:rPr>
          <w:szCs w:val="22"/>
        </w:rPr>
      </w:pPr>
      <w:r w:rsidRPr="00BB3D4C">
        <w:rPr>
          <w:szCs w:val="22"/>
        </w:rPr>
        <w:t xml:space="preserve">    ratelabel=Label(inlframel, text='Rate',font=('verdana',15),bg='powder blue')</w:t>
      </w:r>
    </w:p>
    <w:p w14:paraId="196D4D65" w14:textId="77777777" w:rsidR="00BB3D4C" w:rsidRPr="00BB3D4C" w:rsidRDefault="00BB3D4C" w:rsidP="00BB3D4C">
      <w:pPr>
        <w:pStyle w:val="BodyText"/>
        <w:ind w:left="360"/>
        <w:rPr>
          <w:szCs w:val="22"/>
        </w:rPr>
      </w:pPr>
      <w:r w:rsidRPr="00BB3D4C">
        <w:rPr>
          <w:szCs w:val="22"/>
        </w:rPr>
        <w:t xml:space="preserve">    ratelabel.grid(row=5,column=1,pady=5,padx=10)</w:t>
      </w:r>
    </w:p>
    <w:p w14:paraId="113ED64A" w14:textId="77777777" w:rsidR="00BB3D4C" w:rsidRPr="00BB3D4C" w:rsidRDefault="00BB3D4C" w:rsidP="00BB3D4C">
      <w:pPr>
        <w:pStyle w:val="BodyText"/>
        <w:ind w:left="360"/>
        <w:rPr>
          <w:szCs w:val="22"/>
        </w:rPr>
      </w:pPr>
    </w:p>
    <w:p w14:paraId="32AF9582" w14:textId="77777777" w:rsidR="00BB3D4C" w:rsidRPr="00BB3D4C" w:rsidRDefault="00BB3D4C" w:rsidP="00BB3D4C">
      <w:pPr>
        <w:pStyle w:val="BodyText"/>
        <w:ind w:left="360"/>
        <w:rPr>
          <w:szCs w:val="22"/>
        </w:rPr>
      </w:pPr>
      <w:r w:rsidRPr="00BB3D4C">
        <w:rPr>
          <w:szCs w:val="22"/>
        </w:rPr>
        <w:t xml:space="preserve">    daysofworklabel=Label(inlframel, text='Days of Work',font=('verdana',15),bg='powder blue')</w:t>
      </w:r>
    </w:p>
    <w:p w14:paraId="15077C66" w14:textId="77777777" w:rsidR="00BB3D4C" w:rsidRPr="00BB3D4C" w:rsidRDefault="00BB3D4C" w:rsidP="00BB3D4C">
      <w:pPr>
        <w:pStyle w:val="BodyText"/>
        <w:ind w:left="360"/>
        <w:rPr>
          <w:szCs w:val="22"/>
        </w:rPr>
      </w:pPr>
      <w:r w:rsidRPr="00BB3D4C">
        <w:rPr>
          <w:szCs w:val="22"/>
        </w:rPr>
        <w:t xml:space="preserve">    daysofworklabel.grid(row=6,column=1,pady=5,padx=10)</w:t>
      </w:r>
    </w:p>
    <w:p w14:paraId="5B3C20EB" w14:textId="77777777" w:rsidR="00BB3D4C" w:rsidRPr="00BB3D4C" w:rsidRDefault="00BB3D4C" w:rsidP="00BB3D4C">
      <w:pPr>
        <w:pStyle w:val="BodyText"/>
        <w:ind w:left="360"/>
        <w:rPr>
          <w:szCs w:val="22"/>
        </w:rPr>
      </w:pPr>
    </w:p>
    <w:p w14:paraId="2CC7C0FC" w14:textId="77777777" w:rsidR="00BB3D4C" w:rsidRPr="00BB3D4C" w:rsidRDefault="00BB3D4C" w:rsidP="00BB3D4C">
      <w:pPr>
        <w:pStyle w:val="BodyText"/>
        <w:ind w:left="360"/>
        <w:rPr>
          <w:szCs w:val="22"/>
        </w:rPr>
      </w:pPr>
      <w:r w:rsidRPr="00BB3D4C">
        <w:rPr>
          <w:szCs w:val="22"/>
        </w:rPr>
        <w:t xml:space="preserve">    othourlabel=Label(inlframel, text='OT Hour',font=('verdana',15),bg='powder blue')</w:t>
      </w:r>
    </w:p>
    <w:p w14:paraId="06434B08" w14:textId="77777777" w:rsidR="00BB3D4C" w:rsidRPr="00BB3D4C" w:rsidRDefault="00BB3D4C" w:rsidP="00BB3D4C">
      <w:pPr>
        <w:pStyle w:val="BodyText"/>
        <w:ind w:left="360"/>
        <w:rPr>
          <w:szCs w:val="22"/>
        </w:rPr>
      </w:pPr>
      <w:r w:rsidRPr="00BB3D4C">
        <w:rPr>
          <w:szCs w:val="22"/>
        </w:rPr>
        <w:t xml:space="preserve">    othourlabel.grid(row=7,column=1,pady=5,padx=10)</w:t>
      </w:r>
    </w:p>
    <w:p w14:paraId="5EA23052" w14:textId="77777777" w:rsidR="00BB3D4C" w:rsidRPr="00BB3D4C" w:rsidRDefault="00BB3D4C" w:rsidP="00BB3D4C">
      <w:pPr>
        <w:pStyle w:val="BodyText"/>
        <w:ind w:left="360"/>
        <w:rPr>
          <w:szCs w:val="22"/>
        </w:rPr>
      </w:pPr>
    </w:p>
    <w:p w14:paraId="0F249F65" w14:textId="77777777" w:rsidR="00BB3D4C" w:rsidRPr="00BB3D4C" w:rsidRDefault="00BB3D4C" w:rsidP="00BB3D4C">
      <w:pPr>
        <w:pStyle w:val="BodyText"/>
        <w:ind w:left="360"/>
        <w:rPr>
          <w:szCs w:val="22"/>
        </w:rPr>
      </w:pPr>
      <w:r w:rsidRPr="00BB3D4C">
        <w:rPr>
          <w:szCs w:val="22"/>
        </w:rPr>
        <w:t xml:space="preserve">    otamountlabel=Label(inlframel, text='OT Amount',font=('verdana',15),bg='powder blue')</w:t>
      </w:r>
    </w:p>
    <w:p w14:paraId="0B03A4DC" w14:textId="77777777" w:rsidR="00BB3D4C" w:rsidRPr="00BB3D4C" w:rsidRDefault="00BB3D4C" w:rsidP="00BB3D4C">
      <w:pPr>
        <w:pStyle w:val="BodyText"/>
        <w:ind w:left="360"/>
        <w:rPr>
          <w:szCs w:val="22"/>
        </w:rPr>
      </w:pPr>
      <w:r w:rsidRPr="00BB3D4C">
        <w:rPr>
          <w:szCs w:val="22"/>
        </w:rPr>
        <w:t xml:space="preserve">    otamountlabel.grid(row=8,column=1,pady=15,padx=10)</w:t>
      </w:r>
    </w:p>
    <w:p w14:paraId="25D8441F" w14:textId="77777777" w:rsidR="00BB3D4C" w:rsidRPr="00BB3D4C" w:rsidRDefault="00BB3D4C" w:rsidP="00BB3D4C">
      <w:pPr>
        <w:pStyle w:val="BodyText"/>
        <w:ind w:left="360"/>
        <w:rPr>
          <w:szCs w:val="22"/>
        </w:rPr>
      </w:pPr>
    </w:p>
    <w:p w14:paraId="74BA1593" w14:textId="77777777" w:rsidR="00BB3D4C" w:rsidRPr="00BB3D4C" w:rsidRDefault="00BB3D4C" w:rsidP="00BB3D4C">
      <w:pPr>
        <w:pStyle w:val="BodyText"/>
        <w:ind w:left="360"/>
        <w:rPr>
          <w:szCs w:val="22"/>
        </w:rPr>
      </w:pPr>
      <w:r w:rsidRPr="00BB3D4C">
        <w:rPr>
          <w:szCs w:val="22"/>
        </w:rPr>
        <w:t xml:space="preserve">    deductionslabel=Label(inlframel, text='DEDUCTIONS',font=('verdana',15),bg='powder blue')</w:t>
      </w:r>
    </w:p>
    <w:p w14:paraId="21DAB113" w14:textId="77777777" w:rsidR="00BB3D4C" w:rsidRPr="00BB3D4C" w:rsidRDefault="00BB3D4C" w:rsidP="00BB3D4C">
      <w:pPr>
        <w:pStyle w:val="BodyText"/>
        <w:ind w:left="360"/>
        <w:rPr>
          <w:szCs w:val="22"/>
        </w:rPr>
      </w:pPr>
      <w:r w:rsidRPr="00BB3D4C">
        <w:rPr>
          <w:szCs w:val="22"/>
        </w:rPr>
        <w:t xml:space="preserve">    deductionslabel.grid(row=9,column=1,pady=15,padx=10)</w:t>
      </w:r>
    </w:p>
    <w:p w14:paraId="5DC7E55D" w14:textId="77777777" w:rsidR="00BB3D4C" w:rsidRPr="00BB3D4C" w:rsidRDefault="00BB3D4C" w:rsidP="00BB3D4C">
      <w:pPr>
        <w:pStyle w:val="BodyText"/>
        <w:ind w:left="360"/>
        <w:rPr>
          <w:szCs w:val="22"/>
        </w:rPr>
      </w:pPr>
    </w:p>
    <w:p w14:paraId="58B71B38" w14:textId="77777777" w:rsidR="00BB3D4C" w:rsidRPr="00BB3D4C" w:rsidRDefault="00BB3D4C" w:rsidP="00BB3D4C">
      <w:pPr>
        <w:pStyle w:val="BodyText"/>
        <w:ind w:left="360"/>
        <w:rPr>
          <w:szCs w:val="22"/>
        </w:rPr>
      </w:pPr>
      <w:r w:rsidRPr="00BB3D4C">
        <w:rPr>
          <w:szCs w:val="22"/>
        </w:rPr>
        <w:t xml:space="preserve">    utlabel=Label(inlframel, text='Undertime/Late',font=('verdana',15),bg='powder blue')</w:t>
      </w:r>
    </w:p>
    <w:p w14:paraId="039C058B" w14:textId="77777777" w:rsidR="00BB3D4C" w:rsidRPr="00BB3D4C" w:rsidRDefault="00BB3D4C" w:rsidP="00BB3D4C">
      <w:pPr>
        <w:pStyle w:val="BodyText"/>
        <w:ind w:left="360"/>
        <w:rPr>
          <w:szCs w:val="22"/>
        </w:rPr>
      </w:pPr>
      <w:r w:rsidRPr="00BB3D4C">
        <w:rPr>
          <w:szCs w:val="22"/>
        </w:rPr>
        <w:t xml:space="preserve">    utlabel.grid(row=10,column=1,pady=5,padx=10)</w:t>
      </w:r>
    </w:p>
    <w:p w14:paraId="138D62F1" w14:textId="77777777" w:rsidR="00BB3D4C" w:rsidRPr="00BB3D4C" w:rsidRDefault="00BB3D4C" w:rsidP="00BB3D4C">
      <w:pPr>
        <w:pStyle w:val="BodyText"/>
        <w:ind w:left="360"/>
        <w:rPr>
          <w:szCs w:val="22"/>
        </w:rPr>
      </w:pPr>
    </w:p>
    <w:p w14:paraId="321968EE" w14:textId="77777777" w:rsidR="00BB3D4C" w:rsidRPr="00BB3D4C" w:rsidRDefault="00BB3D4C" w:rsidP="00BB3D4C">
      <w:pPr>
        <w:pStyle w:val="BodyText"/>
        <w:ind w:left="360"/>
        <w:rPr>
          <w:szCs w:val="22"/>
        </w:rPr>
      </w:pPr>
      <w:r w:rsidRPr="00BB3D4C">
        <w:rPr>
          <w:szCs w:val="22"/>
        </w:rPr>
        <w:t xml:space="preserve">    valelabel=Label(inlframel, text='Cash Advance',font=('verdana',15),bg='powder blue')</w:t>
      </w:r>
    </w:p>
    <w:p w14:paraId="13DB40D7" w14:textId="77777777" w:rsidR="00BB3D4C" w:rsidRPr="00BB3D4C" w:rsidRDefault="00BB3D4C" w:rsidP="00BB3D4C">
      <w:pPr>
        <w:pStyle w:val="BodyText"/>
        <w:ind w:left="360"/>
        <w:rPr>
          <w:szCs w:val="22"/>
        </w:rPr>
      </w:pPr>
      <w:r w:rsidRPr="00BB3D4C">
        <w:rPr>
          <w:szCs w:val="22"/>
        </w:rPr>
        <w:t xml:space="preserve">    valelabel.grid(row=11,column=1,pady=5,padx=10)</w:t>
      </w:r>
    </w:p>
    <w:p w14:paraId="5D532B6E" w14:textId="77777777" w:rsidR="00BB3D4C" w:rsidRPr="00BB3D4C" w:rsidRDefault="00BB3D4C" w:rsidP="00BB3D4C">
      <w:pPr>
        <w:pStyle w:val="BodyText"/>
        <w:ind w:left="360"/>
        <w:rPr>
          <w:szCs w:val="22"/>
        </w:rPr>
      </w:pPr>
    </w:p>
    <w:p w14:paraId="5AB6050F" w14:textId="77777777" w:rsidR="00BB3D4C" w:rsidRPr="00BB3D4C" w:rsidRDefault="00BB3D4C" w:rsidP="00BB3D4C">
      <w:pPr>
        <w:pStyle w:val="BodyText"/>
        <w:ind w:left="360"/>
        <w:rPr>
          <w:szCs w:val="22"/>
        </w:rPr>
      </w:pPr>
      <w:r w:rsidRPr="00BB3D4C">
        <w:rPr>
          <w:szCs w:val="22"/>
        </w:rPr>
        <w:t xml:space="preserve">    loanlabel=Label(inlframel, text='Loan',font=('verdana',15),bg='powder blue')</w:t>
      </w:r>
    </w:p>
    <w:p w14:paraId="13ECF215" w14:textId="77777777" w:rsidR="00BB3D4C" w:rsidRPr="00BB3D4C" w:rsidRDefault="00BB3D4C" w:rsidP="00BB3D4C">
      <w:pPr>
        <w:pStyle w:val="BodyText"/>
        <w:ind w:left="360"/>
        <w:rPr>
          <w:szCs w:val="22"/>
        </w:rPr>
      </w:pPr>
      <w:r w:rsidRPr="00BB3D4C">
        <w:rPr>
          <w:szCs w:val="22"/>
        </w:rPr>
        <w:t xml:space="preserve">    loanlabel.grid(row=12,column=1,pady=5,padx=10)</w:t>
      </w:r>
    </w:p>
    <w:p w14:paraId="040FDD1C" w14:textId="77777777" w:rsidR="00BB3D4C" w:rsidRPr="00BB3D4C" w:rsidRDefault="00BB3D4C" w:rsidP="00BB3D4C">
      <w:pPr>
        <w:pStyle w:val="BodyText"/>
        <w:ind w:left="360"/>
        <w:rPr>
          <w:szCs w:val="22"/>
        </w:rPr>
      </w:pPr>
    </w:p>
    <w:p w14:paraId="6FA2279A" w14:textId="77777777" w:rsidR="00BB3D4C" w:rsidRPr="00BB3D4C" w:rsidRDefault="00BB3D4C" w:rsidP="00BB3D4C">
      <w:pPr>
        <w:pStyle w:val="BodyText"/>
        <w:ind w:left="360"/>
        <w:rPr>
          <w:szCs w:val="22"/>
        </w:rPr>
      </w:pPr>
      <w:r w:rsidRPr="00BB3D4C">
        <w:rPr>
          <w:szCs w:val="22"/>
        </w:rPr>
        <w:t xml:space="preserve">    phlabel=Label(inlframel, text='PhilHealth',font=('verdana',15),bg='powder blue')</w:t>
      </w:r>
    </w:p>
    <w:p w14:paraId="3AD63422" w14:textId="77777777" w:rsidR="00BB3D4C" w:rsidRPr="00BB3D4C" w:rsidRDefault="00BB3D4C" w:rsidP="00BB3D4C">
      <w:pPr>
        <w:pStyle w:val="BodyText"/>
        <w:ind w:left="360"/>
        <w:rPr>
          <w:szCs w:val="22"/>
        </w:rPr>
      </w:pPr>
      <w:r w:rsidRPr="00BB3D4C">
        <w:rPr>
          <w:szCs w:val="22"/>
        </w:rPr>
        <w:t xml:space="preserve">    phlabel.grid(row=13,column=1,pady=5,padx=10)</w:t>
      </w:r>
    </w:p>
    <w:p w14:paraId="469AD97D" w14:textId="77777777" w:rsidR="00BB3D4C" w:rsidRPr="00BB3D4C" w:rsidRDefault="00BB3D4C" w:rsidP="00BB3D4C">
      <w:pPr>
        <w:pStyle w:val="BodyText"/>
        <w:ind w:left="360"/>
        <w:rPr>
          <w:szCs w:val="22"/>
        </w:rPr>
      </w:pPr>
    </w:p>
    <w:p w14:paraId="3D9661C8" w14:textId="77777777" w:rsidR="00BB3D4C" w:rsidRPr="00BB3D4C" w:rsidRDefault="00BB3D4C" w:rsidP="00BB3D4C">
      <w:pPr>
        <w:pStyle w:val="BodyText"/>
        <w:ind w:left="360"/>
        <w:rPr>
          <w:szCs w:val="22"/>
        </w:rPr>
      </w:pPr>
      <w:r w:rsidRPr="00BB3D4C">
        <w:rPr>
          <w:szCs w:val="22"/>
        </w:rPr>
        <w:t xml:space="preserve">    ssslabel=Label(inlframel, text='SSS',font=('verdana',15),bg='powder blue')</w:t>
      </w:r>
    </w:p>
    <w:p w14:paraId="4D321989" w14:textId="77777777" w:rsidR="00BB3D4C" w:rsidRPr="00BB3D4C" w:rsidRDefault="00BB3D4C" w:rsidP="00BB3D4C">
      <w:pPr>
        <w:pStyle w:val="BodyText"/>
        <w:ind w:left="360"/>
        <w:rPr>
          <w:szCs w:val="22"/>
        </w:rPr>
      </w:pPr>
      <w:r w:rsidRPr="00BB3D4C">
        <w:rPr>
          <w:szCs w:val="22"/>
        </w:rPr>
        <w:t xml:space="preserve">    ssslabel.grid(row=14,column=1,pady=5,padx=10)</w:t>
      </w:r>
    </w:p>
    <w:p w14:paraId="160A7B7B" w14:textId="77777777" w:rsidR="00BB3D4C" w:rsidRPr="00BB3D4C" w:rsidRDefault="00BB3D4C" w:rsidP="00BB3D4C">
      <w:pPr>
        <w:pStyle w:val="BodyText"/>
        <w:ind w:left="360"/>
        <w:rPr>
          <w:szCs w:val="22"/>
        </w:rPr>
      </w:pPr>
    </w:p>
    <w:p w14:paraId="2B2FE7F0" w14:textId="77777777" w:rsidR="00BB3D4C" w:rsidRPr="00BB3D4C" w:rsidRDefault="00BB3D4C" w:rsidP="00BB3D4C">
      <w:pPr>
        <w:pStyle w:val="BodyText"/>
        <w:ind w:left="360"/>
        <w:rPr>
          <w:szCs w:val="22"/>
        </w:rPr>
      </w:pPr>
      <w:r w:rsidRPr="00BB3D4C">
        <w:rPr>
          <w:szCs w:val="22"/>
        </w:rPr>
        <w:t xml:space="preserve">    loanbalancelabel=Label(inlframer, text='Loan Balance',font=('verdana',15),bg='powder blue')</w:t>
      </w:r>
    </w:p>
    <w:p w14:paraId="67E1BC40" w14:textId="77777777" w:rsidR="00BB3D4C" w:rsidRPr="00BB3D4C" w:rsidRDefault="00BB3D4C" w:rsidP="00BB3D4C">
      <w:pPr>
        <w:pStyle w:val="BodyText"/>
        <w:ind w:left="360"/>
        <w:rPr>
          <w:szCs w:val="22"/>
        </w:rPr>
      </w:pPr>
      <w:r w:rsidRPr="00BB3D4C">
        <w:rPr>
          <w:szCs w:val="22"/>
        </w:rPr>
        <w:t xml:space="preserve">    loanbalancelabel.grid(row=1,column=1,pady=(50,0),padx=10)</w:t>
      </w:r>
    </w:p>
    <w:p w14:paraId="59FFC9D3" w14:textId="77777777" w:rsidR="00BB3D4C" w:rsidRPr="00BB3D4C" w:rsidRDefault="00BB3D4C" w:rsidP="00BB3D4C">
      <w:pPr>
        <w:pStyle w:val="BodyText"/>
        <w:ind w:left="360"/>
        <w:rPr>
          <w:szCs w:val="22"/>
        </w:rPr>
      </w:pPr>
    </w:p>
    <w:p w14:paraId="44EE970B" w14:textId="77777777" w:rsidR="00BB3D4C" w:rsidRPr="00BB3D4C" w:rsidRDefault="00BB3D4C" w:rsidP="00BB3D4C">
      <w:pPr>
        <w:pStyle w:val="BodyText"/>
        <w:ind w:left="360"/>
        <w:rPr>
          <w:szCs w:val="22"/>
        </w:rPr>
      </w:pPr>
      <w:r w:rsidRPr="00BB3D4C">
        <w:rPr>
          <w:szCs w:val="22"/>
        </w:rPr>
        <w:t xml:space="preserve">    amountloanlabel=Label(inlframel, text='Amount Loan',font=('verdana',15),bg='powder blue')</w:t>
      </w:r>
    </w:p>
    <w:p w14:paraId="10255059" w14:textId="77777777" w:rsidR="00BB3D4C" w:rsidRPr="00BB3D4C" w:rsidRDefault="00BB3D4C" w:rsidP="00BB3D4C">
      <w:pPr>
        <w:pStyle w:val="BodyText"/>
        <w:ind w:left="360"/>
        <w:rPr>
          <w:szCs w:val="22"/>
        </w:rPr>
      </w:pPr>
      <w:r w:rsidRPr="00BB3D4C">
        <w:rPr>
          <w:szCs w:val="22"/>
        </w:rPr>
        <w:t xml:space="preserve">    amountloanlabel.grid(row=15,column=1,pady=5,padx=10)</w:t>
      </w:r>
    </w:p>
    <w:p w14:paraId="02882786" w14:textId="77777777" w:rsidR="00BB3D4C" w:rsidRPr="00BB3D4C" w:rsidRDefault="00BB3D4C" w:rsidP="00BB3D4C">
      <w:pPr>
        <w:pStyle w:val="BodyText"/>
        <w:ind w:left="360"/>
        <w:rPr>
          <w:szCs w:val="22"/>
        </w:rPr>
      </w:pPr>
    </w:p>
    <w:p w14:paraId="3C60F434" w14:textId="77777777" w:rsidR="00BB3D4C" w:rsidRPr="00BB3D4C" w:rsidRDefault="00BB3D4C" w:rsidP="00BB3D4C">
      <w:pPr>
        <w:pStyle w:val="BodyText"/>
        <w:ind w:left="360"/>
        <w:rPr>
          <w:szCs w:val="22"/>
        </w:rPr>
      </w:pPr>
      <w:r w:rsidRPr="00BB3D4C">
        <w:rPr>
          <w:szCs w:val="22"/>
        </w:rPr>
        <w:t xml:space="preserve">    totalwagelabel=Label(inlframer, text='Basic Wage',font=('verdana',15),bg='powder blue')</w:t>
      </w:r>
    </w:p>
    <w:p w14:paraId="6E855564" w14:textId="77777777" w:rsidR="00BB3D4C" w:rsidRPr="00BB3D4C" w:rsidRDefault="00BB3D4C" w:rsidP="00BB3D4C">
      <w:pPr>
        <w:pStyle w:val="BodyText"/>
        <w:ind w:left="360"/>
        <w:rPr>
          <w:szCs w:val="22"/>
        </w:rPr>
      </w:pPr>
      <w:r w:rsidRPr="00BB3D4C">
        <w:rPr>
          <w:szCs w:val="22"/>
        </w:rPr>
        <w:t xml:space="preserve">    totalwagelabel.grid(row=2,column=1,padx=10)</w:t>
      </w:r>
    </w:p>
    <w:p w14:paraId="0C29E0C1" w14:textId="77777777" w:rsidR="00BB3D4C" w:rsidRPr="00BB3D4C" w:rsidRDefault="00BB3D4C" w:rsidP="00BB3D4C">
      <w:pPr>
        <w:pStyle w:val="BodyText"/>
        <w:ind w:left="360"/>
        <w:rPr>
          <w:szCs w:val="22"/>
        </w:rPr>
      </w:pPr>
    </w:p>
    <w:p w14:paraId="3DA016AB" w14:textId="77777777" w:rsidR="00BB3D4C" w:rsidRPr="00BB3D4C" w:rsidRDefault="00BB3D4C" w:rsidP="00BB3D4C">
      <w:pPr>
        <w:pStyle w:val="BodyText"/>
        <w:ind w:left="360"/>
        <w:rPr>
          <w:szCs w:val="22"/>
        </w:rPr>
      </w:pPr>
      <w:r w:rsidRPr="00BB3D4C">
        <w:rPr>
          <w:szCs w:val="22"/>
        </w:rPr>
        <w:t xml:space="preserve">    totalamountlabel=Label(inlframer, text='Total Gross',font=('verdana',15),bg='powder blue')</w:t>
      </w:r>
    </w:p>
    <w:p w14:paraId="41926DB2" w14:textId="77777777" w:rsidR="00BB3D4C" w:rsidRPr="00BB3D4C" w:rsidRDefault="00BB3D4C" w:rsidP="00BB3D4C">
      <w:pPr>
        <w:pStyle w:val="BodyText"/>
        <w:ind w:left="360"/>
        <w:rPr>
          <w:szCs w:val="22"/>
        </w:rPr>
      </w:pPr>
      <w:r w:rsidRPr="00BB3D4C">
        <w:rPr>
          <w:szCs w:val="22"/>
        </w:rPr>
        <w:t xml:space="preserve">    totalamountlabel.grid(row=3,column=1,padx=10)</w:t>
      </w:r>
    </w:p>
    <w:p w14:paraId="29871BC2" w14:textId="77777777" w:rsidR="00BB3D4C" w:rsidRPr="00BB3D4C" w:rsidRDefault="00BB3D4C" w:rsidP="00BB3D4C">
      <w:pPr>
        <w:pStyle w:val="BodyText"/>
        <w:ind w:left="360"/>
        <w:rPr>
          <w:szCs w:val="22"/>
        </w:rPr>
      </w:pPr>
    </w:p>
    <w:p w14:paraId="3F40B000" w14:textId="77777777" w:rsidR="00BB3D4C" w:rsidRPr="00BB3D4C" w:rsidRDefault="00BB3D4C" w:rsidP="00BB3D4C">
      <w:pPr>
        <w:pStyle w:val="BodyText"/>
        <w:ind w:left="360"/>
        <w:rPr>
          <w:szCs w:val="22"/>
        </w:rPr>
      </w:pPr>
      <w:r w:rsidRPr="00BB3D4C">
        <w:rPr>
          <w:szCs w:val="22"/>
        </w:rPr>
        <w:t xml:space="preserve">    netamountlabel=Label(inlframer, text='Deductions',font=('verdana',15),bg='powder blue')</w:t>
      </w:r>
    </w:p>
    <w:p w14:paraId="2FACD7A1" w14:textId="77777777" w:rsidR="00BB3D4C" w:rsidRPr="00BB3D4C" w:rsidRDefault="00BB3D4C" w:rsidP="00BB3D4C">
      <w:pPr>
        <w:pStyle w:val="BodyText"/>
        <w:ind w:left="360"/>
        <w:rPr>
          <w:szCs w:val="22"/>
        </w:rPr>
      </w:pPr>
      <w:r w:rsidRPr="00BB3D4C">
        <w:rPr>
          <w:szCs w:val="22"/>
        </w:rPr>
        <w:t xml:space="preserve">    netamountlabel.grid(row=4,column=1,padx=10)</w:t>
      </w:r>
    </w:p>
    <w:p w14:paraId="14D8F6FC" w14:textId="77777777" w:rsidR="00BB3D4C" w:rsidRPr="00BB3D4C" w:rsidRDefault="00BB3D4C" w:rsidP="00BB3D4C">
      <w:pPr>
        <w:pStyle w:val="BodyText"/>
        <w:ind w:left="360"/>
        <w:rPr>
          <w:szCs w:val="22"/>
        </w:rPr>
      </w:pPr>
    </w:p>
    <w:p w14:paraId="6287DD90" w14:textId="77777777" w:rsidR="00BB3D4C" w:rsidRPr="00BB3D4C" w:rsidRDefault="00BB3D4C" w:rsidP="00BB3D4C">
      <w:pPr>
        <w:pStyle w:val="BodyText"/>
        <w:ind w:left="360"/>
        <w:rPr>
          <w:szCs w:val="22"/>
        </w:rPr>
      </w:pPr>
      <w:r w:rsidRPr="00BB3D4C">
        <w:rPr>
          <w:szCs w:val="22"/>
        </w:rPr>
        <w:t xml:space="preserve">    netpaylabel=Label(inlframer, text='NetPay',font=('verdana',15),bg='powder blue')</w:t>
      </w:r>
    </w:p>
    <w:p w14:paraId="114BCA1D" w14:textId="77777777" w:rsidR="00BB3D4C" w:rsidRPr="00BB3D4C" w:rsidRDefault="00BB3D4C" w:rsidP="00BB3D4C">
      <w:pPr>
        <w:pStyle w:val="BodyText"/>
        <w:ind w:left="360"/>
        <w:rPr>
          <w:szCs w:val="22"/>
        </w:rPr>
      </w:pPr>
      <w:r w:rsidRPr="00BB3D4C">
        <w:rPr>
          <w:szCs w:val="22"/>
        </w:rPr>
        <w:t xml:space="preserve">    netpaylabel.grid(row=5,column=1,padx=10)</w:t>
      </w:r>
    </w:p>
    <w:p w14:paraId="2395641F" w14:textId="77777777" w:rsidR="00BB3D4C" w:rsidRPr="00BB3D4C" w:rsidRDefault="00BB3D4C" w:rsidP="00BB3D4C">
      <w:pPr>
        <w:pStyle w:val="BodyText"/>
        <w:ind w:left="360"/>
        <w:rPr>
          <w:szCs w:val="22"/>
        </w:rPr>
      </w:pPr>
    </w:p>
    <w:p w14:paraId="352ECBD5" w14:textId="77777777" w:rsidR="00BB3D4C" w:rsidRPr="00BB3D4C" w:rsidRDefault="00BB3D4C" w:rsidP="00BB3D4C">
      <w:pPr>
        <w:pStyle w:val="BodyText"/>
        <w:ind w:left="360"/>
        <w:rPr>
          <w:szCs w:val="22"/>
        </w:rPr>
      </w:pPr>
      <w:r w:rsidRPr="00BB3D4C">
        <w:rPr>
          <w:szCs w:val="22"/>
        </w:rPr>
        <w:t xml:space="preserve">    #Entry</w:t>
      </w:r>
    </w:p>
    <w:p w14:paraId="5F4E8AA9" w14:textId="77777777" w:rsidR="00BB3D4C" w:rsidRPr="00BB3D4C" w:rsidRDefault="00BB3D4C" w:rsidP="00BB3D4C">
      <w:pPr>
        <w:pStyle w:val="BodyText"/>
        <w:ind w:left="360"/>
        <w:rPr>
          <w:szCs w:val="22"/>
        </w:rPr>
      </w:pPr>
      <w:r w:rsidRPr="00BB3D4C">
        <w:rPr>
          <w:szCs w:val="22"/>
        </w:rPr>
        <w:t xml:space="preserve">    payrollperiod = Entry(inlframel, width=20,bg='azure2')</w:t>
      </w:r>
    </w:p>
    <w:p w14:paraId="632A5EE4" w14:textId="77777777" w:rsidR="00BB3D4C" w:rsidRPr="00BB3D4C" w:rsidRDefault="00BB3D4C" w:rsidP="00BB3D4C">
      <w:pPr>
        <w:pStyle w:val="BodyText"/>
        <w:ind w:left="360"/>
        <w:rPr>
          <w:szCs w:val="22"/>
        </w:rPr>
      </w:pPr>
      <w:r w:rsidRPr="00BB3D4C">
        <w:rPr>
          <w:szCs w:val="22"/>
        </w:rPr>
        <w:t xml:space="preserve">    payrollperiod.grid(row=1,column=2,pady=10,padx=10)</w:t>
      </w:r>
    </w:p>
    <w:p w14:paraId="6B874770" w14:textId="77777777" w:rsidR="00BB3D4C" w:rsidRPr="00BB3D4C" w:rsidRDefault="00BB3D4C" w:rsidP="00BB3D4C">
      <w:pPr>
        <w:pStyle w:val="BodyText"/>
        <w:ind w:left="360"/>
        <w:rPr>
          <w:szCs w:val="22"/>
        </w:rPr>
      </w:pPr>
    </w:p>
    <w:p w14:paraId="3FCC8222" w14:textId="77777777" w:rsidR="00BB3D4C" w:rsidRPr="00BB3D4C" w:rsidRDefault="00BB3D4C" w:rsidP="00BB3D4C">
      <w:pPr>
        <w:pStyle w:val="BodyText"/>
        <w:ind w:left="360"/>
        <w:rPr>
          <w:szCs w:val="22"/>
        </w:rPr>
      </w:pPr>
      <w:r w:rsidRPr="00BB3D4C">
        <w:rPr>
          <w:szCs w:val="22"/>
        </w:rPr>
        <w:t xml:space="preserve">    #dealership = Entry(inlframel, width=20,bg='azure2')</w:t>
      </w:r>
    </w:p>
    <w:p w14:paraId="23A9224D" w14:textId="77777777" w:rsidR="00BB3D4C" w:rsidRPr="00BB3D4C" w:rsidRDefault="00BB3D4C" w:rsidP="00BB3D4C">
      <w:pPr>
        <w:pStyle w:val="BodyText"/>
        <w:ind w:left="360"/>
        <w:rPr>
          <w:szCs w:val="22"/>
        </w:rPr>
      </w:pPr>
      <w:r w:rsidRPr="00BB3D4C">
        <w:rPr>
          <w:szCs w:val="22"/>
        </w:rPr>
        <w:t xml:space="preserve">    #dealership.grid(row=2,column=2,pady=10,padx=10)</w:t>
      </w:r>
    </w:p>
    <w:p w14:paraId="2A95B68C" w14:textId="77777777" w:rsidR="00BB3D4C" w:rsidRPr="00BB3D4C" w:rsidRDefault="00BB3D4C" w:rsidP="00BB3D4C">
      <w:pPr>
        <w:pStyle w:val="BodyText"/>
        <w:ind w:left="360"/>
        <w:rPr>
          <w:szCs w:val="22"/>
        </w:rPr>
      </w:pPr>
    </w:p>
    <w:p w14:paraId="4C88D2C7" w14:textId="77777777" w:rsidR="00BB3D4C" w:rsidRPr="00BB3D4C" w:rsidRDefault="00BB3D4C" w:rsidP="00BB3D4C">
      <w:pPr>
        <w:pStyle w:val="BodyText"/>
        <w:ind w:left="360"/>
        <w:rPr>
          <w:szCs w:val="22"/>
        </w:rPr>
      </w:pPr>
      <w:r w:rsidRPr="00BB3D4C">
        <w:rPr>
          <w:szCs w:val="22"/>
        </w:rPr>
        <w:t xml:space="preserve">    fname = Entry(inlframel, width=20,bg='azure2')</w:t>
      </w:r>
    </w:p>
    <w:p w14:paraId="380B05CB" w14:textId="77777777" w:rsidR="00BB3D4C" w:rsidRPr="00BB3D4C" w:rsidRDefault="00BB3D4C" w:rsidP="00BB3D4C">
      <w:pPr>
        <w:pStyle w:val="BodyText"/>
        <w:ind w:left="360"/>
        <w:rPr>
          <w:szCs w:val="22"/>
        </w:rPr>
      </w:pPr>
      <w:r w:rsidRPr="00BB3D4C">
        <w:rPr>
          <w:szCs w:val="22"/>
        </w:rPr>
        <w:t xml:space="preserve">    fname.grid(row=3,column=2,pady=10,padx=10)</w:t>
      </w:r>
    </w:p>
    <w:p w14:paraId="19EA0CFF" w14:textId="77777777" w:rsidR="00BB3D4C" w:rsidRPr="00BB3D4C" w:rsidRDefault="00BB3D4C" w:rsidP="00BB3D4C">
      <w:pPr>
        <w:pStyle w:val="BodyText"/>
        <w:ind w:left="360"/>
        <w:rPr>
          <w:szCs w:val="22"/>
        </w:rPr>
      </w:pPr>
    </w:p>
    <w:p w14:paraId="43015AB8" w14:textId="77777777" w:rsidR="00BB3D4C" w:rsidRPr="00BB3D4C" w:rsidRDefault="00BB3D4C" w:rsidP="00BB3D4C">
      <w:pPr>
        <w:pStyle w:val="BodyText"/>
        <w:ind w:left="360"/>
        <w:rPr>
          <w:szCs w:val="22"/>
        </w:rPr>
      </w:pPr>
      <w:r w:rsidRPr="00BB3D4C">
        <w:rPr>
          <w:szCs w:val="22"/>
        </w:rPr>
        <w:t xml:space="preserve">    lname = Entry(inlframel, width=20,bg='azure2')</w:t>
      </w:r>
    </w:p>
    <w:p w14:paraId="260214A5" w14:textId="77777777" w:rsidR="00BB3D4C" w:rsidRPr="00BB3D4C" w:rsidRDefault="00BB3D4C" w:rsidP="00BB3D4C">
      <w:pPr>
        <w:pStyle w:val="BodyText"/>
        <w:ind w:left="360"/>
        <w:rPr>
          <w:szCs w:val="22"/>
        </w:rPr>
      </w:pPr>
      <w:r w:rsidRPr="00BB3D4C">
        <w:rPr>
          <w:szCs w:val="22"/>
        </w:rPr>
        <w:t xml:space="preserve">    lname.grid(row=4,column=2,pady=10,padx=10)</w:t>
      </w:r>
    </w:p>
    <w:p w14:paraId="38DEC294" w14:textId="77777777" w:rsidR="00BB3D4C" w:rsidRPr="00BB3D4C" w:rsidRDefault="00BB3D4C" w:rsidP="00BB3D4C">
      <w:pPr>
        <w:pStyle w:val="BodyText"/>
        <w:ind w:left="360"/>
        <w:rPr>
          <w:szCs w:val="22"/>
        </w:rPr>
      </w:pPr>
    </w:p>
    <w:p w14:paraId="54DB69ED" w14:textId="77777777" w:rsidR="00BB3D4C" w:rsidRPr="00BB3D4C" w:rsidRDefault="00BB3D4C" w:rsidP="00BB3D4C">
      <w:pPr>
        <w:pStyle w:val="BodyText"/>
        <w:ind w:left="360"/>
        <w:rPr>
          <w:szCs w:val="22"/>
        </w:rPr>
      </w:pPr>
      <w:r w:rsidRPr="00BB3D4C">
        <w:rPr>
          <w:szCs w:val="22"/>
        </w:rPr>
        <w:t xml:space="preserve">    rate = Entry(inlframel, width=20,bg='azure2')</w:t>
      </w:r>
    </w:p>
    <w:p w14:paraId="007B91DA" w14:textId="77777777" w:rsidR="00BB3D4C" w:rsidRPr="00BB3D4C" w:rsidRDefault="00BB3D4C" w:rsidP="00BB3D4C">
      <w:pPr>
        <w:pStyle w:val="BodyText"/>
        <w:ind w:left="360"/>
        <w:rPr>
          <w:szCs w:val="22"/>
        </w:rPr>
      </w:pPr>
      <w:r w:rsidRPr="00BB3D4C">
        <w:rPr>
          <w:szCs w:val="22"/>
        </w:rPr>
        <w:t xml:space="preserve">    rate.grid(row=5,column=2,pady=10,padx=10)</w:t>
      </w:r>
    </w:p>
    <w:p w14:paraId="1F970920" w14:textId="77777777" w:rsidR="00BB3D4C" w:rsidRPr="00BB3D4C" w:rsidRDefault="00BB3D4C" w:rsidP="00BB3D4C">
      <w:pPr>
        <w:pStyle w:val="BodyText"/>
        <w:ind w:left="360"/>
        <w:rPr>
          <w:szCs w:val="22"/>
        </w:rPr>
      </w:pPr>
    </w:p>
    <w:p w14:paraId="0045DB8F" w14:textId="77777777" w:rsidR="00BB3D4C" w:rsidRPr="00BB3D4C" w:rsidRDefault="00BB3D4C" w:rsidP="00BB3D4C">
      <w:pPr>
        <w:pStyle w:val="BodyText"/>
        <w:ind w:left="360"/>
        <w:rPr>
          <w:szCs w:val="22"/>
        </w:rPr>
      </w:pPr>
      <w:r w:rsidRPr="00BB3D4C">
        <w:rPr>
          <w:szCs w:val="22"/>
        </w:rPr>
        <w:t xml:space="preserve">    daysofwork = Entry(inlframel, width=20,bg='azure2')</w:t>
      </w:r>
    </w:p>
    <w:p w14:paraId="1304AE25" w14:textId="77777777" w:rsidR="00BB3D4C" w:rsidRPr="00BB3D4C" w:rsidRDefault="00BB3D4C" w:rsidP="00BB3D4C">
      <w:pPr>
        <w:pStyle w:val="BodyText"/>
        <w:ind w:left="360"/>
        <w:rPr>
          <w:szCs w:val="22"/>
        </w:rPr>
      </w:pPr>
      <w:r w:rsidRPr="00BB3D4C">
        <w:rPr>
          <w:szCs w:val="22"/>
        </w:rPr>
        <w:t xml:space="preserve">    daysofwork.grid(row=6,column=2,pady=10,padx=10)</w:t>
      </w:r>
    </w:p>
    <w:p w14:paraId="35996B37" w14:textId="77777777" w:rsidR="00BB3D4C" w:rsidRPr="00BB3D4C" w:rsidRDefault="00BB3D4C" w:rsidP="00BB3D4C">
      <w:pPr>
        <w:pStyle w:val="BodyText"/>
        <w:ind w:left="360"/>
        <w:rPr>
          <w:szCs w:val="22"/>
        </w:rPr>
      </w:pPr>
    </w:p>
    <w:p w14:paraId="59B2FC28" w14:textId="77777777" w:rsidR="00BB3D4C" w:rsidRPr="00BB3D4C" w:rsidRDefault="00BB3D4C" w:rsidP="00BB3D4C">
      <w:pPr>
        <w:pStyle w:val="BodyText"/>
        <w:ind w:left="360"/>
        <w:rPr>
          <w:szCs w:val="22"/>
        </w:rPr>
      </w:pPr>
      <w:r w:rsidRPr="00BB3D4C">
        <w:rPr>
          <w:szCs w:val="22"/>
        </w:rPr>
        <w:t xml:space="preserve">    totalwage = Entry(inlframer, width=20,bg='azure2')</w:t>
      </w:r>
    </w:p>
    <w:p w14:paraId="428076BA" w14:textId="77777777" w:rsidR="00BB3D4C" w:rsidRPr="00BB3D4C" w:rsidRDefault="00BB3D4C" w:rsidP="00BB3D4C">
      <w:pPr>
        <w:pStyle w:val="BodyText"/>
        <w:ind w:left="360"/>
        <w:rPr>
          <w:szCs w:val="22"/>
        </w:rPr>
      </w:pPr>
      <w:r w:rsidRPr="00BB3D4C">
        <w:rPr>
          <w:szCs w:val="22"/>
        </w:rPr>
        <w:t xml:space="preserve">    totalwage.grid(row=2,column=2,pady=5,padx=(5,50))</w:t>
      </w:r>
    </w:p>
    <w:p w14:paraId="5557A27F" w14:textId="77777777" w:rsidR="00BB3D4C" w:rsidRPr="00BB3D4C" w:rsidRDefault="00BB3D4C" w:rsidP="00BB3D4C">
      <w:pPr>
        <w:pStyle w:val="BodyText"/>
        <w:ind w:left="360"/>
        <w:rPr>
          <w:szCs w:val="22"/>
        </w:rPr>
      </w:pPr>
    </w:p>
    <w:p w14:paraId="1E01D5AE" w14:textId="77777777" w:rsidR="00BB3D4C" w:rsidRPr="00BB3D4C" w:rsidRDefault="00BB3D4C" w:rsidP="00BB3D4C">
      <w:pPr>
        <w:pStyle w:val="BodyText"/>
        <w:ind w:left="360"/>
        <w:rPr>
          <w:szCs w:val="22"/>
        </w:rPr>
      </w:pPr>
    </w:p>
    <w:p w14:paraId="476F2B22" w14:textId="77777777" w:rsidR="00BB3D4C" w:rsidRPr="00BB3D4C" w:rsidRDefault="00BB3D4C" w:rsidP="00BB3D4C">
      <w:pPr>
        <w:pStyle w:val="BodyText"/>
        <w:ind w:left="360"/>
        <w:rPr>
          <w:szCs w:val="22"/>
        </w:rPr>
      </w:pPr>
      <w:r w:rsidRPr="00BB3D4C">
        <w:rPr>
          <w:szCs w:val="22"/>
        </w:rPr>
        <w:t xml:space="preserve">    othour = Entry(inlframel, width=20,bg='azure2')</w:t>
      </w:r>
    </w:p>
    <w:p w14:paraId="0ED696AA" w14:textId="77777777" w:rsidR="00BB3D4C" w:rsidRPr="00BB3D4C" w:rsidRDefault="00BB3D4C" w:rsidP="00BB3D4C">
      <w:pPr>
        <w:pStyle w:val="BodyText"/>
        <w:ind w:left="360"/>
        <w:rPr>
          <w:szCs w:val="22"/>
        </w:rPr>
      </w:pPr>
      <w:r w:rsidRPr="00BB3D4C">
        <w:rPr>
          <w:szCs w:val="22"/>
        </w:rPr>
        <w:t xml:space="preserve">    othour.grid(row=7,column=2,pady=10,padx=10)</w:t>
      </w:r>
    </w:p>
    <w:p w14:paraId="595EAD08" w14:textId="77777777" w:rsidR="00BB3D4C" w:rsidRPr="00BB3D4C" w:rsidRDefault="00BB3D4C" w:rsidP="00BB3D4C">
      <w:pPr>
        <w:pStyle w:val="BodyText"/>
        <w:ind w:left="360"/>
        <w:rPr>
          <w:szCs w:val="22"/>
        </w:rPr>
      </w:pPr>
    </w:p>
    <w:p w14:paraId="2020EB5E" w14:textId="77777777" w:rsidR="00BB3D4C" w:rsidRPr="00BB3D4C" w:rsidRDefault="00BB3D4C" w:rsidP="00BB3D4C">
      <w:pPr>
        <w:pStyle w:val="BodyText"/>
        <w:ind w:left="360"/>
        <w:rPr>
          <w:szCs w:val="22"/>
        </w:rPr>
      </w:pPr>
      <w:r w:rsidRPr="00BB3D4C">
        <w:rPr>
          <w:szCs w:val="22"/>
        </w:rPr>
        <w:t xml:space="preserve">    otamount = Entry(inlframel, width=20,bg='azure2')</w:t>
      </w:r>
    </w:p>
    <w:p w14:paraId="29F2385C" w14:textId="77777777" w:rsidR="00BB3D4C" w:rsidRPr="00BB3D4C" w:rsidRDefault="00BB3D4C" w:rsidP="00BB3D4C">
      <w:pPr>
        <w:pStyle w:val="BodyText"/>
        <w:ind w:left="360"/>
        <w:rPr>
          <w:szCs w:val="22"/>
        </w:rPr>
      </w:pPr>
      <w:r w:rsidRPr="00BB3D4C">
        <w:rPr>
          <w:szCs w:val="22"/>
        </w:rPr>
        <w:t xml:space="preserve">    otamount.grid(row=8,column=2,pady=10,padx=10)</w:t>
      </w:r>
    </w:p>
    <w:p w14:paraId="4C68F8A3" w14:textId="77777777" w:rsidR="00BB3D4C" w:rsidRPr="00BB3D4C" w:rsidRDefault="00BB3D4C" w:rsidP="00BB3D4C">
      <w:pPr>
        <w:pStyle w:val="BodyText"/>
        <w:ind w:left="360"/>
        <w:rPr>
          <w:szCs w:val="22"/>
        </w:rPr>
      </w:pPr>
    </w:p>
    <w:p w14:paraId="72176F89" w14:textId="77777777" w:rsidR="00BB3D4C" w:rsidRPr="00BB3D4C" w:rsidRDefault="00BB3D4C" w:rsidP="00BB3D4C">
      <w:pPr>
        <w:pStyle w:val="BodyText"/>
        <w:ind w:left="360"/>
        <w:rPr>
          <w:szCs w:val="22"/>
        </w:rPr>
      </w:pPr>
      <w:r w:rsidRPr="00BB3D4C">
        <w:rPr>
          <w:szCs w:val="22"/>
        </w:rPr>
        <w:t xml:space="preserve">    totalamount = Entry(inlframer, width=20,bg='azure2')</w:t>
      </w:r>
    </w:p>
    <w:p w14:paraId="081ED14F" w14:textId="77777777" w:rsidR="00BB3D4C" w:rsidRPr="00BB3D4C" w:rsidRDefault="00BB3D4C" w:rsidP="00BB3D4C">
      <w:pPr>
        <w:pStyle w:val="BodyText"/>
        <w:ind w:left="360"/>
        <w:rPr>
          <w:szCs w:val="22"/>
        </w:rPr>
      </w:pPr>
      <w:r w:rsidRPr="00BB3D4C">
        <w:rPr>
          <w:szCs w:val="22"/>
        </w:rPr>
        <w:t xml:space="preserve">    totalamount.grid(row=3,column=2,pady=5,padx=(5,50))</w:t>
      </w:r>
    </w:p>
    <w:p w14:paraId="215084F7" w14:textId="77777777" w:rsidR="00BB3D4C" w:rsidRPr="00BB3D4C" w:rsidRDefault="00BB3D4C" w:rsidP="00BB3D4C">
      <w:pPr>
        <w:pStyle w:val="BodyText"/>
        <w:ind w:left="360"/>
        <w:rPr>
          <w:szCs w:val="22"/>
        </w:rPr>
      </w:pPr>
    </w:p>
    <w:p w14:paraId="2909B33A" w14:textId="77777777" w:rsidR="00BB3D4C" w:rsidRPr="00BB3D4C" w:rsidRDefault="00BB3D4C" w:rsidP="00BB3D4C">
      <w:pPr>
        <w:pStyle w:val="BodyText"/>
        <w:ind w:left="360"/>
        <w:rPr>
          <w:szCs w:val="22"/>
        </w:rPr>
      </w:pPr>
    </w:p>
    <w:p w14:paraId="742D7416" w14:textId="77777777" w:rsidR="00BB3D4C" w:rsidRPr="00BB3D4C" w:rsidRDefault="00BB3D4C" w:rsidP="00BB3D4C">
      <w:pPr>
        <w:pStyle w:val="BodyText"/>
        <w:ind w:left="360"/>
        <w:rPr>
          <w:szCs w:val="22"/>
        </w:rPr>
      </w:pPr>
      <w:r w:rsidRPr="00BB3D4C">
        <w:rPr>
          <w:szCs w:val="22"/>
        </w:rPr>
        <w:t xml:space="preserve">    ut = Entry(inlframel, width=20,bg='azure2')</w:t>
      </w:r>
    </w:p>
    <w:p w14:paraId="0ECB5CCB" w14:textId="77777777" w:rsidR="00BB3D4C" w:rsidRPr="00BB3D4C" w:rsidRDefault="00BB3D4C" w:rsidP="00BB3D4C">
      <w:pPr>
        <w:pStyle w:val="BodyText"/>
        <w:ind w:left="360"/>
        <w:rPr>
          <w:szCs w:val="22"/>
        </w:rPr>
      </w:pPr>
      <w:r w:rsidRPr="00BB3D4C">
        <w:rPr>
          <w:szCs w:val="22"/>
        </w:rPr>
        <w:t xml:space="preserve">    ut.grid(row=10,column=2,pady=10,padx=10)</w:t>
      </w:r>
    </w:p>
    <w:p w14:paraId="2AB38155" w14:textId="77777777" w:rsidR="00BB3D4C" w:rsidRPr="00BB3D4C" w:rsidRDefault="00BB3D4C" w:rsidP="00BB3D4C">
      <w:pPr>
        <w:pStyle w:val="BodyText"/>
        <w:ind w:left="360"/>
        <w:rPr>
          <w:szCs w:val="22"/>
        </w:rPr>
      </w:pPr>
    </w:p>
    <w:p w14:paraId="43756C73" w14:textId="77777777" w:rsidR="00BB3D4C" w:rsidRPr="00BB3D4C" w:rsidRDefault="00BB3D4C" w:rsidP="00BB3D4C">
      <w:pPr>
        <w:pStyle w:val="BodyText"/>
        <w:ind w:left="360"/>
        <w:rPr>
          <w:szCs w:val="22"/>
        </w:rPr>
      </w:pPr>
      <w:r w:rsidRPr="00BB3D4C">
        <w:rPr>
          <w:szCs w:val="22"/>
        </w:rPr>
        <w:t xml:space="preserve">    vale = Entry(inlframel, width=20,bg='azure2')</w:t>
      </w:r>
    </w:p>
    <w:p w14:paraId="0ACE5810" w14:textId="77777777" w:rsidR="00BB3D4C" w:rsidRPr="00BB3D4C" w:rsidRDefault="00BB3D4C" w:rsidP="00BB3D4C">
      <w:pPr>
        <w:pStyle w:val="BodyText"/>
        <w:ind w:left="360"/>
        <w:rPr>
          <w:szCs w:val="22"/>
        </w:rPr>
      </w:pPr>
      <w:r w:rsidRPr="00BB3D4C">
        <w:rPr>
          <w:szCs w:val="22"/>
        </w:rPr>
        <w:t xml:space="preserve">    vale.grid(row=11,column=2,pady=10,padx=10)</w:t>
      </w:r>
    </w:p>
    <w:p w14:paraId="291520F3" w14:textId="77777777" w:rsidR="00BB3D4C" w:rsidRPr="00BB3D4C" w:rsidRDefault="00BB3D4C" w:rsidP="00BB3D4C">
      <w:pPr>
        <w:pStyle w:val="BodyText"/>
        <w:ind w:left="360"/>
        <w:rPr>
          <w:szCs w:val="22"/>
        </w:rPr>
      </w:pPr>
    </w:p>
    <w:p w14:paraId="2A9DDA87" w14:textId="77777777" w:rsidR="00BB3D4C" w:rsidRPr="00BB3D4C" w:rsidRDefault="00BB3D4C" w:rsidP="00BB3D4C">
      <w:pPr>
        <w:pStyle w:val="BodyText"/>
        <w:ind w:left="360"/>
        <w:rPr>
          <w:szCs w:val="22"/>
        </w:rPr>
      </w:pPr>
      <w:r w:rsidRPr="00BB3D4C">
        <w:rPr>
          <w:szCs w:val="22"/>
        </w:rPr>
        <w:t xml:space="preserve">    loan = Entry(inlframel, width=20,bg='azure2')</w:t>
      </w:r>
    </w:p>
    <w:p w14:paraId="04D53521" w14:textId="77777777" w:rsidR="00BB3D4C" w:rsidRPr="00BB3D4C" w:rsidRDefault="00BB3D4C" w:rsidP="00BB3D4C">
      <w:pPr>
        <w:pStyle w:val="BodyText"/>
        <w:ind w:left="360"/>
        <w:rPr>
          <w:szCs w:val="22"/>
        </w:rPr>
      </w:pPr>
      <w:r w:rsidRPr="00BB3D4C">
        <w:rPr>
          <w:szCs w:val="22"/>
        </w:rPr>
        <w:t xml:space="preserve">    loan.grid(row=12,column=2,pady=10,padx=10)</w:t>
      </w:r>
    </w:p>
    <w:p w14:paraId="0263DC6D" w14:textId="77777777" w:rsidR="00BB3D4C" w:rsidRPr="00BB3D4C" w:rsidRDefault="00BB3D4C" w:rsidP="00BB3D4C">
      <w:pPr>
        <w:pStyle w:val="BodyText"/>
        <w:ind w:left="360"/>
        <w:rPr>
          <w:szCs w:val="22"/>
        </w:rPr>
      </w:pPr>
    </w:p>
    <w:p w14:paraId="4C0C063B" w14:textId="77777777" w:rsidR="00BB3D4C" w:rsidRPr="00BB3D4C" w:rsidRDefault="00BB3D4C" w:rsidP="00BB3D4C">
      <w:pPr>
        <w:pStyle w:val="BodyText"/>
        <w:ind w:left="360"/>
        <w:rPr>
          <w:szCs w:val="22"/>
        </w:rPr>
      </w:pPr>
      <w:r w:rsidRPr="00BB3D4C">
        <w:rPr>
          <w:szCs w:val="22"/>
        </w:rPr>
        <w:t xml:space="preserve">    ph =Entry(inlframel, width=20,bg='azure2')</w:t>
      </w:r>
    </w:p>
    <w:p w14:paraId="0457EDF7" w14:textId="77777777" w:rsidR="00BB3D4C" w:rsidRPr="00BB3D4C" w:rsidRDefault="00BB3D4C" w:rsidP="00BB3D4C">
      <w:pPr>
        <w:pStyle w:val="BodyText"/>
        <w:ind w:left="360"/>
        <w:rPr>
          <w:szCs w:val="22"/>
        </w:rPr>
      </w:pPr>
      <w:r w:rsidRPr="00BB3D4C">
        <w:rPr>
          <w:szCs w:val="22"/>
        </w:rPr>
        <w:t xml:space="preserve">    ph.grid(row=13,column=2,pady=10,padx=10)</w:t>
      </w:r>
    </w:p>
    <w:p w14:paraId="3C50CFC2" w14:textId="77777777" w:rsidR="00BB3D4C" w:rsidRPr="00BB3D4C" w:rsidRDefault="00BB3D4C" w:rsidP="00BB3D4C">
      <w:pPr>
        <w:pStyle w:val="BodyText"/>
        <w:ind w:left="360"/>
        <w:rPr>
          <w:szCs w:val="22"/>
        </w:rPr>
      </w:pPr>
    </w:p>
    <w:p w14:paraId="033F13B5" w14:textId="77777777" w:rsidR="00BB3D4C" w:rsidRPr="00BB3D4C" w:rsidRDefault="00BB3D4C" w:rsidP="00BB3D4C">
      <w:pPr>
        <w:pStyle w:val="BodyText"/>
        <w:ind w:left="360"/>
        <w:rPr>
          <w:szCs w:val="22"/>
        </w:rPr>
      </w:pPr>
      <w:r w:rsidRPr="00BB3D4C">
        <w:rPr>
          <w:szCs w:val="22"/>
        </w:rPr>
        <w:t xml:space="preserve">    sss = Entry(inlframel, width=20,bg='azure2')</w:t>
      </w:r>
    </w:p>
    <w:p w14:paraId="25E3AC25" w14:textId="77777777" w:rsidR="00BB3D4C" w:rsidRPr="00BB3D4C" w:rsidRDefault="00BB3D4C" w:rsidP="00BB3D4C">
      <w:pPr>
        <w:pStyle w:val="BodyText"/>
        <w:ind w:left="360"/>
        <w:rPr>
          <w:szCs w:val="22"/>
        </w:rPr>
      </w:pPr>
      <w:r w:rsidRPr="00BB3D4C">
        <w:rPr>
          <w:szCs w:val="22"/>
        </w:rPr>
        <w:t xml:space="preserve">    sss.grid(row=14,column=2,pady=10,padx=10)</w:t>
      </w:r>
    </w:p>
    <w:p w14:paraId="2A4FD36C" w14:textId="77777777" w:rsidR="00BB3D4C" w:rsidRPr="00BB3D4C" w:rsidRDefault="00BB3D4C" w:rsidP="00BB3D4C">
      <w:pPr>
        <w:pStyle w:val="BodyText"/>
        <w:ind w:left="360"/>
        <w:rPr>
          <w:szCs w:val="22"/>
        </w:rPr>
      </w:pPr>
    </w:p>
    <w:p w14:paraId="536EA7C1" w14:textId="77777777" w:rsidR="00BB3D4C" w:rsidRPr="00BB3D4C" w:rsidRDefault="00BB3D4C" w:rsidP="00BB3D4C">
      <w:pPr>
        <w:pStyle w:val="BodyText"/>
        <w:ind w:left="360"/>
        <w:rPr>
          <w:szCs w:val="22"/>
        </w:rPr>
      </w:pPr>
      <w:r w:rsidRPr="00BB3D4C">
        <w:rPr>
          <w:szCs w:val="22"/>
        </w:rPr>
        <w:t xml:space="preserve">    netamount = Entry(inlframer, width=20,bg='azure2')</w:t>
      </w:r>
    </w:p>
    <w:p w14:paraId="572688EE" w14:textId="77777777" w:rsidR="00BB3D4C" w:rsidRPr="00BB3D4C" w:rsidRDefault="00BB3D4C" w:rsidP="00BB3D4C">
      <w:pPr>
        <w:pStyle w:val="BodyText"/>
        <w:ind w:left="360"/>
        <w:rPr>
          <w:szCs w:val="22"/>
        </w:rPr>
      </w:pPr>
      <w:r w:rsidRPr="00BB3D4C">
        <w:rPr>
          <w:szCs w:val="22"/>
        </w:rPr>
        <w:t xml:space="preserve">    netamount.grid(row=4,column=2,pady=5,padx=(5,50))</w:t>
      </w:r>
    </w:p>
    <w:p w14:paraId="7C5FE8ED" w14:textId="77777777" w:rsidR="00BB3D4C" w:rsidRPr="00BB3D4C" w:rsidRDefault="00BB3D4C" w:rsidP="00BB3D4C">
      <w:pPr>
        <w:pStyle w:val="BodyText"/>
        <w:ind w:left="360"/>
        <w:rPr>
          <w:szCs w:val="22"/>
        </w:rPr>
      </w:pPr>
    </w:p>
    <w:p w14:paraId="0677BD78" w14:textId="77777777" w:rsidR="00BB3D4C" w:rsidRPr="00BB3D4C" w:rsidRDefault="00BB3D4C" w:rsidP="00BB3D4C">
      <w:pPr>
        <w:pStyle w:val="BodyText"/>
        <w:ind w:left="360"/>
        <w:rPr>
          <w:szCs w:val="22"/>
        </w:rPr>
      </w:pPr>
    </w:p>
    <w:p w14:paraId="3AAC5154" w14:textId="77777777" w:rsidR="00BB3D4C" w:rsidRPr="00BB3D4C" w:rsidRDefault="00BB3D4C" w:rsidP="00BB3D4C">
      <w:pPr>
        <w:pStyle w:val="BodyText"/>
        <w:ind w:left="360"/>
        <w:rPr>
          <w:szCs w:val="22"/>
        </w:rPr>
      </w:pPr>
      <w:r w:rsidRPr="00BB3D4C">
        <w:rPr>
          <w:szCs w:val="22"/>
        </w:rPr>
        <w:t xml:space="preserve">    netpay = Entry(inlframer, width=20,bg='azure2')</w:t>
      </w:r>
    </w:p>
    <w:p w14:paraId="7FB8C7D9" w14:textId="77777777" w:rsidR="00BB3D4C" w:rsidRPr="00BB3D4C" w:rsidRDefault="00BB3D4C" w:rsidP="00BB3D4C">
      <w:pPr>
        <w:pStyle w:val="BodyText"/>
        <w:ind w:left="360"/>
        <w:rPr>
          <w:szCs w:val="22"/>
        </w:rPr>
      </w:pPr>
      <w:r w:rsidRPr="00BB3D4C">
        <w:rPr>
          <w:szCs w:val="22"/>
        </w:rPr>
        <w:t xml:space="preserve">    netpay.grid(row=5,column=2,pady=5,padx=(5,50))</w:t>
      </w:r>
    </w:p>
    <w:p w14:paraId="6ED7C2D8" w14:textId="77777777" w:rsidR="00BB3D4C" w:rsidRPr="00BB3D4C" w:rsidRDefault="00BB3D4C" w:rsidP="00BB3D4C">
      <w:pPr>
        <w:pStyle w:val="BodyText"/>
        <w:ind w:left="360"/>
        <w:rPr>
          <w:szCs w:val="22"/>
        </w:rPr>
      </w:pPr>
    </w:p>
    <w:p w14:paraId="665AD1C7" w14:textId="77777777" w:rsidR="00BB3D4C" w:rsidRPr="00BB3D4C" w:rsidRDefault="00BB3D4C" w:rsidP="00BB3D4C">
      <w:pPr>
        <w:pStyle w:val="BodyText"/>
        <w:ind w:left="360"/>
        <w:rPr>
          <w:szCs w:val="22"/>
        </w:rPr>
      </w:pPr>
      <w:r w:rsidRPr="00BB3D4C">
        <w:rPr>
          <w:szCs w:val="22"/>
        </w:rPr>
        <w:t xml:space="preserve">    loanbalance = Entry(inlframer, width=20,bg='azure2')</w:t>
      </w:r>
    </w:p>
    <w:p w14:paraId="452E9C21" w14:textId="77777777" w:rsidR="00BB3D4C" w:rsidRPr="00BB3D4C" w:rsidRDefault="00BB3D4C" w:rsidP="00BB3D4C">
      <w:pPr>
        <w:pStyle w:val="BodyText"/>
        <w:ind w:left="360"/>
        <w:rPr>
          <w:szCs w:val="22"/>
        </w:rPr>
      </w:pPr>
      <w:r w:rsidRPr="00BB3D4C">
        <w:rPr>
          <w:szCs w:val="22"/>
        </w:rPr>
        <w:t xml:space="preserve">    loanbalance.grid(row=1,column=2,pady=(50,0),padx=(5,50))</w:t>
      </w:r>
    </w:p>
    <w:p w14:paraId="282879DA" w14:textId="77777777" w:rsidR="00BB3D4C" w:rsidRPr="00BB3D4C" w:rsidRDefault="00BB3D4C" w:rsidP="00BB3D4C">
      <w:pPr>
        <w:pStyle w:val="BodyText"/>
        <w:ind w:left="360"/>
        <w:rPr>
          <w:szCs w:val="22"/>
        </w:rPr>
      </w:pPr>
    </w:p>
    <w:p w14:paraId="33D76E32" w14:textId="77777777" w:rsidR="00BB3D4C" w:rsidRPr="00BB3D4C" w:rsidRDefault="00BB3D4C" w:rsidP="00BB3D4C">
      <w:pPr>
        <w:pStyle w:val="BodyText"/>
        <w:ind w:left="360"/>
        <w:rPr>
          <w:szCs w:val="22"/>
        </w:rPr>
      </w:pPr>
    </w:p>
    <w:p w14:paraId="6AAB515F" w14:textId="77777777" w:rsidR="00BB3D4C" w:rsidRPr="00BB3D4C" w:rsidRDefault="00BB3D4C" w:rsidP="00BB3D4C">
      <w:pPr>
        <w:pStyle w:val="BodyText"/>
        <w:ind w:left="360"/>
        <w:rPr>
          <w:szCs w:val="22"/>
        </w:rPr>
      </w:pPr>
      <w:r w:rsidRPr="00BB3D4C">
        <w:rPr>
          <w:szCs w:val="22"/>
        </w:rPr>
        <w:t xml:space="preserve">    amountloan = Entry(inlframel, width=20,bg='azure2')</w:t>
      </w:r>
    </w:p>
    <w:p w14:paraId="495DA837" w14:textId="77777777" w:rsidR="00BB3D4C" w:rsidRPr="00BB3D4C" w:rsidRDefault="00BB3D4C" w:rsidP="00BB3D4C">
      <w:pPr>
        <w:pStyle w:val="BodyText"/>
        <w:ind w:left="360"/>
        <w:rPr>
          <w:szCs w:val="22"/>
        </w:rPr>
      </w:pPr>
      <w:r w:rsidRPr="00BB3D4C">
        <w:rPr>
          <w:szCs w:val="22"/>
        </w:rPr>
        <w:t xml:space="preserve">    amountloan.grid(row=15,column=2,pady=(5,10),padx=10)</w:t>
      </w:r>
    </w:p>
    <w:p w14:paraId="290B25BE" w14:textId="77777777" w:rsidR="00BB3D4C" w:rsidRPr="00BB3D4C" w:rsidRDefault="00BB3D4C" w:rsidP="00BB3D4C">
      <w:pPr>
        <w:pStyle w:val="BodyText"/>
        <w:ind w:left="360"/>
        <w:rPr>
          <w:szCs w:val="22"/>
        </w:rPr>
      </w:pPr>
    </w:p>
    <w:p w14:paraId="2BB3A2BF" w14:textId="77777777" w:rsidR="00BB3D4C" w:rsidRPr="00BB3D4C" w:rsidRDefault="00BB3D4C" w:rsidP="00BB3D4C">
      <w:pPr>
        <w:pStyle w:val="BodyText"/>
        <w:ind w:left="360"/>
        <w:rPr>
          <w:szCs w:val="22"/>
        </w:rPr>
      </w:pPr>
      <w:r w:rsidRPr="00BB3D4C">
        <w:rPr>
          <w:szCs w:val="22"/>
        </w:rPr>
        <w:t xml:space="preserve">    viewpayment=Text(inlframer2,width=40,height=22,bg='azure2')</w:t>
      </w:r>
    </w:p>
    <w:p w14:paraId="2577401F" w14:textId="77777777" w:rsidR="00BB3D4C" w:rsidRPr="00BB3D4C" w:rsidRDefault="00BB3D4C" w:rsidP="00BB3D4C">
      <w:pPr>
        <w:pStyle w:val="BodyText"/>
        <w:ind w:left="360"/>
        <w:rPr>
          <w:szCs w:val="22"/>
        </w:rPr>
      </w:pPr>
      <w:r w:rsidRPr="00BB3D4C">
        <w:rPr>
          <w:szCs w:val="22"/>
        </w:rPr>
        <w:t xml:space="preserve">    viewpayment.grid(row=0,column=1)</w:t>
      </w:r>
    </w:p>
    <w:p w14:paraId="6AE3AAB8" w14:textId="77777777" w:rsidR="00BB3D4C" w:rsidRPr="00BB3D4C" w:rsidRDefault="00BB3D4C" w:rsidP="00BB3D4C">
      <w:pPr>
        <w:pStyle w:val="BodyText"/>
        <w:ind w:left="360"/>
        <w:rPr>
          <w:szCs w:val="22"/>
        </w:rPr>
      </w:pPr>
    </w:p>
    <w:p w14:paraId="3B193D4B" w14:textId="77777777" w:rsidR="00BB3D4C" w:rsidRPr="00BB3D4C" w:rsidRDefault="00BB3D4C" w:rsidP="00BB3D4C">
      <w:pPr>
        <w:pStyle w:val="BodyText"/>
        <w:ind w:left="360"/>
        <w:rPr>
          <w:szCs w:val="22"/>
        </w:rPr>
      </w:pPr>
      <w:r w:rsidRPr="00BB3D4C">
        <w:rPr>
          <w:szCs w:val="22"/>
        </w:rPr>
        <w:t xml:space="preserve">    #buttons</w:t>
      </w:r>
    </w:p>
    <w:p w14:paraId="5251482D" w14:textId="77777777" w:rsidR="00BB3D4C" w:rsidRPr="00BB3D4C" w:rsidRDefault="00BB3D4C" w:rsidP="00BB3D4C">
      <w:pPr>
        <w:pStyle w:val="BodyText"/>
        <w:ind w:left="360"/>
        <w:rPr>
          <w:szCs w:val="22"/>
        </w:rPr>
      </w:pPr>
    </w:p>
    <w:p w14:paraId="134ACFB3" w14:textId="77777777" w:rsidR="00BB3D4C" w:rsidRPr="00BB3D4C" w:rsidRDefault="00BB3D4C" w:rsidP="00BB3D4C">
      <w:pPr>
        <w:pStyle w:val="BodyText"/>
        <w:ind w:left="360"/>
        <w:rPr>
          <w:szCs w:val="22"/>
        </w:rPr>
      </w:pPr>
      <w:r w:rsidRPr="00BB3D4C">
        <w:rPr>
          <w:szCs w:val="22"/>
        </w:rPr>
        <w:t xml:space="preserve">    #compute</w:t>
      </w:r>
    </w:p>
    <w:p w14:paraId="380EC857" w14:textId="77777777" w:rsidR="00BB3D4C" w:rsidRPr="00BB3D4C" w:rsidRDefault="00BB3D4C" w:rsidP="00BB3D4C">
      <w:pPr>
        <w:pStyle w:val="BodyText"/>
        <w:ind w:left="360"/>
        <w:rPr>
          <w:szCs w:val="22"/>
        </w:rPr>
      </w:pPr>
      <w:r w:rsidRPr="00BB3D4C">
        <w:rPr>
          <w:szCs w:val="22"/>
        </w:rPr>
        <w:t xml:space="preserve">    computebtn=Button(inlframer, padx=10, pady=10, fg="black", font=('arial', 12, 'bold'), width=14,</w:t>
      </w:r>
    </w:p>
    <w:p w14:paraId="2A2881EE" w14:textId="77777777" w:rsidR="00BB3D4C" w:rsidRPr="00BB3D4C" w:rsidRDefault="00BB3D4C" w:rsidP="00BB3D4C">
      <w:pPr>
        <w:pStyle w:val="BodyText"/>
        <w:ind w:left="360"/>
        <w:rPr>
          <w:szCs w:val="22"/>
        </w:rPr>
      </w:pPr>
      <w:r w:rsidRPr="00BB3D4C">
        <w:rPr>
          <w:szCs w:val="22"/>
        </w:rPr>
        <w:t xml:space="preserve">                            text="Calculate",command=compute).grid(row=6, column=1,pady=(50,10),padx=(50,15))</w:t>
      </w:r>
    </w:p>
    <w:p w14:paraId="6F0D5682" w14:textId="77777777" w:rsidR="00BB3D4C" w:rsidRPr="00BB3D4C" w:rsidRDefault="00BB3D4C" w:rsidP="00BB3D4C">
      <w:pPr>
        <w:pStyle w:val="BodyText"/>
        <w:ind w:left="360"/>
        <w:rPr>
          <w:szCs w:val="22"/>
        </w:rPr>
      </w:pPr>
      <w:r w:rsidRPr="00BB3D4C">
        <w:rPr>
          <w:szCs w:val="22"/>
        </w:rPr>
        <w:lastRenderedPageBreak/>
        <w:t xml:space="preserve">    #submit button</w:t>
      </w:r>
    </w:p>
    <w:p w14:paraId="6DBCAB44" w14:textId="77777777" w:rsidR="00BB3D4C" w:rsidRPr="00BB3D4C" w:rsidRDefault="00BB3D4C" w:rsidP="00BB3D4C">
      <w:pPr>
        <w:pStyle w:val="BodyText"/>
        <w:ind w:left="360"/>
        <w:rPr>
          <w:szCs w:val="22"/>
        </w:rPr>
      </w:pPr>
      <w:r w:rsidRPr="00BB3D4C">
        <w:rPr>
          <w:szCs w:val="22"/>
        </w:rPr>
        <w:t xml:space="preserve">    submitbtn=Button(inlframer, padx=10, pady=10, fg="black", font=('arial', 12, 'bold'), width=14,</w:t>
      </w:r>
    </w:p>
    <w:p w14:paraId="7A033B39" w14:textId="77777777" w:rsidR="00BB3D4C" w:rsidRPr="00BB3D4C" w:rsidRDefault="00BB3D4C" w:rsidP="00BB3D4C">
      <w:pPr>
        <w:pStyle w:val="BodyText"/>
        <w:ind w:left="360"/>
        <w:rPr>
          <w:szCs w:val="22"/>
        </w:rPr>
      </w:pPr>
      <w:r w:rsidRPr="00BB3D4C">
        <w:rPr>
          <w:szCs w:val="22"/>
        </w:rPr>
        <w:t xml:space="preserve">                            text="Save",command=submit).grid(row=6, column=2,pady=(50,10),padx=(40,15))</w:t>
      </w:r>
    </w:p>
    <w:p w14:paraId="6903ECB8" w14:textId="77777777" w:rsidR="00BB3D4C" w:rsidRPr="00BB3D4C" w:rsidRDefault="00BB3D4C" w:rsidP="00BB3D4C">
      <w:pPr>
        <w:pStyle w:val="BodyText"/>
        <w:ind w:left="360"/>
        <w:rPr>
          <w:szCs w:val="22"/>
        </w:rPr>
      </w:pPr>
      <w:r w:rsidRPr="00BB3D4C">
        <w:rPr>
          <w:szCs w:val="22"/>
        </w:rPr>
        <w:t xml:space="preserve">                            </w:t>
      </w:r>
    </w:p>
    <w:p w14:paraId="569D4827" w14:textId="77777777" w:rsidR="00BB3D4C" w:rsidRPr="00BB3D4C" w:rsidRDefault="00BB3D4C" w:rsidP="00BB3D4C">
      <w:pPr>
        <w:pStyle w:val="BodyText"/>
        <w:ind w:left="360"/>
        <w:rPr>
          <w:szCs w:val="22"/>
        </w:rPr>
      </w:pPr>
      <w:r w:rsidRPr="00BB3D4C">
        <w:rPr>
          <w:szCs w:val="22"/>
        </w:rPr>
        <w:t xml:space="preserve">    #viewreports button</w:t>
      </w:r>
    </w:p>
    <w:p w14:paraId="6AE5DCED" w14:textId="77777777" w:rsidR="00BB3D4C" w:rsidRPr="00BB3D4C" w:rsidRDefault="00BB3D4C" w:rsidP="00BB3D4C">
      <w:pPr>
        <w:pStyle w:val="BodyText"/>
        <w:ind w:left="360"/>
        <w:rPr>
          <w:szCs w:val="22"/>
        </w:rPr>
      </w:pPr>
      <w:r w:rsidRPr="00BB3D4C">
        <w:rPr>
          <w:szCs w:val="22"/>
        </w:rPr>
        <w:t xml:space="preserve">    viewreports=Button(inlframer, padx=10, pady=10, fg="black", font=('arial', 12, 'bold'), width=14,</w:t>
      </w:r>
    </w:p>
    <w:p w14:paraId="0F596B5C" w14:textId="77777777" w:rsidR="00BB3D4C" w:rsidRPr="00BB3D4C" w:rsidRDefault="00BB3D4C" w:rsidP="00BB3D4C">
      <w:pPr>
        <w:pStyle w:val="BodyText"/>
        <w:ind w:left="360"/>
        <w:rPr>
          <w:szCs w:val="22"/>
        </w:rPr>
      </w:pPr>
      <w:r w:rsidRPr="00BB3D4C">
        <w:rPr>
          <w:szCs w:val="22"/>
        </w:rPr>
        <w:t xml:space="preserve">                            text="Payroll Summary",command=paysum1).grid(row=7, column=1,pady=(10,10),padx=(50,15))</w:t>
      </w:r>
    </w:p>
    <w:p w14:paraId="74785441" w14:textId="77777777" w:rsidR="00BB3D4C" w:rsidRPr="00BB3D4C" w:rsidRDefault="00BB3D4C" w:rsidP="00BB3D4C">
      <w:pPr>
        <w:pStyle w:val="BodyText"/>
        <w:ind w:left="360"/>
        <w:rPr>
          <w:szCs w:val="22"/>
        </w:rPr>
      </w:pPr>
    </w:p>
    <w:p w14:paraId="4745256B" w14:textId="77777777" w:rsidR="00BB3D4C" w:rsidRPr="00BB3D4C" w:rsidRDefault="00BB3D4C" w:rsidP="00BB3D4C">
      <w:pPr>
        <w:pStyle w:val="BodyText"/>
        <w:ind w:left="360"/>
        <w:rPr>
          <w:szCs w:val="22"/>
        </w:rPr>
      </w:pPr>
      <w:r w:rsidRPr="00BB3D4C">
        <w:rPr>
          <w:szCs w:val="22"/>
        </w:rPr>
        <w:t xml:space="preserve">    #show all</w:t>
      </w:r>
    </w:p>
    <w:p w14:paraId="42B9519D" w14:textId="77777777" w:rsidR="00BB3D4C" w:rsidRPr="00BB3D4C" w:rsidRDefault="00BB3D4C" w:rsidP="00BB3D4C">
      <w:pPr>
        <w:pStyle w:val="BodyText"/>
        <w:ind w:left="360"/>
        <w:rPr>
          <w:szCs w:val="22"/>
        </w:rPr>
      </w:pPr>
      <w:r w:rsidRPr="00BB3D4C">
        <w:rPr>
          <w:szCs w:val="22"/>
        </w:rPr>
        <w:t xml:space="preserve">    allreports=Button(inlframer, padx=10, pady=10, fg="black", font=('arial', 12, 'bold'), width=14,</w:t>
      </w:r>
    </w:p>
    <w:p w14:paraId="5A7CC269" w14:textId="77777777" w:rsidR="00BB3D4C" w:rsidRPr="00BB3D4C" w:rsidRDefault="00BB3D4C" w:rsidP="00BB3D4C">
      <w:pPr>
        <w:pStyle w:val="BodyText"/>
        <w:ind w:left="360"/>
        <w:rPr>
          <w:szCs w:val="22"/>
        </w:rPr>
      </w:pPr>
      <w:r w:rsidRPr="00BB3D4C">
        <w:rPr>
          <w:szCs w:val="22"/>
        </w:rPr>
        <w:t xml:space="preserve">                            text="Payroll Records",command=showall22).grid(row=7, column=2,pady=(10,10),padx=(40,15))                         </w:t>
      </w:r>
    </w:p>
    <w:p w14:paraId="7F3B0FD5" w14:textId="77777777" w:rsidR="00BB3D4C" w:rsidRPr="00BB3D4C" w:rsidRDefault="00BB3D4C" w:rsidP="00BB3D4C">
      <w:pPr>
        <w:pStyle w:val="BodyText"/>
        <w:ind w:left="360"/>
        <w:rPr>
          <w:szCs w:val="22"/>
        </w:rPr>
      </w:pPr>
      <w:r w:rsidRPr="00BB3D4C">
        <w:rPr>
          <w:szCs w:val="22"/>
        </w:rPr>
        <w:t xml:space="preserve">                            </w:t>
      </w:r>
    </w:p>
    <w:p w14:paraId="17DB487B" w14:textId="77777777" w:rsidR="00BB3D4C" w:rsidRPr="00BB3D4C" w:rsidRDefault="00BB3D4C" w:rsidP="00BB3D4C">
      <w:pPr>
        <w:pStyle w:val="BodyText"/>
        <w:ind w:left="360"/>
        <w:rPr>
          <w:szCs w:val="22"/>
        </w:rPr>
      </w:pPr>
    </w:p>
    <w:p w14:paraId="527851F3" w14:textId="77777777" w:rsidR="00BB3D4C" w:rsidRPr="00BB3D4C" w:rsidRDefault="00BB3D4C" w:rsidP="00BB3D4C">
      <w:pPr>
        <w:pStyle w:val="BodyText"/>
        <w:ind w:left="360"/>
        <w:rPr>
          <w:szCs w:val="22"/>
        </w:rPr>
      </w:pPr>
      <w:r w:rsidRPr="00BB3D4C">
        <w:rPr>
          <w:szCs w:val="22"/>
        </w:rPr>
        <w:t xml:space="preserve">    #back to main menu button</w:t>
      </w:r>
    </w:p>
    <w:p w14:paraId="6CECCB1D" w14:textId="77777777" w:rsidR="00BB3D4C" w:rsidRPr="00BB3D4C" w:rsidRDefault="00BB3D4C" w:rsidP="00BB3D4C">
      <w:pPr>
        <w:pStyle w:val="BodyText"/>
        <w:ind w:left="360"/>
        <w:rPr>
          <w:szCs w:val="22"/>
        </w:rPr>
      </w:pPr>
      <w:r w:rsidRPr="00BB3D4C">
        <w:rPr>
          <w:szCs w:val="22"/>
        </w:rPr>
        <w:t xml:space="preserve">    back=Button(inlframer, padx=10, pady=10, fg="black", font=('arial', 12, 'bold'), width=14,</w:t>
      </w:r>
    </w:p>
    <w:p w14:paraId="533910B2" w14:textId="77777777" w:rsidR="00BB3D4C" w:rsidRPr="00BB3D4C" w:rsidRDefault="00BB3D4C" w:rsidP="00BB3D4C">
      <w:pPr>
        <w:pStyle w:val="BodyText"/>
        <w:ind w:left="360"/>
        <w:rPr>
          <w:szCs w:val="22"/>
        </w:rPr>
      </w:pPr>
      <w:r w:rsidRPr="00BB3D4C">
        <w:rPr>
          <w:szCs w:val="22"/>
        </w:rPr>
        <w:t xml:space="preserve">                            text="Clear Calculations",command=clearvp3).grid(row=8, column=2,pady=(10,210),padx=(40,15))       </w:t>
      </w:r>
    </w:p>
    <w:p w14:paraId="4F424B90" w14:textId="77777777" w:rsidR="00BB3D4C" w:rsidRPr="00BB3D4C" w:rsidRDefault="00BB3D4C" w:rsidP="00BB3D4C">
      <w:pPr>
        <w:pStyle w:val="BodyText"/>
        <w:ind w:left="360"/>
        <w:rPr>
          <w:szCs w:val="22"/>
        </w:rPr>
      </w:pPr>
      <w:r w:rsidRPr="00BB3D4C">
        <w:rPr>
          <w:szCs w:val="22"/>
        </w:rPr>
        <w:t xml:space="preserve">    #logout button</w:t>
      </w:r>
    </w:p>
    <w:p w14:paraId="3D59B76B" w14:textId="77777777" w:rsidR="00BB3D4C" w:rsidRPr="00BB3D4C" w:rsidRDefault="00BB3D4C" w:rsidP="00BB3D4C">
      <w:pPr>
        <w:pStyle w:val="BodyText"/>
        <w:ind w:left="360"/>
        <w:rPr>
          <w:szCs w:val="22"/>
        </w:rPr>
      </w:pPr>
      <w:r w:rsidRPr="00BB3D4C">
        <w:rPr>
          <w:szCs w:val="22"/>
        </w:rPr>
        <w:t xml:space="preserve">    #logout=Button(inlframer, padx=10, pady=10, fg="black", font=('arial', 12, 'bold'), width=14,</w:t>
      </w:r>
    </w:p>
    <w:p w14:paraId="35DE5120" w14:textId="77777777" w:rsidR="00BB3D4C" w:rsidRPr="00BB3D4C" w:rsidRDefault="00BB3D4C" w:rsidP="00BB3D4C">
      <w:pPr>
        <w:pStyle w:val="BodyText"/>
        <w:ind w:left="360"/>
        <w:rPr>
          <w:szCs w:val="22"/>
        </w:rPr>
      </w:pPr>
      <w:r w:rsidRPr="00BB3D4C">
        <w:rPr>
          <w:szCs w:val="22"/>
        </w:rPr>
        <w:t xml:space="preserve">                            #text="Logout").grid(row=8, column=1,pady=(10,10),padx=(15,50))                             </w:t>
      </w:r>
    </w:p>
    <w:p w14:paraId="2CDAF684" w14:textId="77777777" w:rsidR="00BB3D4C" w:rsidRPr="00BB3D4C" w:rsidRDefault="00BB3D4C" w:rsidP="00BB3D4C">
      <w:pPr>
        <w:pStyle w:val="BodyText"/>
        <w:ind w:left="360"/>
        <w:rPr>
          <w:szCs w:val="22"/>
        </w:rPr>
      </w:pPr>
      <w:r w:rsidRPr="00BB3D4C">
        <w:rPr>
          <w:szCs w:val="22"/>
        </w:rPr>
        <w:t xml:space="preserve">    #Query Button</w:t>
      </w:r>
    </w:p>
    <w:p w14:paraId="67300124" w14:textId="77777777" w:rsidR="00BB3D4C" w:rsidRPr="00BB3D4C" w:rsidRDefault="00BB3D4C" w:rsidP="00BB3D4C">
      <w:pPr>
        <w:pStyle w:val="BodyText"/>
        <w:ind w:left="360"/>
        <w:rPr>
          <w:szCs w:val="22"/>
        </w:rPr>
      </w:pPr>
      <w:r w:rsidRPr="00BB3D4C">
        <w:rPr>
          <w:szCs w:val="22"/>
        </w:rPr>
        <w:t xml:space="preserve">    #querybtn=Button(inlframer, text='Show Records', command=query, padx=13)</w:t>
      </w:r>
    </w:p>
    <w:p w14:paraId="37A89E17" w14:textId="77777777" w:rsidR="00BB3D4C" w:rsidRPr="00BB3D4C" w:rsidRDefault="00BB3D4C" w:rsidP="00BB3D4C">
      <w:pPr>
        <w:pStyle w:val="BodyText"/>
        <w:ind w:left="360"/>
        <w:rPr>
          <w:szCs w:val="22"/>
        </w:rPr>
      </w:pPr>
      <w:r w:rsidRPr="00BB3D4C">
        <w:rPr>
          <w:szCs w:val="22"/>
        </w:rPr>
        <w:t xml:space="preserve">    #querybtn.grid(row=7, column=1)</w:t>
      </w:r>
    </w:p>
    <w:p w14:paraId="5AC5B44B" w14:textId="77777777" w:rsidR="00BB3D4C" w:rsidRPr="00BB3D4C" w:rsidRDefault="00BB3D4C" w:rsidP="00BB3D4C">
      <w:pPr>
        <w:pStyle w:val="BodyText"/>
        <w:ind w:left="360"/>
        <w:rPr>
          <w:szCs w:val="22"/>
        </w:rPr>
      </w:pPr>
    </w:p>
    <w:p w14:paraId="6DA27636" w14:textId="77777777" w:rsidR="00BB3D4C" w:rsidRPr="00BB3D4C" w:rsidRDefault="00BB3D4C" w:rsidP="00BB3D4C">
      <w:pPr>
        <w:pStyle w:val="BodyText"/>
        <w:ind w:left="360"/>
        <w:rPr>
          <w:szCs w:val="22"/>
        </w:rPr>
      </w:pPr>
      <w:r w:rsidRPr="00BB3D4C">
        <w:rPr>
          <w:szCs w:val="22"/>
        </w:rPr>
        <w:t xml:space="preserve">    #total payslip button</w:t>
      </w:r>
    </w:p>
    <w:p w14:paraId="0C9DF513" w14:textId="77777777" w:rsidR="00BB3D4C" w:rsidRPr="00BB3D4C" w:rsidRDefault="00BB3D4C" w:rsidP="00BB3D4C">
      <w:pPr>
        <w:pStyle w:val="BodyText"/>
        <w:ind w:left="360"/>
        <w:rPr>
          <w:szCs w:val="22"/>
        </w:rPr>
      </w:pPr>
      <w:r w:rsidRPr="00BB3D4C">
        <w:rPr>
          <w:szCs w:val="22"/>
        </w:rPr>
        <w:t xml:space="preserve">    viewpaymentbtn=Button(inlframer2, padx=10, pady=10, fg="black", font=('arial', 12, 'bold'), width=14,</w:t>
      </w:r>
    </w:p>
    <w:p w14:paraId="22CF8C55" w14:textId="77777777" w:rsidR="00BB3D4C" w:rsidRPr="00BB3D4C" w:rsidRDefault="00BB3D4C" w:rsidP="00BB3D4C">
      <w:pPr>
        <w:pStyle w:val="BodyText"/>
        <w:ind w:left="360"/>
        <w:rPr>
          <w:szCs w:val="22"/>
        </w:rPr>
      </w:pPr>
      <w:r w:rsidRPr="00BB3D4C">
        <w:rPr>
          <w:szCs w:val="22"/>
        </w:rPr>
        <w:t xml:space="preserve">                            text="View Payslip",command=viewpay).grid(row=8, column=1,pady=10,padx=(50,50))</w:t>
      </w:r>
    </w:p>
    <w:p w14:paraId="0F4755B9" w14:textId="77777777" w:rsidR="00BB3D4C" w:rsidRPr="00BB3D4C" w:rsidRDefault="00BB3D4C" w:rsidP="00BB3D4C">
      <w:pPr>
        <w:pStyle w:val="BodyText"/>
        <w:ind w:left="360"/>
        <w:rPr>
          <w:szCs w:val="22"/>
        </w:rPr>
      </w:pPr>
      <w:r w:rsidRPr="00BB3D4C">
        <w:rPr>
          <w:szCs w:val="22"/>
        </w:rPr>
        <w:t xml:space="preserve">    #print payslip button</w:t>
      </w:r>
    </w:p>
    <w:p w14:paraId="3EB06091" w14:textId="77777777" w:rsidR="00BB3D4C" w:rsidRPr="00BB3D4C" w:rsidRDefault="00BB3D4C" w:rsidP="00BB3D4C">
      <w:pPr>
        <w:pStyle w:val="BodyText"/>
        <w:ind w:left="360"/>
        <w:rPr>
          <w:szCs w:val="22"/>
        </w:rPr>
      </w:pPr>
      <w:r w:rsidRPr="00BB3D4C">
        <w:rPr>
          <w:szCs w:val="22"/>
        </w:rPr>
        <w:t xml:space="preserve">    printpaymentbtn=Button(inlframer2, padx=10, pady=10, fg="black", font=('arial', 12, 'bold'), width=14,</w:t>
      </w:r>
    </w:p>
    <w:p w14:paraId="0F7563A9" w14:textId="77777777" w:rsidR="00BB3D4C" w:rsidRPr="00BB3D4C" w:rsidRDefault="00BB3D4C" w:rsidP="00BB3D4C">
      <w:pPr>
        <w:pStyle w:val="BodyText"/>
        <w:ind w:left="360"/>
        <w:rPr>
          <w:szCs w:val="22"/>
        </w:rPr>
      </w:pPr>
      <w:r w:rsidRPr="00BB3D4C">
        <w:rPr>
          <w:szCs w:val="22"/>
        </w:rPr>
        <w:t xml:space="preserve">                            text="Print Payslip",command=printslip).grid(row=9, column=1,pady=10,padx=(50,50))</w:t>
      </w:r>
    </w:p>
    <w:p w14:paraId="257CFABA" w14:textId="77777777" w:rsidR="00BB3D4C" w:rsidRPr="00BB3D4C" w:rsidRDefault="00BB3D4C" w:rsidP="00BB3D4C">
      <w:pPr>
        <w:pStyle w:val="BodyText"/>
        <w:ind w:left="360"/>
        <w:rPr>
          <w:szCs w:val="22"/>
        </w:rPr>
      </w:pPr>
      <w:r w:rsidRPr="00BB3D4C">
        <w:rPr>
          <w:szCs w:val="22"/>
        </w:rPr>
        <w:t xml:space="preserve">    #total clear payslip button                    </w:t>
      </w:r>
    </w:p>
    <w:p w14:paraId="46AB6B1D" w14:textId="77777777" w:rsidR="00BB3D4C" w:rsidRPr="00BB3D4C" w:rsidRDefault="00BB3D4C" w:rsidP="00BB3D4C">
      <w:pPr>
        <w:pStyle w:val="BodyText"/>
        <w:ind w:left="360"/>
        <w:rPr>
          <w:szCs w:val="22"/>
        </w:rPr>
      </w:pPr>
      <w:r w:rsidRPr="00BB3D4C">
        <w:rPr>
          <w:szCs w:val="22"/>
        </w:rPr>
        <w:t xml:space="preserve">    clearbtn2=Button(inlframer2, padx=10, pady=10, fg="black", font=('arial', 12, 'bold'), width=14,</w:t>
      </w:r>
    </w:p>
    <w:p w14:paraId="3939248E" w14:textId="77777777" w:rsidR="00BB3D4C" w:rsidRPr="00BB3D4C" w:rsidRDefault="00BB3D4C" w:rsidP="00BB3D4C">
      <w:pPr>
        <w:pStyle w:val="BodyText"/>
        <w:ind w:left="360"/>
        <w:rPr>
          <w:szCs w:val="22"/>
        </w:rPr>
      </w:pPr>
      <w:r w:rsidRPr="00BB3D4C">
        <w:rPr>
          <w:szCs w:val="22"/>
        </w:rPr>
        <w:t xml:space="preserve">                            text="Clear Payslip",command=clearvp2).grid(row=10, column=1,pady=(10,105),padx=(50,50))                          </w:t>
      </w:r>
    </w:p>
    <w:p w14:paraId="603C4070" w14:textId="77777777" w:rsidR="00BB3D4C" w:rsidRPr="00BB3D4C" w:rsidRDefault="00BB3D4C" w:rsidP="00BB3D4C">
      <w:pPr>
        <w:pStyle w:val="BodyText"/>
        <w:ind w:left="360"/>
        <w:rPr>
          <w:szCs w:val="22"/>
        </w:rPr>
      </w:pPr>
      <w:r w:rsidRPr="00BB3D4C">
        <w:rPr>
          <w:szCs w:val="22"/>
        </w:rPr>
        <w:t xml:space="preserve">                                </w:t>
      </w:r>
    </w:p>
    <w:p w14:paraId="0280F543" w14:textId="77777777" w:rsidR="00BB3D4C" w:rsidRPr="00BB3D4C" w:rsidRDefault="00BB3D4C" w:rsidP="00BB3D4C">
      <w:pPr>
        <w:pStyle w:val="BodyText"/>
        <w:ind w:left="360"/>
        <w:rPr>
          <w:szCs w:val="22"/>
        </w:rPr>
      </w:pPr>
      <w:r w:rsidRPr="00BB3D4C">
        <w:rPr>
          <w:szCs w:val="22"/>
        </w:rPr>
        <w:t xml:space="preserve">    #total clear payslip button                    </w:t>
      </w:r>
    </w:p>
    <w:p w14:paraId="284DC663" w14:textId="77777777" w:rsidR="00BB3D4C" w:rsidRPr="00BB3D4C" w:rsidRDefault="00BB3D4C" w:rsidP="00BB3D4C">
      <w:pPr>
        <w:pStyle w:val="BodyText"/>
        <w:ind w:left="360"/>
        <w:rPr>
          <w:szCs w:val="22"/>
        </w:rPr>
      </w:pPr>
      <w:r w:rsidRPr="00BB3D4C">
        <w:rPr>
          <w:szCs w:val="22"/>
        </w:rPr>
        <w:t xml:space="preserve">    clearbtn=Button(inlframer, padx=10, pady=10, fg="black", font=('arial', 12, 'bold'), width=14,</w:t>
      </w:r>
    </w:p>
    <w:p w14:paraId="4AC07C8A" w14:textId="77777777" w:rsidR="00BB3D4C" w:rsidRPr="00BB3D4C" w:rsidRDefault="00BB3D4C" w:rsidP="00BB3D4C">
      <w:pPr>
        <w:pStyle w:val="BodyText"/>
        <w:ind w:left="360"/>
        <w:rPr>
          <w:szCs w:val="22"/>
        </w:rPr>
      </w:pPr>
      <w:r w:rsidRPr="00BB3D4C">
        <w:rPr>
          <w:szCs w:val="22"/>
        </w:rPr>
        <w:lastRenderedPageBreak/>
        <w:t xml:space="preserve">                            text="Clear All",command=clearvp).grid(row=8, column=1,pady=(10,210),padx=(40,15))   </w:t>
      </w:r>
    </w:p>
    <w:p w14:paraId="557689EE" w14:textId="77777777" w:rsidR="00BB3D4C" w:rsidRPr="00BB3D4C" w:rsidRDefault="00BB3D4C" w:rsidP="00BB3D4C">
      <w:pPr>
        <w:pStyle w:val="BodyText"/>
        <w:ind w:left="360"/>
        <w:rPr>
          <w:szCs w:val="22"/>
        </w:rPr>
      </w:pPr>
      <w:r w:rsidRPr="00BB3D4C">
        <w:rPr>
          <w:szCs w:val="22"/>
        </w:rPr>
        <w:t xml:space="preserve">                          </w:t>
      </w:r>
    </w:p>
    <w:p w14:paraId="3F965A75" w14:textId="77777777" w:rsidR="00BB3D4C" w:rsidRPr="00BB3D4C" w:rsidRDefault="00BB3D4C" w:rsidP="00BB3D4C">
      <w:pPr>
        <w:pStyle w:val="BodyText"/>
        <w:ind w:left="360"/>
        <w:rPr>
          <w:szCs w:val="22"/>
        </w:rPr>
      </w:pPr>
      <w:r w:rsidRPr="00BB3D4C">
        <w:rPr>
          <w:szCs w:val="22"/>
        </w:rPr>
        <w:t xml:space="preserve">                            </w:t>
      </w:r>
    </w:p>
    <w:p w14:paraId="06192308" w14:textId="77777777" w:rsidR="00BB3D4C" w:rsidRPr="00BB3D4C" w:rsidRDefault="00BB3D4C" w:rsidP="00BB3D4C">
      <w:pPr>
        <w:pStyle w:val="BodyText"/>
        <w:ind w:left="360"/>
        <w:rPr>
          <w:szCs w:val="22"/>
        </w:rPr>
      </w:pPr>
    </w:p>
    <w:p w14:paraId="0D61AC4C" w14:textId="77777777" w:rsidR="00BB3D4C" w:rsidRPr="00BB3D4C" w:rsidRDefault="00BB3D4C" w:rsidP="00BB3D4C">
      <w:pPr>
        <w:pStyle w:val="BodyText"/>
        <w:ind w:left="360"/>
        <w:rPr>
          <w:szCs w:val="22"/>
        </w:rPr>
      </w:pPr>
      <w:r w:rsidRPr="00BB3D4C">
        <w:rPr>
          <w:szCs w:val="22"/>
        </w:rPr>
        <w:t xml:space="preserve">    drop = ttk.Combobox(inlframel,value=["SELECT DEALERSHIP","NISSAN LIPA","NISSAN DASMA", "NISSAN SAN PABLO","NISSAN ALABANG","NISSAN CARMONA" ],width=17)</w:t>
      </w:r>
    </w:p>
    <w:p w14:paraId="771B9089" w14:textId="77777777" w:rsidR="00BB3D4C" w:rsidRPr="00BB3D4C" w:rsidRDefault="00BB3D4C" w:rsidP="00BB3D4C">
      <w:pPr>
        <w:pStyle w:val="BodyText"/>
        <w:ind w:left="360"/>
        <w:rPr>
          <w:szCs w:val="22"/>
        </w:rPr>
      </w:pPr>
      <w:r w:rsidRPr="00BB3D4C">
        <w:rPr>
          <w:szCs w:val="22"/>
        </w:rPr>
        <w:t xml:space="preserve">    drop.current(0)</w:t>
      </w:r>
    </w:p>
    <w:p w14:paraId="7784C90F" w14:textId="77777777" w:rsidR="00BB3D4C" w:rsidRPr="00BB3D4C" w:rsidRDefault="00BB3D4C" w:rsidP="00BB3D4C">
      <w:pPr>
        <w:pStyle w:val="BodyText"/>
        <w:ind w:left="360"/>
        <w:rPr>
          <w:szCs w:val="22"/>
        </w:rPr>
      </w:pPr>
      <w:r w:rsidRPr="00BB3D4C">
        <w:rPr>
          <w:szCs w:val="22"/>
        </w:rPr>
        <w:t xml:space="preserve">    drop.grid(row=2,column=2)</w:t>
      </w:r>
    </w:p>
    <w:p w14:paraId="3C2236DE" w14:textId="77777777" w:rsidR="00BB3D4C" w:rsidRPr="00BB3D4C" w:rsidRDefault="00BB3D4C" w:rsidP="00BB3D4C">
      <w:pPr>
        <w:pStyle w:val="BodyText"/>
        <w:ind w:left="360"/>
        <w:rPr>
          <w:szCs w:val="22"/>
        </w:rPr>
      </w:pPr>
      <w:r w:rsidRPr="00BB3D4C">
        <w:rPr>
          <w:szCs w:val="22"/>
        </w:rPr>
        <w:t xml:space="preserve">                      </w:t>
      </w:r>
    </w:p>
    <w:p w14:paraId="079FA437" w14:textId="77777777" w:rsidR="00BB3D4C" w:rsidRPr="00BB3D4C" w:rsidRDefault="00BB3D4C" w:rsidP="00BB3D4C">
      <w:pPr>
        <w:pStyle w:val="BodyText"/>
        <w:ind w:left="360"/>
        <w:rPr>
          <w:szCs w:val="22"/>
        </w:rPr>
      </w:pPr>
      <w:r w:rsidRPr="00BB3D4C">
        <w:rPr>
          <w:szCs w:val="22"/>
        </w:rPr>
        <w:t xml:space="preserve">    #commit changes</w:t>
      </w:r>
    </w:p>
    <w:p w14:paraId="126B82FD" w14:textId="77777777" w:rsidR="00BB3D4C" w:rsidRPr="00BB3D4C" w:rsidRDefault="00BB3D4C" w:rsidP="00BB3D4C">
      <w:pPr>
        <w:pStyle w:val="BodyText"/>
        <w:ind w:left="360"/>
        <w:rPr>
          <w:szCs w:val="22"/>
        </w:rPr>
      </w:pPr>
      <w:r w:rsidRPr="00BB3D4C">
        <w:rPr>
          <w:szCs w:val="22"/>
        </w:rPr>
        <w:t xml:space="preserve">    conn.commit()</w:t>
      </w:r>
    </w:p>
    <w:p w14:paraId="418CCF72" w14:textId="77777777" w:rsidR="00BB3D4C" w:rsidRPr="00BB3D4C" w:rsidRDefault="00BB3D4C" w:rsidP="00BB3D4C">
      <w:pPr>
        <w:pStyle w:val="BodyText"/>
        <w:ind w:left="360"/>
        <w:rPr>
          <w:szCs w:val="22"/>
        </w:rPr>
      </w:pPr>
    </w:p>
    <w:p w14:paraId="51FF1058" w14:textId="77777777" w:rsidR="00BB3D4C" w:rsidRPr="00BB3D4C" w:rsidRDefault="00BB3D4C" w:rsidP="00BB3D4C">
      <w:pPr>
        <w:pStyle w:val="BodyText"/>
        <w:ind w:left="360"/>
        <w:rPr>
          <w:szCs w:val="22"/>
        </w:rPr>
      </w:pPr>
      <w:r w:rsidRPr="00BB3D4C">
        <w:rPr>
          <w:szCs w:val="22"/>
        </w:rPr>
        <w:t xml:space="preserve">    #close connection</w:t>
      </w:r>
    </w:p>
    <w:p w14:paraId="4122E832" w14:textId="77777777" w:rsidR="00BB3D4C" w:rsidRPr="00BB3D4C" w:rsidRDefault="00BB3D4C" w:rsidP="00BB3D4C">
      <w:pPr>
        <w:pStyle w:val="BodyText"/>
        <w:ind w:left="360"/>
        <w:rPr>
          <w:szCs w:val="22"/>
        </w:rPr>
      </w:pPr>
      <w:r w:rsidRPr="00BB3D4C">
        <w:rPr>
          <w:szCs w:val="22"/>
        </w:rPr>
        <w:t xml:space="preserve">    conn.close()</w:t>
      </w:r>
    </w:p>
    <w:p w14:paraId="7332930A" w14:textId="77777777" w:rsidR="00BB3D4C" w:rsidRPr="00BB3D4C" w:rsidRDefault="00BB3D4C" w:rsidP="00BB3D4C">
      <w:pPr>
        <w:pStyle w:val="BodyText"/>
        <w:ind w:left="360"/>
        <w:rPr>
          <w:szCs w:val="22"/>
        </w:rPr>
      </w:pPr>
    </w:p>
    <w:p w14:paraId="763FCE68" w14:textId="77777777" w:rsidR="00BB3D4C" w:rsidRPr="00BB3D4C" w:rsidRDefault="00BB3D4C" w:rsidP="00BB3D4C">
      <w:pPr>
        <w:pStyle w:val="BodyText"/>
        <w:ind w:left="360"/>
        <w:rPr>
          <w:szCs w:val="22"/>
        </w:rPr>
      </w:pPr>
      <w:r w:rsidRPr="00BB3D4C">
        <w:rPr>
          <w:szCs w:val="22"/>
        </w:rPr>
        <w:t xml:space="preserve">    </w:t>
      </w:r>
    </w:p>
    <w:p w14:paraId="08DE5BA7" w14:textId="77777777" w:rsidR="00BB3D4C" w:rsidRPr="00BB3D4C" w:rsidRDefault="00BB3D4C" w:rsidP="00BB3D4C">
      <w:pPr>
        <w:pStyle w:val="BodyText"/>
        <w:ind w:left="360"/>
        <w:rPr>
          <w:szCs w:val="22"/>
        </w:rPr>
      </w:pPr>
      <w:r w:rsidRPr="00BB3D4C">
        <w:rPr>
          <w:szCs w:val="22"/>
        </w:rPr>
        <w:t xml:space="preserve">    root.mainloop()</w:t>
      </w:r>
    </w:p>
    <w:p w14:paraId="556ED07C" w14:textId="77777777" w:rsidR="00BB3D4C" w:rsidRPr="00BB3D4C" w:rsidRDefault="00BB3D4C" w:rsidP="00BB3D4C">
      <w:pPr>
        <w:pStyle w:val="BodyText"/>
        <w:ind w:left="360"/>
        <w:rPr>
          <w:szCs w:val="22"/>
        </w:rPr>
      </w:pPr>
    </w:p>
    <w:p w14:paraId="68C0AFAB" w14:textId="17411571" w:rsidR="00BB3D4C" w:rsidRPr="00FC719A" w:rsidRDefault="00BB3D4C" w:rsidP="00BB3D4C">
      <w:pPr>
        <w:pStyle w:val="BodyText"/>
        <w:ind w:left="360"/>
        <w:rPr>
          <w:szCs w:val="22"/>
        </w:rPr>
      </w:pPr>
      <w:r w:rsidRPr="00BB3D4C">
        <w:rPr>
          <w:szCs w:val="22"/>
        </w:rPr>
        <w:t>chooselogin1()</w:t>
      </w:r>
    </w:p>
    <w:p w14:paraId="6B3B60C9" w14:textId="77777777" w:rsidR="00A25553" w:rsidRPr="00FC719A" w:rsidRDefault="00A25553" w:rsidP="00A25553">
      <w:pPr>
        <w:pStyle w:val="ListParagraph"/>
        <w:ind w:left="1080"/>
        <w:rPr>
          <w:rFonts w:ascii="Arial" w:hAnsi="Arial" w:cs="Arial"/>
        </w:rPr>
      </w:pPr>
    </w:p>
    <w:p w14:paraId="7CC575F0" w14:textId="77777777" w:rsidR="00A25553" w:rsidRPr="00A25553" w:rsidRDefault="00A25553" w:rsidP="00A25553">
      <w:pPr>
        <w:tabs>
          <w:tab w:val="left" w:pos="1200"/>
        </w:tabs>
        <w:rPr>
          <w:sz w:val="24"/>
          <w:szCs w:val="24"/>
        </w:rPr>
      </w:pPr>
    </w:p>
    <w:sectPr w:rsidR="00A25553" w:rsidRPr="00A25553" w:rsidSect="00FF6930">
      <w:pgSz w:w="12240" w:h="15840" w:code="1"/>
      <w:pgMar w:top="1440" w:right="1440" w:bottom="1440" w:left="1440" w:header="720" w:footer="720" w:gutter="0"/>
      <w:pgBorders w:offsetFrom="page">
        <w:top w:val="thinThickSmallGap" w:sz="18" w:space="24" w:color="FFC000"/>
        <w:left w:val="thinThickSmallGap" w:sz="18" w:space="24" w:color="FFC000"/>
        <w:bottom w:val="thickThinSmallGap" w:sz="18" w:space="24" w:color="FFC000"/>
        <w:right w:val="thickThinSmallGap" w:sz="18" w:space="24" w:color="FFC000"/>
      </w:pgBorder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BD6946" w16cid:durableId="21EED014"/>
  <w16cid:commentId w16cid:paraId="68867687" w16cid:durableId="21EEDD33"/>
  <w16cid:commentId w16cid:paraId="15E02EA8" w16cid:durableId="21EECFD6"/>
  <w16cid:commentId w16cid:paraId="2742DAA2" w16cid:durableId="21EECF4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4278FA" w14:textId="77777777" w:rsidR="001F6711" w:rsidRDefault="001F6711" w:rsidP="00125FFD">
      <w:pPr>
        <w:spacing w:after="0" w:line="240" w:lineRule="auto"/>
      </w:pPr>
      <w:r>
        <w:separator/>
      </w:r>
    </w:p>
  </w:endnote>
  <w:endnote w:type="continuationSeparator" w:id="0">
    <w:p w14:paraId="0179DD09" w14:textId="77777777" w:rsidR="001F6711" w:rsidRDefault="001F6711" w:rsidP="00125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ago Book">
    <w:altName w:val="Times New Roman"/>
    <w:charset w:val="00"/>
    <w:family w:val="swiss"/>
    <w:pitch w:val="variable"/>
  </w:font>
  <w:font w:name="Helvetica-Ligh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A2C66" w14:textId="77777777" w:rsidR="001E56F5" w:rsidRDefault="001E56F5">
    <w:pPr>
      <w:pStyle w:val="Footer"/>
    </w:pPr>
    <w:r>
      <w:pict w14:anchorId="15119B52">
        <v:shapetype id="_x0000_t202" coordsize="21600,21600" o:spt="202" path="m,l,21600r21600,l21600,xe">
          <v:stroke joinstyle="miter"/>
          <v:path gradientshapeok="t" o:connecttype="rect"/>
        </v:shapetype>
        <v:shape id="_x0000_s2052" type="#_x0000_t202" style="position:absolute;margin-left:521pt;margin-top:.05pt;width:4.4pt;height:11.4pt;z-index:251658240;mso-wrap-distance-left:0;mso-wrap-distance-right:0;mso-position-horizontal-relative:page" stroked="f">
          <v:fill opacity="0" color2="black"/>
          <v:textbox style="mso-next-textbox:#_x0000_s2052" inset="0,0,0,0">
            <w:txbxContent>
              <w:p w14:paraId="5F8056AE" w14:textId="77777777" w:rsidR="001E56F5" w:rsidRDefault="001E56F5">
                <w:pPr>
                  <w:pStyle w:val="Footer"/>
                </w:pPr>
                <w:r>
                  <w:rPr>
                    <w:rStyle w:val="PageNumber"/>
                    <w:rFonts w:cs="Arial"/>
                    <w:color w:val="000000"/>
                    <w:sz w:val="20"/>
                  </w:rPr>
                  <w:fldChar w:fldCharType="begin"/>
                </w:r>
                <w:r>
                  <w:rPr>
                    <w:rStyle w:val="PageNumber"/>
                    <w:rFonts w:cs="Arial"/>
                    <w:color w:val="000000"/>
                    <w:sz w:val="20"/>
                  </w:rPr>
                  <w:instrText xml:space="preserve"> PAGE </w:instrText>
                </w:r>
                <w:r>
                  <w:rPr>
                    <w:rStyle w:val="PageNumber"/>
                    <w:rFonts w:cs="Arial"/>
                    <w:color w:val="000000"/>
                    <w:sz w:val="20"/>
                  </w:rPr>
                  <w:fldChar w:fldCharType="separate"/>
                </w:r>
                <w:r w:rsidR="00A60B0C">
                  <w:rPr>
                    <w:rStyle w:val="PageNumber"/>
                    <w:rFonts w:cs="Arial"/>
                    <w:noProof/>
                    <w:color w:val="000000"/>
                    <w:sz w:val="20"/>
                  </w:rPr>
                  <w:t>ii</w:t>
                </w:r>
                <w:r>
                  <w:rPr>
                    <w:rStyle w:val="PageNumber"/>
                    <w:rFonts w:cs="Arial"/>
                    <w:color w:val="000000"/>
                    <w:sz w:val="20"/>
                  </w:rPr>
                  <w:fldChar w:fldCharType="end"/>
                </w:r>
              </w:p>
            </w:txbxContent>
          </v:textbox>
          <w10:wrap type="square" side="largest" anchorx="page"/>
        </v:shape>
      </w:pict>
    </w:r>
    <w:r>
      <w:rPr>
        <w:rFonts w:ascii="Arial" w:hAnsi="Arial" w:cs="Arial"/>
        <w:bCs/>
        <w:color w:val="000000"/>
        <w:sz w:val="18"/>
        <w:szCs w:val="18"/>
      </w:rPr>
      <w:br/>
    </w:r>
    <w:r>
      <w:rPr>
        <w:b/>
        <w:color w:val="000000"/>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2D3F3" w14:textId="77777777" w:rsidR="001E56F5" w:rsidRDefault="001E56F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24F4C" w14:textId="77777777" w:rsidR="001E56F5" w:rsidRDefault="001E56F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08C47" w14:textId="77777777" w:rsidR="001E56F5" w:rsidRDefault="001E56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E80F17" w14:textId="77777777" w:rsidR="001F6711" w:rsidRDefault="001F6711" w:rsidP="00125FFD">
      <w:pPr>
        <w:spacing w:after="0" w:line="240" w:lineRule="auto"/>
      </w:pPr>
      <w:r>
        <w:separator/>
      </w:r>
    </w:p>
  </w:footnote>
  <w:footnote w:type="continuationSeparator" w:id="0">
    <w:p w14:paraId="55BFBC25" w14:textId="77777777" w:rsidR="001F6711" w:rsidRDefault="001F6711" w:rsidP="00125F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F651D" w14:textId="77777777" w:rsidR="001E56F5" w:rsidRDefault="001E56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F7F7" w14:textId="77777777" w:rsidR="001E56F5" w:rsidRDefault="001E56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5"/>
    <w:multiLevelType w:val="multilevel"/>
    <w:tmpl w:val="00000005"/>
    <w:name w:val="WW8Num5"/>
    <w:lvl w:ilvl="0">
      <w:start w:val="1"/>
      <w:numFmt w:val="decimal"/>
      <w:lvlText w:val="%1."/>
      <w:lvlJc w:val="left"/>
      <w:pPr>
        <w:tabs>
          <w:tab w:val="num" w:pos="1066"/>
        </w:tabs>
        <w:ind w:left="1066" w:hanging="360"/>
      </w:pPr>
    </w:lvl>
    <w:lvl w:ilvl="1">
      <w:start w:val="1"/>
      <w:numFmt w:val="decimal"/>
      <w:lvlText w:val="%2."/>
      <w:lvlJc w:val="left"/>
      <w:pPr>
        <w:tabs>
          <w:tab w:val="num" w:pos="1426"/>
        </w:tabs>
        <w:ind w:left="1426" w:hanging="360"/>
      </w:pPr>
    </w:lvl>
    <w:lvl w:ilvl="2">
      <w:start w:val="1"/>
      <w:numFmt w:val="decimal"/>
      <w:lvlText w:val="%3."/>
      <w:lvlJc w:val="left"/>
      <w:pPr>
        <w:tabs>
          <w:tab w:val="num" w:pos="1786"/>
        </w:tabs>
        <w:ind w:left="1786" w:hanging="360"/>
      </w:pPr>
    </w:lvl>
    <w:lvl w:ilvl="3">
      <w:start w:val="1"/>
      <w:numFmt w:val="decimal"/>
      <w:lvlText w:val="%4."/>
      <w:lvlJc w:val="left"/>
      <w:pPr>
        <w:tabs>
          <w:tab w:val="num" w:pos="2146"/>
        </w:tabs>
        <w:ind w:left="2146" w:hanging="360"/>
      </w:pPr>
    </w:lvl>
    <w:lvl w:ilvl="4">
      <w:start w:val="1"/>
      <w:numFmt w:val="decimal"/>
      <w:lvlText w:val="%5."/>
      <w:lvlJc w:val="left"/>
      <w:pPr>
        <w:tabs>
          <w:tab w:val="num" w:pos="2506"/>
        </w:tabs>
        <w:ind w:left="2506" w:hanging="360"/>
      </w:pPr>
    </w:lvl>
    <w:lvl w:ilvl="5">
      <w:start w:val="1"/>
      <w:numFmt w:val="decimal"/>
      <w:lvlText w:val="%6."/>
      <w:lvlJc w:val="left"/>
      <w:pPr>
        <w:tabs>
          <w:tab w:val="num" w:pos="2866"/>
        </w:tabs>
        <w:ind w:left="2866" w:hanging="360"/>
      </w:pPr>
    </w:lvl>
    <w:lvl w:ilvl="6">
      <w:start w:val="1"/>
      <w:numFmt w:val="decimal"/>
      <w:lvlText w:val="%7."/>
      <w:lvlJc w:val="left"/>
      <w:pPr>
        <w:tabs>
          <w:tab w:val="num" w:pos="3226"/>
        </w:tabs>
        <w:ind w:left="3226" w:hanging="360"/>
      </w:pPr>
    </w:lvl>
    <w:lvl w:ilvl="7">
      <w:start w:val="1"/>
      <w:numFmt w:val="decimal"/>
      <w:lvlText w:val="%8."/>
      <w:lvlJc w:val="left"/>
      <w:pPr>
        <w:tabs>
          <w:tab w:val="num" w:pos="3586"/>
        </w:tabs>
        <w:ind w:left="3586" w:hanging="360"/>
      </w:pPr>
    </w:lvl>
    <w:lvl w:ilvl="8">
      <w:start w:val="1"/>
      <w:numFmt w:val="decimal"/>
      <w:lvlText w:val="%9."/>
      <w:lvlJc w:val="left"/>
      <w:pPr>
        <w:tabs>
          <w:tab w:val="num" w:pos="3946"/>
        </w:tabs>
        <w:ind w:left="3946" w:hanging="360"/>
      </w:pPr>
    </w:lvl>
  </w:abstractNum>
  <w:abstractNum w:abstractNumId="2">
    <w:nsid w:val="00000007"/>
    <w:multiLevelType w:val="multilevel"/>
    <w:tmpl w:val="00000007"/>
    <w:name w:val="WW8Num8"/>
    <w:lvl w:ilvl="0">
      <w:start w:val="1"/>
      <w:numFmt w:val="decimal"/>
      <w:lvlText w:val="%1."/>
      <w:lvlJc w:val="left"/>
      <w:pPr>
        <w:tabs>
          <w:tab w:val="num" w:pos="1260"/>
        </w:tabs>
        <w:ind w:left="1260" w:hanging="360"/>
      </w:pPr>
    </w:lvl>
    <w:lvl w:ilvl="1">
      <w:start w:val="1"/>
      <w:numFmt w:val="decimal"/>
      <w:lvlText w:val="%2."/>
      <w:lvlJc w:val="left"/>
      <w:pPr>
        <w:tabs>
          <w:tab w:val="num" w:pos="1620"/>
        </w:tabs>
        <w:ind w:left="162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340"/>
        </w:tabs>
        <w:ind w:left="2340" w:hanging="360"/>
      </w:pPr>
    </w:lvl>
    <w:lvl w:ilvl="4">
      <w:start w:val="1"/>
      <w:numFmt w:val="decimal"/>
      <w:lvlText w:val="%5."/>
      <w:lvlJc w:val="left"/>
      <w:pPr>
        <w:tabs>
          <w:tab w:val="num" w:pos="2700"/>
        </w:tabs>
        <w:ind w:left="2700" w:hanging="360"/>
      </w:pPr>
    </w:lvl>
    <w:lvl w:ilvl="5">
      <w:start w:val="1"/>
      <w:numFmt w:val="decimal"/>
      <w:lvlText w:val="%6."/>
      <w:lvlJc w:val="left"/>
      <w:pPr>
        <w:tabs>
          <w:tab w:val="num" w:pos="3060"/>
        </w:tabs>
        <w:ind w:left="3060" w:hanging="360"/>
      </w:pPr>
    </w:lvl>
    <w:lvl w:ilvl="6">
      <w:start w:val="1"/>
      <w:numFmt w:val="decimal"/>
      <w:lvlText w:val="%7."/>
      <w:lvlJc w:val="left"/>
      <w:pPr>
        <w:tabs>
          <w:tab w:val="num" w:pos="3420"/>
        </w:tabs>
        <w:ind w:left="3420" w:hanging="360"/>
      </w:pPr>
    </w:lvl>
    <w:lvl w:ilvl="7">
      <w:start w:val="1"/>
      <w:numFmt w:val="decimal"/>
      <w:lvlText w:val="%8."/>
      <w:lvlJc w:val="left"/>
      <w:pPr>
        <w:tabs>
          <w:tab w:val="num" w:pos="3780"/>
        </w:tabs>
        <w:ind w:left="3780" w:hanging="360"/>
      </w:pPr>
    </w:lvl>
    <w:lvl w:ilvl="8">
      <w:start w:val="1"/>
      <w:numFmt w:val="decimal"/>
      <w:lvlText w:val="%9."/>
      <w:lvlJc w:val="left"/>
      <w:pPr>
        <w:tabs>
          <w:tab w:val="num" w:pos="4140"/>
        </w:tabs>
        <w:ind w:left="4140" w:hanging="360"/>
      </w:pPr>
    </w:lvl>
  </w:abstractNum>
  <w:abstractNum w:abstractNumId="3">
    <w:nsid w:val="02245D04"/>
    <w:multiLevelType w:val="multilevel"/>
    <w:tmpl w:val="54E65636"/>
    <w:lvl w:ilvl="0">
      <w:start w:val="1"/>
      <w:numFmt w:val="decimal"/>
      <w:lvlText w:val="%1"/>
      <w:lvlJc w:val="left"/>
      <w:pPr>
        <w:ind w:left="360" w:hanging="360"/>
      </w:pPr>
      <w:rPr>
        <w:rFonts w:hint="default"/>
        <w:color w:val="auto"/>
        <w:sz w:val="22"/>
      </w:rPr>
    </w:lvl>
    <w:lvl w:ilvl="1">
      <w:start w:val="2"/>
      <w:numFmt w:val="decimal"/>
      <w:lvlText w:val="%1.%2"/>
      <w:lvlJc w:val="left"/>
      <w:pPr>
        <w:ind w:left="720" w:hanging="720"/>
      </w:pPr>
      <w:rPr>
        <w:rFonts w:hint="default"/>
        <w:color w:val="auto"/>
        <w:sz w:val="22"/>
      </w:rPr>
    </w:lvl>
    <w:lvl w:ilvl="2">
      <w:start w:val="1"/>
      <w:numFmt w:val="decimal"/>
      <w:lvlText w:val="%1.%2.%3"/>
      <w:lvlJc w:val="left"/>
      <w:pPr>
        <w:ind w:left="1080" w:hanging="108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440" w:hanging="1440"/>
      </w:pPr>
      <w:rPr>
        <w:rFonts w:hint="default"/>
        <w:color w:val="auto"/>
        <w:sz w:val="22"/>
      </w:rPr>
    </w:lvl>
    <w:lvl w:ilvl="5">
      <w:start w:val="1"/>
      <w:numFmt w:val="decimal"/>
      <w:lvlText w:val="%1.%2.%3.%4.%5.%6"/>
      <w:lvlJc w:val="left"/>
      <w:pPr>
        <w:ind w:left="1800" w:hanging="1800"/>
      </w:pPr>
      <w:rPr>
        <w:rFonts w:hint="default"/>
        <w:color w:val="auto"/>
        <w:sz w:val="22"/>
      </w:rPr>
    </w:lvl>
    <w:lvl w:ilvl="6">
      <w:start w:val="1"/>
      <w:numFmt w:val="decimal"/>
      <w:lvlText w:val="%1.%2.%3.%4.%5.%6.%7"/>
      <w:lvlJc w:val="left"/>
      <w:pPr>
        <w:ind w:left="1800" w:hanging="1800"/>
      </w:pPr>
      <w:rPr>
        <w:rFonts w:hint="default"/>
        <w:color w:val="auto"/>
        <w:sz w:val="22"/>
      </w:rPr>
    </w:lvl>
    <w:lvl w:ilvl="7">
      <w:start w:val="1"/>
      <w:numFmt w:val="decimal"/>
      <w:lvlText w:val="%1.%2.%3.%4.%5.%6.%7.%8"/>
      <w:lvlJc w:val="left"/>
      <w:pPr>
        <w:ind w:left="2160" w:hanging="2160"/>
      </w:pPr>
      <w:rPr>
        <w:rFonts w:hint="default"/>
        <w:color w:val="auto"/>
        <w:sz w:val="22"/>
      </w:rPr>
    </w:lvl>
    <w:lvl w:ilvl="8">
      <w:start w:val="1"/>
      <w:numFmt w:val="decimal"/>
      <w:lvlText w:val="%1.%2.%3.%4.%5.%6.%7.%8.%9"/>
      <w:lvlJc w:val="left"/>
      <w:pPr>
        <w:ind w:left="2520" w:hanging="2520"/>
      </w:pPr>
      <w:rPr>
        <w:rFonts w:hint="default"/>
        <w:color w:val="auto"/>
        <w:sz w:val="22"/>
      </w:rPr>
    </w:lvl>
  </w:abstractNum>
  <w:abstractNum w:abstractNumId="4">
    <w:nsid w:val="0BF141D0"/>
    <w:multiLevelType w:val="multilevel"/>
    <w:tmpl w:val="FF02B278"/>
    <w:name w:val="WW8Num3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nsid w:val="15DF3083"/>
    <w:multiLevelType w:val="hybridMultilevel"/>
    <w:tmpl w:val="04D0EF0E"/>
    <w:lvl w:ilvl="0" w:tplc="151AFCBA">
      <w:start w:val="1"/>
      <w:numFmt w:val="bullet"/>
      <w:lvlText w:val="-"/>
      <w:lvlJc w:val="left"/>
      <w:pPr>
        <w:ind w:left="1080" w:hanging="360"/>
      </w:pPr>
      <w:rPr>
        <w:rFonts w:ascii="Arial" w:eastAsiaTheme="minorHAnsi" w:hAnsi="Arial" w:cs="Arial" w:hint="default"/>
        <w:b w:val="0"/>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nsid w:val="195C21FB"/>
    <w:multiLevelType w:val="hybridMultilevel"/>
    <w:tmpl w:val="B37E5BFC"/>
    <w:lvl w:ilvl="0" w:tplc="3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1F2861"/>
    <w:multiLevelType w:val="hybridMultilevel"/>
    <w:tmpl w:val="768424CC"/>
    <w:lvl w:ilvl="0" w:tplc="074E7FE2">
      <w:start w:val="201"/>
      <w:numFmt w:val="bullet"/>
      <w:lvlText w:val="-"/>
      <w:lvlJc w:val="left"/>
      <w:pPr>
        <w:ind w:left="1080" w:hanging="360"/>
      </w:pPr>
      <w:rPr>
        <w:rFonts w:ascii="Arial" w:eastAsiaTheme="minorHAnsi"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nsid w:val="27F407D3"/>
    <w:multiLevelType w:val="hybridMultilevel"/>
    <w:tmpl w:val="A888102A"/>
    <w:lvl w:ilvl="0" w:tplc="9B406702">
      <w:start w:val="1"/>
      <w:numFmt w:val="decimal"/>
      <w:lvlText w:val="%1."/>
      <w:lvlJc w:val="left"/>
      <w:pPr>
        <w:ind w:left="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1DC99A0">
      <w:start w:val="1"/>
      <w:numFmt w:val="lowerLetter"/>
      <w:lvlText w:val="%2"/>
      <w:lvlJc w:val="left"/>
      <w:pPr>
        <w:ind w:left="12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82C54A8">
      <w:start w:val="1"/>
      <w:numFmt w:val="lowerRoman"/>
      <w:lvlText w:val="%3"/>
      <w:lvlJc w:val="left"/>
      <w:pPr>
        <w:ind w:left="19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6962CC6">
      <w:start w:val="1"/>
      <w:numFmt w:val="decimal"/>
      <w:lvlText w:val="%4"/>
      <w:lvlJc w:val="left"/>
      <w:pPr>
        <w:ind w:left="26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A84650A">
      <w:start w:val="1"/>
      <w:numFmt w:val="lowerLetter"/>
      <w:lvlText w:val="%5"/>
      <w:lvlJc w:val="left"/>
      <w:pPr>
        <w:ind w:left="34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D281B88">
      <w:start w:val="1"/>
      <w:numFmt w:val="lowerRoman"/>
      <w:lvlText w:val="%6"/>
      <w:lvlJc w:val="left"/>
      <w:pPr>
        <w:ind w:left="41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A6A1604">
      <w:start w:val="1"/>
      <w:numFmt w:val="decimal"/>
      <w:lvlText w:val="%7"/>
      <w:lvlJc w:val="left"/>
      <w:pPr>
        <w:ind w:left="48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4948E48">
      <w:start w:val="1"/>
      <w:numFmt w:val="lowerLetter"/>
      <w:lvlText w:val="%8"/>
      <w:lvlJc w:val="left"/>
      <w:pPr>
        <w:ind w:left="55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8E29864">
      <w:start w:val="1"/>
      <w:numFmt w:val="lowerRoman"/>
      <w:lvlText w:val="%9"/>
      <w:lvlJc w:val="left"/>
      <w:pPr>
        <w:ind w:left="62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nsid w:val="28AF6ADE"/>
    <w:multiLevelType w:val="hybridMultilevel"/>
    <w:tmpl w:val="0CA471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A0E1B8A"/>
    <w:multiLevelType w:val="hybridMultilevel"/>
    <w:tmpl w:val="50F417EC"/>
    <w:lvl w:ilvl="0" w:tplc="16BCA27A">
      <w:start w:val="2"/>
      <w:numFmt w:val="lowerLetter"/>
      <w:lvlText w:val="%1."/>
      <w:lvlJc w:val="left"/>
      <w:pPr>
        <w:ind w:left="20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F86799C">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AD4B52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5D8705E">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D02F520">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7FEDC6A">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7BCEA14">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6FCDCBE">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E86AD346">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1">
    <w:nsid w:val="2F161CA6"/>
    <w:multiLevelType w:val="hybridMultilevel"/>
    <w:tmpl w:val="8AD82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C46566"/>
    <w:multiLevelType w:val="hybridMultilevel"/>
    <w:tmpl w:val="B37E5BFC"/>
    <w:lvl w:ilvl="0" w:tplc="3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4424DB"/>
    <w:multiLevelType w:val="hybridMultilevel"/>
    <w:tmpl w:val="62D4CF04"/>
    <w:lvl w:ilvl="0" w:tplc="58960314">
      <w:start w:val="1"/>
      <w:numFmt w:val="upperRoman"/>
      <w:lvlText w:val="%1."/>
      <w:lvlJc w:val="left"/>
      <w:pPr>
        <w:ind w:left="1080" w:hanging="720"/>
      </w:pPr>
      <w:rPr>
        <w:rFonts w:hint="default"/>
        <w:b/>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3E3D7BAE"/>
    <w:multiLevelType w:val="multilevel"/>
    <w:tmpl w:val="00000007"/>
    <w:lvl w:ilvl="0">
      <w:start w:val="1"/>
      <w:numFmt w:val="decimal"/>
      <w:lvlText w:val="%1."/>
      <w:lvlJc w:val="left"/>
      <w:pPr>
        <w:tabs>
          <w:tab w:val="num" w:pos="1260"/>
        </w:tabs>
        <w:ind w:left="1260" w:hanging="360"/>
      </w:pPr>
    </w:lvl>
    <w:lvl w:ilvl="1">
      <w:start w:val="1"/>
      <w:numFmt w:val="decimal"/>
      <w:lvlText w:val="%2."/>
      <w:lvlJc w:val="left"/>
      <w:pPr>
        <w:tabs>
          <w:tab w:val="num" w:pos="1620"/>
        </w:tabs>
        <w:ind w:left="162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340"/>
        </w:tabs>
        <w:ind w:left="2340" w:hanging="360"/>
      </w:pPr>
    </w:lvl>
    <w:lvl w:ilvl="4">
      <w:start w:val="1"/>
      <w:numFmt w:val="decimal"/>
      <w:lvlText w:val="%5."/>
      <w:lvlJc w:val="left"/>
      <w:pPr>
        <w:tabs>
          <w:tab w:val="num" w:pos="2700"/>
        </w:tabs>
        <w:ind w:left="2700" w:hanging="360"/>
      </w:pPr>
    </w:lvl>
    <w:lvl w:ilvl="5">
      <w:start w:val="1"/>
      <w:numFmt w:val="decimal"/>
      <w:lvlText w:val="%6."/>
      <w:lvlJc w:val="left"/>
      <w:pPr>
        <w:tabs>
          <w:tab w:val="num" w:pos="3060"/>
        </w:tabs>
        <w:ind w:left="3060" w:hanging="360"/>
      </w:pPr>
    </w:lvl>
    <w:lvl w:ilvl="6">
      <w:start w:val="1"/>
      <w:numFmt w:val="decimal"/>
      <w:lvlText w:val="%7."/>
      <w:lvlJc w:val="left"/>
      <w:pPr>
        <w:tabs>
          <w:tab w:val="num" w:pos="3420"/>
        </w:tabs>
        <w:ind w:left="3420" w:hanging="360"/>
      </w:pPr>
    </w:lvl>
    <w:lvl w:ilvl="7">
      <w:start w:val="1"/>
      <w:numFmt w:val="decimal"/>
      <w:lvlText w:val="%8."/>
      <w:lvlJc w:val="left"/>
      <w:pPr>
        <w:tabs>
          <w:tab w:val="num" w:pos="3780"/>
        </w:tabs>
        <w:ind w:left="3780" w:hanging="360"/>
      </w:pPr>
    </w:lvl>
    <w:lvl w:ilvl="8">
      <w:start w:val="1"/>
      <w:numFmt w:val="decimal"/>
      <w:lvlText w:val="%9."/>
      <w:lvlJc w:val="left"/>
      <w:pPr>
        <w:tabs>
          <w:tab w:val="num" w:pos="4140"/>
        </w:tabs>
        <w:ind w:left="4140" w:hanging="360"/>
      </w:pPr>
    </w:lvl>
  </w:abstractNum>
  <w:abstractNum w:abstractNumId="15">
    <w:nsid w:val="45BA2F2C"/>
    <w:multiLevelType w:val="hybridMultilevel"/>
    <w:tmpl w:val="F094DC3E"/>
    <w:lvl w:ilvl="0" w:tplc="BD8E63D8">
      <w:start w:val="1"/>
      <w:numFmt w:val="decimal"/>
      <w:lvlText w:val="%1."/>
      <w:lvlJc w:val="left"/>
      <w:pPr>
        <w:ind w:left="4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3EECD38">
      <w:start w:val="1"/>
      <w:numFmt w:val="lowerLetter"/>
      <w:lvlText w:val="%2"/>
      <w:lvlJc w:val="left"/>
      <w:pPr>
        <w:ind w:left="12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CF646EE">
      <w:start w:val="1"/>
      <w:numFmt w:val="lowerRoman"/>
      <w:lvlText w:val="%3"/>
      <w:lvlJc w:val="left"/>
      <w:pPr>
        <w:ind w:left="19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305E84">
      <w:start w:val="1"/>
      <w:numFmt w:val="decimal"/>
      <w:lvlText w:val="%4"/>
      <w:lvlJc w:val="left"/>
      <w:pPr>
        <w:ind w:left="26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3986F38">
      <w:start w:val="1"/>
      <w:numFmt w:val="lowerLetter"/>
      <w:lvlText w:val="%5"/>
      <w:lvlJc w:val="left"/>
      <w:pPr>
        <w:ind w:left="34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9E22184">
      <w:start w:val="1"/>
      <w:numFmt w:val="lowerRoman"/>
      <w:lvlText w:val="%6"/>
      <w:lvlJc w:val="left"/>
      <w:pPr>
        <w:ind w:left="41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6DA6C94">
      <w:start w:val="1"/>
      <w:numFmt w:val="decimal"/>
      <w:lvlText w:val="%7"/>
      <w:lvlJc w:val="left"/>
      <w:pPr>
        <w:ind w:left="48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B415E8">
      <w:start w:val="1"/>
      <w:numFmt w:val="lowerLetter"/>
      <w:lvlText w:val="%8"/>
      <w:lvlJc w:val="left"/>
      <w:pPr>
        <w:ind w:left="55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3EA59A4">
      <w:start w:val="1"/>
      <w:numFmt w:val="lowerRoman"/>
      <w:lvlText w:val="%9"/>
      <w:lvlJc w:val="left"/>
      <w:pPr>
        <w:ind w:left="62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nsid w:val="4D766404"/>
    <w:multiLevelType w:val="hybridMultilevel"/>
    <w:tmpl w:val="7F7672F8"/>
    <w:lvl w:ilvl="0" w:tplc="0A2ED518">
      <w:start w:val="3"/>
      <w:numFmt w:val="lowerLetter"/>
      <w:lvlText w:val="%1."/>
      <w:lvlJc w:val="left"/>
      <w:pPr>
        <w:ind w:left="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AF8AE81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D44A83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1480E9A">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13A3914">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526C116">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FC70FF76">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F1E0F5A">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2DEC874">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7">
    <w:nsid w:val="4EE57571"/>
    <w:multiLevelType w:val="hybridMultilevel"/>
    <w:tmpl w:val="6242E66C"/>
    <w:lvl w:ilvl="0" w:tplc="5FFA7184">
      <w:start w:val="7"/>
      <w:numFmt w:val="lowerLetter"/>
      <w:lvlText w:val="%1."/>
      <w:lvlJc w:val="left"/>
      <w:pPr>
        <w:ind w:left="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5D4A53D6">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6B65AF6">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03A95D2">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1D5EFB84">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A6A14B0">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BF00274">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8160436">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E21E3B42">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8">
    <w:nsid w:val="51C37351"/>
    <w:multiLevelType w:val="hybridMultilevel"/>
    <w:tmpl w:val="79F897B2"/>
    <w:lvl w:ilvl="0" w:tplc="2ED2960E">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FAC237E">
      <w:start w:val="1"/>
      <w:numFmt w:val="lowerLetter"/>
      <w:lvlText w:val="%2"/>
      <w:lvlJc w:val="left"/>
      <w:pPr>
        <w:ind w:left="14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AADE1A">
      <w:start w:val="1"/>
      <w:numFmt w:val="lowerRoman"/>
      <w:lvlText w:val="%3"/>
      <w:lvlJc w:val="left"/>
      <w:pPr>
        <w:ind w:left="21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21256F8">
      <w:start w:val="1"/>
      <w:numFmt w:val="decimal"/>
      <w:lvlText w:val="%4"/>
      <w:lvlJc w:val="left"/>
      <w:pPr>
        <w:ind w:left="28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33050F4">
      <w:start w:val="1"/>
      <w:numFmt w:val="lowerLetter"/>
      <w:lvlText w:val="%5"/>
      <w:lvlJc w:val="left"/>
      <w:pPr>
        <w:ind w:left="35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F1A4522">
      <w:start w:val="1"/>
      <w:numFmt w:val="lowerRoman"/>
      <w:lvlText w:val="%6"/>
      <w:lvlJc w:val="left"/>
      <w:pPr>
        <w:ind w:left="43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D1C3064">
      <w:start w:val="1"/>
      <w:numFmt w:val="decimal"/>
      <w:lvlText w:val="%7"/>
      <w:lvlJc w:val="left"/>
      <w:pPr>
        <w:ind w:left="50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0108960">
      <w:start w:val="1"/>
      <w:numFmt w:val="lowerLetter"/>
      <w:lvlText w:val="%8"/>
      <w:lvlJc w:val="left"/>
      <w:pPr>
        <w:ind w:left="57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58B9BA">
      <w:start w:val="1"/>
      <w:numFmt w:val="lowerRoman"/>
      <w:lvlText w:val="%9"/>
      <w:lvlJc w:val="left"/>
      <w:pPr>
        <w:ind w:left="64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55EA31C7"/>
    <w:multiLevelType w:val="hybridMultilevel"/>
    <w:tmpl w:val="436AB43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22E428F"/>
    <w:multiLevelType w:val="hybridMultilevel"/>
    <w:tmpl w:val="6D7ED66E"/>
    <w:lvl w:ilvl="0" w:tplc="ED568D44">
      <w:start w:val="6"/>
      <w:numFmt w:val="lowerLetter"/>
      <w:lvlText w:val="%1."/>
      <w:lvlJc w:val="left"/>
      <w:pPr>
        <w:ind w:left="3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4C4B19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1C0718">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68077F8">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A7AC7C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1B669034">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B37C41FA">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7D63DE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9BF23612">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1">
    <w:nsid w:val="62383B74"/>
    <w:multiLevelType w:val="hybridMultilevel"/>
    <w:tmpl w:val="128CE914"/>
    <w:lvl w:ilvl="0" w:tplc="46F0CADC">
      <w:start w:val="2"/>
      <w:numFmt w:val="lowerLetter"/>
      <w:lvlText w:val="%1."/>
      <w:lvlJc w:val="left"/>
      <w:pPr>
        <w:ind w:left="37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D9A1BC4">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CDEA5F6">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18A7012">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360F6D0">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D1CC7F2">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17989116">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40ED068">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4A2572C">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2">
    <w:nsid w:val="627A2EB1"/>
    <w:multiLevelType w:val="hybridMultilevel"/>
    <w:tmpl w:val="F2A416D8"/>
    <w:lvl w:ilvl="0" w:tplc="D5D4C8C2">
      <w:start w:val="6"/>
      <w:numFmt w:val="lowerLetter"/>
      <w:lvlText w:val="%1."/>
      <w:lvlJc w:val="left"/>
      <w:pPr>
        <w:ind w:left="3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96AA394">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264FD28">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A9722292">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EF885C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BD41982">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F9142AA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822F9D8">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23AB1A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3">
    <w:nsid w:val="6EFD3B29"/>
    <w:multiLevelType w:val="hybridMultilevel"/>
    <w:tmpl w:val="ADC87104"/>
    <w:lvl w:ilvl="0" w:tplc="3FA2A30C">
      <w:numFmt w:val="bullet"/>
      <w:lvlText w:val="-"/>
      <w:lvlJc w:val="left"/>
      <w:pPr>
        <w:ind w:left="1080" w:hanging="360"/>
      </w:pPr>
      <w:rPr>
        <w:rFonts w:ascii="Calibri" w:eastAsiaTheme="minorHAnsi" w:hAnsi="Calibri" w:cs="Calibri"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24">
    <w:nsid w:val="75615267"/>
    <w:multiLevelType w:val="hybridMultilevel"/>
    <w:tmpl w:val="22EC38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5">
    <w:nsid w:val="772C2B88"/>
    <w:multiLevelType w:val="multilevel"/>
    <w:tmpl w:val="00000007"/>
    <w:lvl w:ilvl="0">
      <w:start w:val="1"/>
      <w:numFmt w:val="decimal"/>
      <w:lvlText w:val="%1."/>
      <w:lvlJc w:val="left"/>
      <w:pPr>
        <w:tabs>
          <w:tab w:val="num" w:pos="1260"/>
        </w:tabs>
        <w:ind w:left="1260" w:hanging="360"/>
      </w:pPr>
    </w:lvl>
    <w:lvl w:ilvl="1">
      <w:start w:val="1"/>
      <w:numFmt w:val="decimal"/>
      <w:lvlText w:val="%2."/>
      <w:lvlJc w:val="left"/>
      <w:pPr>
        <w:tabs>
          <w:tab w:val="num" w:pos="1620"/>
        </w:tabs>
        <w:ind w:left="162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340"/>
        </w:tabs>
        <w:ind w:left="2340" w:hanging="360"/>
      </w:pPr>
    </w:lvl>
    <w:lvl w:ilvl="4">
      <w:start w:val="1"/>
      <w:numFmt w:val="decimal"/>
      <w:lvlText w:val="%5."/>
      <w:lvlJc w:val="left"/>
      <w:pPr>
        <w:tabs>
          <w:tab w:val="num" w:pos="2700"/>
        </w:tabs>
        <w:ind w:left="2700" w:hanging="360"/>
      </w:pPr>
    </w:lvl>
    <w:lvl w:ilvl="5">
      <w:start w:val="1"/>
      <w:numFmt w:val="decimal"/>
      <w:lvlText w:val="%6."/>
      <w:lvlJc w:val="left"/>
      <w:pPr>
        <w:tabs>
          <w:tab w:val="num" w:pos="3060"/>
        </w:tabs>
        <w:ind w:left="3060" w:hanging="360"/>
      </w:pPr>
    </w:lvl>
    <w:lvl w:ilvl="6">
      <w:start w:val="1"/>
      <w:numFmt w:val="decimal"/>
      <w:lvlText w:val="%7."/>
      <w:lvlJc w:val="left"/>
      <w:pPr>
        <w:tabs>
          <w:tab w:val="num" w:pos="3420"/>
        </w:tabs>
        <w:ind w:left="3420" w:hanging="360"/>
      </w:pPr>
    </w:lvl>
    <w:lvl w:ilvl="7">
      <w:start w:val="1"/>
      <w:numFmt w:val="decimal"/>
      <w:lvlText w:val="%8."/>
      <w:lvlJc w:val="left"/>
      <w:pPr>
        <w:tabs>
          <w:tab w:val="num" w:pos="3780"/>
        </w:tabs>
        <w:ind w:left="3780" w:hanging="360"/>
      </w:pPr>
    </w:lvl>
    <w:lvl w:ilvl="8">
      <w:start w:val="1"/>
      <w:numFmt w:val="decimal"/>
      <w:lvlText w:val="%9."/>
      <w:lvlJc w:val="left"/>
      <w:pPr>
        <w:tabs>
          <w:tab w:val="num" w:pos="4140"/>
        </w:tabs>
        <w:ind w:left="4140" w:hanging="360"/>
      </w:pPr>
    </w:lvl>
  </w:abstractNum>
  <w:abstractNum w:abstractNumId="26">
    <w:nsid w:val="77C17EA3"/>
    <w:multiLevelType w:val="multilevel"/>
    <w:tmpl w:val="2976EB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D8825F0"/>
    <w:multiLevelType w:val="multilevel"/>
    <w:tmpl w:val="00000007"/>
    <w:lvl w:ilvl="0">
      <w:start w:val="1"/>
      <w:numFmt w:val="decimal"/>
      <w:lvlText w:val="%1."/>
      <w:lvlJc w:val="left"/>
      <w:pPr>
        <w:tabs>
          <w:tab w:val="num" w:pos="1260"/>
        </w:tabs>
        <w:ind w:left="1260" w:hanging="360"/>
      </w:pPr>
    </w:lvl>
    <w:lvl w:ilvl="1">
      <w:start w:val="1"/>
      <w:numFmt w:val="decimal"/>
      <w:lvlText w:val="%2."/>
      <w:lvlJc w:val="left"/>
      <w:pPr>
        <w:tabs>
          <w:tab w:val="num" w:pos="1620"/>
        </w:tabs>
        <w:ind w:left="162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340"/>
        </w:tabs>
        <w:ind w:left="2340" w:hanging="360"/>
      </w:pPr>
    </w:lvl>
    <w:lvl w:ilvl="4">
      <w:start w:val="1"/>
      <w:numFmt w:val="decimal"/>
      <w:lvlText w:val="%5."/>
      <w:lvlJc w:val="left"/>
      <w:pPr>
        <w:tabs>
          <w:tab w:val="num" w:pos="2700"/>
        </w:tabs>
        <w:ind w:left="2700" w:hanging="360"/>
      </w:pPr>
    </w:lvl>
    <w:lvl w:ilvl="5">
      <w:start w:val="1"/>
      <w:numFmt w:val="decimal"/>
      <w:lvlText w:val="%6."/>
      <w:lvlJc w:val="left"/>
      <w:pPr>
        <w:tabs>
          <w:tab w:val="num" w:pos="3060"/>
        </w:tabs>
        <w:ind w:left="3060" w:hanging="360"/>
      </w:pPr>
    </w:lvl>
    <w:lvl w:ilvl="6">
      <w:start w:val="1"/>
      <w:numFmt w:val="decimal"/>
      <w:lvlText w:val="%7."/>
      <w:lvlJc w:val="left"/>
      <w:pPr>
        <w:tabs>
          <w:tab w:val="num" w:pos="3420"/>
        </w:tabs>
        <w:ind w:left="3420" w:hanging="360"/>
      </w:pPr>
    </w:lvl>
    <w:lvl w:ilvl="7">
      <w:start w:val="1"/>
      <w:numFmt w:val="decimal"/>
      <w:lvlText w:val="%8."/>
      <w:lvlJc w:val="left"/>
      <w:pPr>
        <w:tabs>
          <w:tab w:val="num" w:pos="3780"/>
        </w:tabs>
        <w:ind w:left="3780" w:hanging="360"/>
      </w:pPr>
    </w:lvl>
    <w:lvl w:ilvl="8">
      <w:start w:val="1"/>
      <w:numFmt w:val="decimal"/>
      <w:lvlText w:val="%9."/>
      <w:lvlJc w:val="left"/>
      <w:pPr>
        <w:tabs>
          <w:tab w:val="num" w:pos="4140"/>
        </w:tabs>
        <w:ind w:left="4140" w:hanging="360"/>
      </w:pPr>
    </w:lvl>
  </w:abstractNum>
  <w:num w:numId="1">
    <w:abstractNumId w:val="24"/>
  </w:num>
  <w:num w:numId="2">
    <w:abstractNumId w:val="23"/>
  </w:num>
  <w:num w:numId="3">
    <w:abstractNumId w:val="18"/>
  </w:num>
  <w:num w:numId="4">
    <w:abstractNumId w:val="15"/>
  </w:num>
  <w:num w:numId="5">
    <w:abstractNumId w:val="8"/>
  </w:num>
  <w:num w:numId="6">
    <w:abstractNumId w:val="10"/>
  </w:num>
  <w:num w:numId="7">
    <w:abstractNumId w:val="22"/>
  </w:num>
  <w:num w:numId="8">
    <w:abstractNumId w:val="21"/>
  </w:num>
  <w:num w:numId="9">
    <w:abstractNumId w:val="20"/>
  </w:num>
  <w:num w:numId="10">
    <w:abstractNumId w:val="16"/>
  </w:num>
  <w:num w:numId="11">
    <w:abstractNumId w:val="17"/>
  </w:num>
  <w:num w:numId="12">
    <w:abstractNumId w:val="0"/>
  </w:num>
  <w:num w:numId="13">
    <w:abstractNumId w:val="1"/>
  </w:num>
  <w:num w:numId="14">
    <w:abstractNumId w:val="2"/>
  </w:num>
  <w:num w:numId="15">
    <w:abstractNumId w:val="3"/>
  </w:num>
  <w:num w:numId="16">
    <w:abstractNumId w:val="4"/>
  </w:num>
  <w:num w:numId="17">
    <w:abstractNumId w:val="13"/>
  </w:num>
  <w:num w:numId="18">
    <w:abstractNumId w:val="26"/>
  </w:num>
  <w:num w:numId="19">
    <w:abstractNumId w:val="9"/>
  </w:num>
  <w:num w:numId="20">
    <w:abstractNumId w:val="25"/>
  </w:num>
  <w:num w:numId="21">
    <w:abstractNumId w:val="27"/>
  </w:num>
  <w:num w:numId="22">
    <w:abstractNumId w:val="14"/>
  </w:num>
  <w:num w:numId="23">
    <w:abstractNumId w:val="11"/>
  </w:num>
  <w:num w:numId="24">
    <w:abstractNumId w:val="12"/>
  </w:num>
  <w:num w:numId="25">
    <w:abstractNumId w:val="6"/>
  </w:num>
  <w:num w:numId="26">
    <w:abstractNumId w:val="19"/>
  </w:num>
  <w:num w:numId="27">
    <w:abstractNumId w:val="5"/>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211"/>
    <w:rsid w:val="000318FD"/>
    <w:rsid w:val="00034BC2"/>
    <w:rsid w:val="00060171"/>
    <w:rsid w:val="000A0826"/>
    <w:rsid w:val="000B6F29"/>
    <w:rsid w:val="00100107"/>
    <w:rsid w:val="00125FFD"/>
    <w:rsid w:val="001859D7"/>
    <w:rsid w:val="001C1433"/>
    <w:rsid w:val="001E56F5"/>
    <w:rsid w:val="001F6711"/>
    <w:rsid w:val="00217CE5"/>
    <w:rsid w:val="00237A63"/>
    <w:rsid w:val="00287AF8"/>
    <w:rsid w:val="00294BA8"/>
    <w:rsid w:val="002A5B50"/>
    <w:rsid w:val="002C2CE8"/>
    <w:rsid w:val="00310E1E"/>
    <w:rsid w:val="00327AA2"/>
    <w:rsid w:val="00362B8E"/>
    <w:rsid w:val="003641D8"/>
    <w:rsid w:val="00377C04"/>
    <w:rsid w:val="00382B7E"/>
    <w:rsid w:val="003A1234"/>
    <w:rsid w:val="003C1B1D"/>
    <w:rsid w:val="003E2CFC"/>
    <w:rsid w:val="003E56EA"/>
    <w:rsid w:val="0042752A"/>
    <w:rsid w:val="00437CEE"/>
    <w:rsid w:val="00446E4E"/>
    <w:rsid w:val="004A7C0C"/>
    <w:rsid w:val="005827DA"/>
    <w:rsid w:val="005D2EF4"/>
    <w:rsid w:val="005D3976"/>
    <w:rsid w:val="005E34FB"/>
    <w:rsid w:val="00655248"/>
    <w:rsid w:val="00675474"/>
    <w:rsid w:val="00686BA4"/>
    <w:rsid w:val="006A759B"/>
    <w:rsid w:val="006F0538"/>
    <w:rsid w:val="007055F8"/>
    <w:rsid w:val="00732A86"/>
    <w:rsid w:val="00732CED"/>
    <w:rsid w:val="007400B9"/>
    <w:rsid w:val="007E55E0"/>
    <w:rsid w:val="008037C6"/>
    <w:rsid w:val="00820509"/>
    <w:rsid w:val="00836236"/>
    <w:rsid w:val="008A3AB2"/>
    <w:rsid w:val="008A6F7B"/>
    <w:rsid w:val="008E3EFF"/>
    <w:rsid w:val="009130C5"/>
    <w:rsid w:val="00915DBB"/>
    <w:rsid w:val="0093464D"/>
    <w:rsid w:val="009711F1"/>
    <w:rsid w:val="009B5C77"/>
    <w:rsid w:val="009F5372"/>
    <w:rsid w:val="00A23E77"/>
    <w:rsid w:val="00A25553"/>
    <w:rsid w:val="00A4307B"/>
    <w:rsid w:val="00A60B0C"/>
    <w:rsid w:val="00AC4817"/>
    <w:rsid w:val="00AF24D2"/>
    <w:rsid w:val="00B068D5"/>
    <w:rsid w:val="00B12302"/>
    <w:rsid w:val="00B13FA3"/>
    <w:rsid w:val="00B2380F"/>
    <w:rsid w:val="00B731A7"/>
    <w:rsid w:val="00B76F72"/>
    <w:rsid w:val="00B909EF"/>
    <w:rsid w:val="00B90DB5"/>
    <w:rsid w:val="00BB3D4C"/>
    <w:rsid w:val="00BB633F"/>
    <w:rsid w:val="00BC67BE"/>
    <w:rsid w:val="00BD75EB"/>
    <w:rsid w:val="00C00727"/>
    <w:rsid w:val="00C20D7C"/>
    <w:rsid w:val="00C2126F"/>
    <w:rsid w:val="00C3319B"/>
    <w:rsid w:val="00C417B7"/>
    <w:rsid w:val="00C715F1"/>
    <w:rsid w:val="00CE2234"/>
    <w:rsid w:val="00CF056C"/>
    <w:rsid w:val="00CF76D1"/>
    <w:rsid w:val="00D737A9"/>
    <w:rsid w:val="00DB5B21"/>
    <w:rsid w:val="00DC554F"/>
    <w:rsid w:val="00E01639"/>
    <w:rsid w:val="00E46790"/>
    <w:rsid w:val="00E53FE3"/>
    <w:rsid w:val="00E76ACD"/>
    <w:rsid w:val="00EB0DA4"/>
    <w:rsid w:val="00F02B5F"/>
    <w:rsid w:val="00F079B8"/>
    <w:rsid w:val="00F10211"/>
    <w:rsid w:val="00F221C2"/>
    <w:rsid w:val="00F52926"/>
    <w:rsid w:val="00F611F8"/>
    <w:rsid w:val="00F778E7"/>
    <w:rsid w:val="00F8597F"/>
    <w:rsid w:val="00F92BE6"/>
    <w:rsid w:val="00FF69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C7CD9E3"/>
  <w15:chartTrackingRefBased/>
  <w15:docId w15:val="{0F21A794-83EA-4012-856C-650DA0C47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FF6930"/>
    <w:pPr>
      <w:keepNext/>
      <w:keepLines/>
      <w:pageBreakBefore/>
      <w:spacing w:after="240" w:line="240" w:lineRule="auto"/>
      <w:jc w:val="center"/>
      <w:outlineLvl w:val="0"/>
    </w:pPr>
    <w:rPr>
      <w:rFonts w:ascii="Calibri" w:eastAsia="Times New Roman" w:hAnsi="Calibri" w:cs="Times New Roman"/>
      <w:b/>
      <w:bCs/>
      <w:sz w:val="36"/>
      <w:szCs w:val="28"/>
      <w:lang w:eastAsia="en-US"/>
    </w:rPr>
  </w:style>
  <w:style w:type="paragraph" w:styleId="Heading2">
    <w:name w:val="heading 2"/>
    <w:basedOn w:val="Normal"/>
    <w:next w:val="Normal"/>
    <w:link w:val="Heading2Char"/>
    <w:uiPriority w:val="9"/>
    <w:unhideWhenUsed/>
    <w:qFormat/>
    <w:rsid w:val="00FF6930"/>
    <w:pPr>
      <w:keepNext/>
      <w:keepLines/>
      <w:spacing w:before="40" w:after="0"/>
      <w:outlineLvl w:val="1"/>
    </w:pPr>
    <w:rPr>
      <w:rFonts w:asciiTheme="majorHAnsi" w:eastAsiaTheme="majorEastAsia" w:hAnsiTheme="majorHAnsi" w:cstheme="majorBidi"/>
      <w:color w:val="2F5496" w:themeColor="accent1" w:themeShade="BF"/>
      <w:sz w:val="26"/>
      <w:szCs w:val="26"/>
      <w:lang w:val="en-PH" w:eastAsia="en-US"/>
    </w:rPr>
  </w:style>
  <w:style w:type="paragraph" w:styleId="Heading3">
    <w:name w:val="heading 3"/>
    <w:basedOn w:val="Normal"/>
    <w:next w:val="Normal"/>
    <w:link w:val="Heading3Char"/>
    <w:uiPriority w:val="9"/>
    <w:semiHidden/>
    <w:unhideWhenUsed/>
    <w:qFormat/>
    <w:rsid w:val="00FF6930"/>
    <w:pPr>
      <w:keepNext/>
      <w:keepLines/>
      <w:spacing w:before="40" w:after="0"/>
      <w:outlineLvl w:val="2"/>
    </w:pPr>
    <w:rPr>
      <w:rFonts w:asciiTheme="majorHAnsi" w:eastAsiaTheme="majorEastAsia" w:hAnsiTheme="majorHAnsi" w:cstheme="majorBidi"/>
      <w:color w:val="1F3763" w:themeColor="accent1" w:themeShade="7F"/>
      <w:sz w:val="24"/>
      <w:szCs w:val="24"/>
      <w:lang w:val="en-P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25FFD"/>
    <w:pPr>
      <w:tabs>
        <w:tab w:val="center" w:pos="4680"/>
        <w:tab w:val="right" w:pos="9360"/>
      </w:tabs>
      <w:spacing w:after="0" w:line="240" w:lineRule="auto"/>
    </w:pPr>
  </w:style>
  <w:style w:type="character" w:customStyle="1" w:styleId="HeaderChar">
    <w:name w:val="Header Char"/>
    <w:basedOn w:val="DefaultParagraphFont"/>
    <w:link w:val="Header"/>
    <w:rsid w:val="00125FFD"/>
  </w:style>
  <w:style w:type="paragraph" w:styleId="Footer">
    <w:name w:val="footer"/>
    <w:basedOn w:val="Normal"/>
    <w:link w:val="FooterChar"/>
    <w:unhideWhenUsed/>
    <w:rsid w:val="00125FFD"/>
    <w:pPr>
      <w:tabs>
        <w:tab w:val="center" w:pos="4680"/>
        <w:tab w:val="right" w:pos="9360"/>
      </w:tabs>
      <w:spacing w:after="0" w:line="240" w:lineRule="auto"/>
    </w:pPr>
  </w:style>
  <w:style w:type="character" w:customStyle="1" w:styleId="FooterChar">
    <w:name w:val="Footer Char"/>
    <w:basedOn w:val="DefaultParagraphFont"/>
    <w:link w:val="Footer"/>
    <w:rsid w:val="00125FFD"/>
  </w:style>
  <w:style w:type="paragraph" w:styleId="ListParagraph">
    <w:name w:val="List Paragraph"/>
    <w:basedOn w:val="Normal"/>
    <w:uiPriority w:val="34"/>
    <w:qFormat/>
    <w:rsid w:val="00A4307B"/>
    <w:pPr>
      <w:spacing w:line="256" w:lineRule="auto"/>
      <w:ind w:left="720"/>
      <w:contextualSpacing/>
    </w:pPr>
    <w:rPr>
      <w:rFonts w:eastAsiaTheme="minorHAnsi"/>
      <w:lang w:val="en-AU" w:eastAsia="en-US"/>
    </w:rPr>
  </w:style>
  <w:style w:type="paragraph" w:styleId="BalloonText">
    <w:name w:val="Balloon Text"/>
    <w:basedOn w:val="Normal"/>
    <w:link w:val="BalloonTextChar"/>
    <w:uiPriority w:val="99"/>
    <w:semiHidden/>
    <w:unhideWhenUsed/>
    <w:rsid w:val="00A430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07B"/>
    <w:rPr>
      <w:rFonts w:ascii="Segoe UI" w:hAnsi="Segoe UI" w:cs="Segoe UI"/>
      <w:sz w:val="18"/>
      <w:szCs w:val="18"/>
    </w:rPr>
  </w:style>
  <w:style w:type="character" w:customStyle="1" w:styleId="Heading1Char">
    <w:name w:val="Heading 1 Char"/>
    <w:basedOn w:val="DefaultParagraphFont"/>
    <w:link w:val="Heading1"/>
    <w:rsid w:val="00FF6930"/>
    <w:rPr>
      <w:rFonts w:ascii="Calibri" w:eastAsia="Times New Roman" w:hAnsi="Calibri" w:cs="Times New Roman"/>
      <w:b/>
      <w:bCs/>
      <w:sz w:val="36"/>
      <w:szCs w:val="28"/>
      <w:lang w:eastAsia="en-US"/>
    </w:rPr>
  </w:style>
  <w:style w:type="character" w:customStyle="1" w:styleId="Heading2Char">
    <w:name w:val="Heading 2 Char"/>
    <w:basedOn w:val="DefaultParagraphFont"/>
    <w:link w:val="Heading2"/>
    <w:uiPriority w:val="9"/>
    <w:rsid w:val="00FF6930"/>
    <w:rPr>
      <w:rFonts w:asciiTheme="majorHAnsi" w:eastAsiaTheme="majorEastAsia" w:hAnsiTheme="majorHAnsi" w:cstheme="majorBidi"/>
      <w:color w:val="2F5496" w:themeColor="accent1" w:themeShade="BF"/>
      <w:sz w:val="26"/>
      <w:szCs w:val="26"/>
      <w:lang w:val="en-PH" w:eastAsia="en-US"/>
    </w:rPr>
  </w:style>
  <w:style w:type="character" w:customStyle="1" w:styleId="Heading3Char">
    <w:name w:val="Heading 3 Char"/>
    <w:basedOn w:val="DefaultParagraphFont"/>
    <w:link w:val="Heading3"/>
    <w:uiPriority w:val="9"/>
    <w:semiHidden/>
    <w:rsid w:val="00FF6930"/>
    <w:rPr>
      <w:rFonts w:asciiTheme="majorHAnsi" w:eastAsiaTheme="majorEastAsia" w:hAnsiTheme="majorHAnsi" w:cstheme="majorBidi"/>
      <w:color w:val="1F3763" w:themeColor="accent1" w:themeShade="7F"/>
      <w:sz w:val="24"/>
      <w:szCs w:val="24"/>
      <w:lang w:val="en-PH" w:eastAsia="en-US"/>
    </w:rPr>
  </w:style>
  <w:style w:type="paragraph" w:styleId="BlockText">
    <w:name w:val="Block Text"/>
    <w:basedOn w:val="Normal"/>
    <w:semiHidden/>
    <w:rsid w:val="00FF6930"/>
    <w:pPr>
      <w:spacing w:before="120" w:after="0" w:line="240" w:lineRule="auto"/>
      <w:ind w:left="720" w:right="720"/>
    </w:pPr>
    <w:rPr>
      <w:rFonts w:ascii="Cambria" w:eastAsia="Calibri" w:hAnsi="Cambria" w:cs="Times New Roman"/>
      <w:sz w:val="24"/>
      <w:lang w:eastAsia="en-US"/>
    </w:rPr>
  </w:style>
  <w:style w:type="paragraph" w:styleId="BodyText">
    <w:name w:val="Body Text"/>
    <w:basedOn w:val="Normal"/>
    <w:link w:val="BodyTextChar"/>
    <w:rsid w:val="00FF6930"/>
    <w:pPr>
      <w:suppressAutoHyphens/>
      <w:spacing w:after="0" w:line="240" w:lineRule="auto"/>
    </w:pPr>
    <w:rPr>
      <w:rFonts w:ascii="Arial" w:eastAsia="Times New Roman" w:hAnsi="Arial" w:cs="Arial"/>
      <w:szCs w:val="20"/>
      <w:lang w:val="en-NZ" w:eastAsia="ar-SA"/>
    </w:rPr>
  </w:style>
  <w:style w:type="character" w:customStyle="1" w:styleId="BodyTextChar">
    <w:name w:val="Body Text Char"/>
    <w:basedOn w:val="DefaultParagraphFont"/>
    <w:link w:val="BodyText"/>
    <w:rsid w:val="00FF6930"/>
    <w:rPr>
      <w:rFonts w:ascii="Arial" w:eastAsia="Times New Roman" w:hAnsi="Arial" w:cs="Arial"/>
      <w:szCs w:val="20"/>
      <w:lang w:val="en-NZ" w:eastAsia="ar-SA"/>
    </w:rPr>
  </w:style>
  <w:style w:type="character" w:styleId="PageNumber">
    <w:name w:val="page number"/>
    <w:basedOn w:val="DefaultParagraphFont"/>
    <w:rsid w:val="00FF6930"/>
  </w:style>
  <w:style w:type="paragraph" w:styleId="TOC1">
    <w:name w:val="toc 1"/>
    <w:basedOn w:val="Normal"/>
    <w:next w:val="Normal"/>
    <w:rsid w:val="00FF6930"/>
    <w:pPr>
      <w:suppressAutoHyphens/>
      <w:spacing w:before="120" w:after="120" w:line="240" w:lineRule="auto"/>
      <w:jc w:val="both"/>
    </w:pPr>
    <w:rPr>
      <w:rFonts w:ascii="Tahoma" w:eastAsia="Times New Roman" w:hAnsi="Tahoma" w:cs="Tahoma"/>
      <w:b/>
      <w:bCs/>
      <w:smallCaps/>
      <w:szCs w:val="24"/>
      <w:lang w:val="en-AU" w:eastAsia="ar-SA"/>
    </w:rPr>
  </w:style>
  <w:style w:type="paragraph" w:styleId="TOC2">
    <w:name w:val="toc 2"/>
    <w:basedOn w:val="Normal"/>
    <w:next w:val="Normal"/>
    <w:rsid w:val="00FF6930"/>
    <w:pPr>
      <w:suppressAutoHyphens/>
      <w:spacing w:after="0" w:line="240" w:lineRule="auto"/>
      <w:ind w:left="240"/>
    </w:pPr>
    <w:rPr>
      <w:rFonts w:ascii="Tahoma" w:eastAsia="Times New Roman" w:hAnsi="Tahoma" w:cs="Tahoma"/>
      <w:smallCaps/>
      <w:sz w:val="18"/>
      <w:szCs w:val="24"/>
      <w:lang w:val="en-AU" w:eastAsia="ar-SA"/>
    </w:rPr>
  </w:style>
  <w:style w:type="paragraph" w:customStyle="1" w:styleId="StyleArial12ptBoldCustomColorRGB49">
    <w:name w:val="Style Arial 12 pt Bold Custom Color(RGB(49"/>
    <w:basedOn w:val="Normal"/>
    <w:rsid w:val="00FF6930"/>
    <w:pPr>
      <w:suppressAutoHyphens/>
      <w:spacing w:after="0" w:line="240" w:lineRule="auto"/>
    </w:pPr>
    <w:rPr>
      <w:rFonts w:ascii="Imago Book" w:eastAsia="Times New Roman" w:hAnsi="Imago Book" w:cs="Imago Book"/>
      <w:b/>
      <w:bCs/>
      <w:color w:val="313896"/>
      <w:sz w:val="24"/>
      <w:szCs w:val="20"/>
      <w:lang w:val="en-AU" w:eastAsia="ar-SA"/>
    </w:rPr>
  </w:style>
  <w:style w:type="table" w:styleId="TableGrid">
    <w:name w:val="Table Grid"/>
    <w:basedOn w:val="TableNormal"/>
    <w:uiPriority w:val="39"/>
    <w:rsid w:val="00FF6930"/>
    <w:pPr>
      <w:spacing w:after="0" w:line="240" w:lineRule="auto"/>
    </w:pPr>
    <w:rPr>
      <w:rFonts w:eastAsiaTheme="minorHAnsi"/>
      <w:lang w:val="en-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3464D"/>
    <w:rPr>
      <w:sz w:val="16"/>
      <w:szCs w:val="16"/>
    </w:rPr>
  </w:style>
  <w:style w:type="paragraph" w:styleId="CommentText">
    <w:name w:val="annotation text"/>
    <w:basedOn w:val="Normal"/>
    <w:link w:val="CommentTextChar"/>
    <w:uiPriority w:val="99"/>
    <w:semiHidden/>
    <w:unhideWhenUsed/>
    <w:rsid w:val="0093464D"/>
    <w:pPr>
      <w:spacing w:line="240" w:lineRule="auto"/>
    </w:pPr>
    <w:rPr>
      <w:sz w:val="20"/>
      <w:szCs w:val="20"/>
    </w:rPr>
  </w:style>
  <w:style w:type="character" w:customStyle="1" w:styleId="CommentTextChar">
    <w:name w:val="Comment Text Char"/>
    <w:basedOn w:val="DefaultParagraphFont"/>
    <w:link w:val="CommentText"/>
    <w:uiPriority w:val="99"/>
    <w:semiHidden/>
    <w:rsid w:val="0093464D"/>
    <w:rPr>
      <w:sz w:val="20"/>
      <w:szCs w:val="20"/>
    </w:rPr>
  </w:style>
  <w:style w:type="paragraph" w:styleId="CommentSubject">
    <w:name w:val="annotation subject"/>
    <w:basedOn w:val="CommentText"/>
    <w:next w:val="CommentText"/>
    <w:link w:val="CommentSubjectChar"/>
    <w:uiPriority w:val="99"/>
    <w:semiHidden/>
    <w:unhideWhenUsed/>
    <w:rsid w:val="0093464D"/>
    <w:rPr>
      <w:b/>
      <w:bCs/>
    </w:rPr>
  </w:style>
  <w:style w:type="character" w:customStyle="1" w:styleId="CommentSubjectChar">
    <w:name w:val="Comment Subject Char"/>
    <w:basedOn w:val="CommentTextChar"/>
    <w:link w:val="CommentSubject"/>
    <w:uiPriority w:val="99"/>
    <w:semiHidden/>
    <w:rsid w:val="009346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089100">
      <w:bodyDiv w:val="1"/>
      <w:marLeft w:val="0"/>
      <w:marRight w:val="0"/>
      <w:marTop w:val="0"/>
      <w:marBottom w:val="0"/>
      <w:divBdr>
        <w:top w:val="none" w:sz="0" w:space="0" w:color="auto"/>
        <w:left w:val="none" w:sz="0" w:space="0" w:color="auto"/>
        <w:bottom w:val="none" w:sz="0" w:space="0" w:color="auto"/>
        <w:right w:val="none" w:sz="0" w:space="0" w:color="auto"/>
      </w:divBdr>
    </w:div>
    <w:div w:id="1097870247">
      <w:bodyDiv w:val="1"/>
      <w:marLeft w:val="0"/>
      <w:marRight w:val="0"/>
      <w:marTop w:val="0"/>
      <w:marBottom w:val="0"/>
      <w:divBdr>
        <w:top w:val="none" w:sz="0" w:space="0" w:color="auto"/>
        <w:left w:val="none" w:sz="0" w:space="0" w:color="auto"/>
        <w:bottom w:val="none" w:sz="0" w:space="0" w:color="auto"/>
        <w:right w:val="none" w:sz="0" w:space="0" w:color="auto"/>
      </w:divBdr>
    </w:div>
    <w:div w:id="1199204805">
      <w:bodyDiv w:val="1"/>
      <w:marLeft w:val="0"/>
      <w:marRight w:val="0"/>
      <w:marTop w:val="0"/>
      <w:marBottom w:val="0"/>
      <w:divBdr>
        <w:top w:val="none" w:sz="0" w:space="0" w:color="auto"/>
        <w:left w:val="none" w:sz="0" w:space="0" w:color="auto"/>
        <w:bottom w:val="none" w:sz="0" w:space="0" w:color="auto"/>
        <w:right w:val="none" w:sz="0" w:space="0" w:color="auto"/>
      </w:divBdr>
    </w:div>
    <w:div w:id="1704012690">
      <w:bodyDiv w:val="1"/>
      <w:marLeft w:val="0"/>
      <w:marRight w:val="0"/>
      <w:marTop w:val="0"/>
      <w:marBottom w:val="0"/>
      <w:divBdr>
        <w:top w:val="none" w:sz="0" w:space="0" w:color="auto"/>
        <w:left w:val="none" w:sz="0" w:space="0" w:color="auto"/>
        <w:bottom w:val="none" w:sz="0" w:space="0" w:color="auto"/>
        <w:right w:val="none" w:sz="0" w:space="0" w:color="auto"/>
      </w:divBdr>
    </w:div>
    <w:div w:id="206144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97E78-41EC-463D-AD18-86C85B516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14514</Words>
  <Characters>82732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brethren lumapas</dc:creator>
  <cp:keywords/>
  <dc:description/>
  <cp:lastModifiedBy>OzLaptops</cp:lastModifiedBy>
  <cp:revision>2</cp:revision>
  <cp:lastPrinted>2019-11-25T23:07:00Z</cp:lastPrinted>
  <dcterms:created xsi:type="dcterms:W3CDTF">2020-03-12T11:38:00Z</dcterms:created>
  <dcterms:modified xsi:type="dcterms:W3CDTF">2020-03-12T11:38:00Z</dcterms:modified>
</cp:coreProperties>
</file>